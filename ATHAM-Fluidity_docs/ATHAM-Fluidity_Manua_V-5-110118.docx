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8D01532" w14:textId="77777777" w:rsidR="00D907F6" w:rsidRDefault="00D907F6">
      <w:pPr>
        <w:jc w:val="center"/>
        <w:rPr>
          <w:rFonts w:ascii="Times New Roman" w:hAnsi="Times New Roman" w:cs="Times New Roman"/>
        </w:rPr>
      </w:pPr>
    </w:p>
    <w:p w14:paraId="51C9E333" w14:textId="77777777" w:rsidR="00D907F6" w:rsidRDefault="00D907F6">
      <w:pPr>
        <w:jc w:val="center"/>
        <w:rPr>
          <w:rFonts w:ascii="Times New Roman" w:hAnsi="Times New Roman" w:cs="Times New Roman"/>
        </w:rPr>
      </w:pPr>
    </w:p>
    <w:p w14:paraId="491DF2AB" w14:textId="77777777" w:rsidR="00D907F6" w:rsidRDefault="00D907F6">
      <w:pPr>
        <w:jc w:val="center"/>
        <w:rPr>
          <w:rFonts w:ascii="Times New Roman" w:hAnsi="Times New Roman" w:cs="Times New Roman"/>
        </w:rPr>
      </w:pPr>
    </w:p>
    <w:p w14:paraId="1CF36D7A" w14:textId="77777777" w:rsidR="00D907F6" w:rsidRDefault="00D907F6">
      <w:pPr>
        <w:jc w:val="center"/>
        <w:rPr>
          <w:rFonts w:ascii="Times New Roman" w:hAnsi="Times New Roman" w:cs="Times New Roman"/>
        </w:rPr>
      </w:pPr>
    </w:p>
    <w:p w14:paraId="41BBB59D" w14:textId="77777777" w:rsidR="00D907F6" w:rsidRDefault="00D907F6">
      <w:pPr>
        <w:jc w:val="center"/>
        <w:rPr>
          <w:rFonts w:ascii="Times New Roman" w:hAnsi="Times New Roman" w:cs="Times New Roman"/>
        </w:rPr>
      </w:pPr>
    </w:p>
    <w:p w14:paraId="59332F23" w14:textId="77777777" w:rsidR="00D907F6" w:rsidRDefault="00D907F6">
      <w:pPr>
        <w:jc w:val="center"/>
        <w:rPr>
          <w:rFonts w:ascii="Times New Roman" w:hAnsi="Times New Roman" w:cs="Times New Roman"/>
        </w:rPr>
      </w:pPr>
    </w:p>
    <w:p w14:paraId="1BA42929" w14:textId="77777777" w:rsidR="00620E29" w:rsidRPr="00E84F9A" w:rsidRDefault="001060BB" w:rsidP="00620E29">
      <w:pPr>
        <w:jc w:val="center"/>
        <w:outlineLvl w:val="0"/>
        <w:rPr>
          <w:rFonts w:cs="Arial"/>
          <w:b/>
          <w:bCs/>
          <w:sz w:val="24"/>
          <w:szCs w:val="24"/>
        </w:rPr>
      </w:pPr>
      <w:r>
        <w:rPr>
          <w:rFonts w:ascii="CMR17" w:hAnsi="CMR17" w:cs="CMR17"/>
          <w:sz w:val="34"/>
          <w:szCs w:val="34"/>
          <w:lang w:eastAsia="de-DE"/>
        </w:rPr>
        <w:t>ATHAM-Fluidity: How to Install and Run</w:t>
      </w:r>
    </w:p>
    <w:p w14:paraId="03CBBC66" w14:textId="77777777" w:rsidR="00D907F6" w:rsidRDefault="00D907F6">
      <w:pPr>
        <w:jc w:val="center"/>
        <w:rPr>
          <w:rFonts w:cs="Arial"/>
          <w:b/>
          <w:bCs/>
          <w:sz w:val="24"/>
          <w:szCs w:val="24"/>
        </w:rPr>
      </w:pPr>
    </w:p>
    <w:p w14:paraId="3A0758DE" w14:textId="77777777" w:rsidR="00D907F6" w:rsidRDefault="00D907F6">
      <w:pPr>
        <w:rPr>
          <w:rFonts w:cs="Arial"/>
          <w:b/>
          <w:bCs/>
          <w:sz w:val="24"/>
          <w:szCs w:val="24"/>
        </w:rPr>
      </w:pPr>
    </w:p>
    <w:p w14:paraId="46E8FEE3" w14:textId="77777777" w:rsidR="00D907F6" w:rsidRDefault="00D907F6">
      <w:pPr>
        <w:jc w:val="center"/>
        <w:rPr>
          <w:rFonts w:cs="Arial"/>
          <w:b/>
          <w:bCs/>
          <w:sz w:val="24"/>
          <w:szCs w:val="24"/>
        </w:rPr>
      </w:pPr>
    </w:p>
    <w:p w14:paraId="738713D1" w14:textId="77777777" w:rsidR="00D907F6" w:rsidRDefault="00D907F6">
      <w:pPr>
        <w:rPr>
          <w:rFonts w:cs="Arial"/>
          <w:b/>
          <w:bCs/>
          <w:sz w:val="24"/>
          <w:szCs w:val="24"/>
        </w:rPr>
      </w:pPr>
    </w:p>
    <w:p w14:paraId="20103276" w14:textId="77777777" w:rsidR="00D907F6" w:rsidRDefault="00D907F6">
      <w:pPr>
        <w:rPr>
          <w:rFonts w:cs="Arial"/>
          <w:b/>
          <w:bCs/>
          <w:sz w:val="24"/>
          <w:szCs w:val="24"/>
        </w:rPr>
      </w:pPr>
    </w:p>
    <w:p w14:paraId="286CA452" w14:textId="77777777" w:rsidR="00D907F6" w:rsidRDefault="00ED396A">
      <w:pPr>
        <w:rPr>
          <w:rFonts w:cs="Arial"/>
          <w:b/>
          <w:bCs/>
          <w:sz w:val="24"/>
          <w:szCs w:val="24"/>
        </w:rPr>
      </w:pPr>
      <w:r>
        <w:rPr>
          <w:rFonts w:cs="Arial"/>
          <w:b/>
          <w:bCs/>
          <w:sz w:val="24"/>
          <w:szCs w:val="24"/>
          <w:lang w:val="en-US"/>
        </w:rPr>
        <w:t>December</w:t>
      </w:r>
      <w:r w:rsidR="00360BFF">
        <w:rPr>
          <w:rFonts w:cs="Arial"/>
          <w:b/>
          <w:bCs/>
          <w:sz w:val="24"/>
          <w:szCs w:val="24"/>
        </w:rPr>
        <w:t xml:space="preserve"> 2017</w:t>
      </w:r>
    </w:p>
    <w:p w14:paraId="6AE8B441" w14:textId="77777777" w:rsidR="00D907F6" w:rsidRDefault="00827E90">
      <w:pPr>
        <w:rPr>
          <w:rFonts w:ascii="Times New Roman" w:hAnsi="Times New Roman" w:cs="Times New Roman"/>
          <w:lang w:val="de-DE"/>
        </w:rPr>
      </w:pPr>
      <w:r>
        <w:rPr>
          <w:rFonts w:ascii="Times New Roman" w:hAnsi="Times New Roman" w:cs="Times New Roman"/>
          <w:noProof/>
          <w:lang w:eastAsia="en-GB"/>
        </w:rPr>
        <w:drawing>
          <wp:anchor distT="0" distB="0" distL="114300" distR="114300" simplePos="0" relativeHeight="251653120" behindDoc="1" locked="0" layoutInCell="1" allowOverlap="1" wp14:anchorId="27B0DC97" wp14:editId="470B6618">
            <wp:simplePos x="0" y="0"/>
            <wp:positionH relativeFrom="column">
              <wp:posOffset>4719955</wp:posOffset>
            </wp:positionH>
            <wp:positionV relativeFrom="paragraph">
              <wp:posOffset>3150235</wp:posOffset>
            </wp:positionV>
            <wp:extent cx="1694815" cy="801370"/>
            <wp:effectExtent l="0" t="0" r="0" b="0"/>
            <wp:wrapNone/>
            <wp:docPr id="2" name="Picture 2" descr="Pear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earlLogo.png"/>
                    <pic:cNvPicPr>
                      <a:picLocks noChangeAspect="1" noChangeArrowheads="1"/>
                    </pic:cNvPicPr>
                  </pic:nvPicPr>
                  <pic:blipFill>
                    <a:blip r:embed="rId8"/>
                    <a:srcRect/>
                    <a:stretch>
                      <a:fillRect/>
                    </a:stretch>
                  </pic:blipFill>
                  <pic:spPr bwMode="auto">
                    <a:xfrm>
                      <a:off x="0" y="0"/>
                      <a:ext cx="1694815" cy="801370"/>
                    </a:xfrm>
                    <a:prstGeom prst="rect">
                      <a:avLst/>
                    </a:prstGeom>
                    <a:noFill/>
                  </pic:spPr>
                </pic:pic>
              </a:graphicData>
            </a:graphic>
          </wp:anchor>
        </w:drawing>
      </w:r>
      <w:r w:rsidR="00D907F6">
        <w:rPr>
          <w:rFonts w:ascii="Times New Roman" w:hAnsi="Times New Roman" w:cs="Times New Roman"/>
          <w:lang w:val="de-DE"/>
        </w:rPr>
        <w:br w:type="page"/>
      </w:r>
    </w:p>
    <w:p w14:paraId="7C5812FA" w14:textId="77777777" w:rsidR="00D907F6" w:rsidRDefault="00D907F6">
      <w:pPr>
        <w:rPr>
          <w:rFonts w:ascii="Times New Roman" w:hAnsi="Times New Roman" w:cs="Times New Roman"/>
          <w:lang w:val="de-DE"/>
        </w:rPr>
      </w:pPr>
    </w:p>
    <w:p w14:paraId="59DCFA47" w14:textId="77777777" w:rsidR="00D907F6" w:rsidRDefault="00D907F6">
      <w:pPr>
        <w:outlineLvl w:val="0"/>
        <w:rPr>
          <w:rFonts w:ascii="Times New Roman" w:hAnsi="Times New Roman" w:cs="Times New Roman"/>
          <w:lang w:val="de-DE"/>
        </w:rPr>
      </w:pPr>
      <w:r>
        <w:rPr>
          <w:lang w:val="de-DE"/>
        </w:rPr>
        <w:t>Prepared by</w:t>
      </w:r>
    </w:p>
    <w:p w14:paraId="0D7A6092" w14:textId="280DCC9A" w:rsidR="00AD4941" w:rsidRDefault="001060BB" w:rsidP="00AD4941">
      <w:pPr>
        <w:rPr>
          <w:lang w:val="de-DE"/>
        </w:rPr>
      </w:pPr>
      <w:r>
        <w:rPr>
          <w:rFonts w:ascii="CMR12" w:hAnsi="CMR12" w:cs="CMR12"/>
          <w:sz w:val="24"/>
          <w:szCs w:val="24"/>
          <w:lang w:eastAsia="de-DE"/>
        </w:rPr>
        <w:t>James Jordan, James O'Neill</w:t>
      </w:r>
      <w:r w:rsidR="00AA2C62">
        <w:rPr>
          <w:rFonts w:ascii="CMR12" w:hAnsi="CMR12" w:cs="CMR12"/>
          <w:sz w:val="24"/>
          <w:szCs w:val="24"/>
          <w:lang w:eastAsia="de-DE"/>
        </w:rPr>
        <w:t>,</w:t>
      </w:r>
      <w:r>
        <w:rPr>
          <w:rFonts w:ascii="CMR12" w:hAnsi="CMR12" w:cs="CMR12"/>
          <w:sz w:val="24"/>
          <w:szCs w:val="24"/>
          <w:lang w:eastAsia="de-DE"/>
        </w:rPr>
        <w:t xml:space="preserve"> Julien </w:t>
      </w:r>
      <w:proofErr w:type="spellStart"/>
      <w:r>
        <w:rPr>
          <w:rFonts w:ascii="CMR12" w:hAnsi="CMR12" w:cs="CMR12"/>
          <w:sz w:val="24"/>
          <w:szCs w:val="24"/>
          <w:lang w:eastAsia="de-DE"/>
        </w:rPr>
        <w:t>Savre</w:t>
      </w:r>
      <w:proofErr w:type="spellEnd"/>
      <w:r w:rsidR="00AA2C62">
        <w:rPr>
          <w:rFonts w:ascii="CMR12" w:hAnsi="CMR12" w:cs="CMR12"/>
          <w:sz w:val="24"/>
          <w:szCs w:val="24"/>
          <w:lang w:eastAsia="de-DE"/>
        </w:rPr>
        <w:t xml:space="preserve"> &amp; Michael Herzog</w:t>
      </w:r>
    </w:p>
    <w:p w14:paraId="2AD76E4C" w14:textId="346EFE52" w:rsidR="00AD4941" w:rsidRDefault="00AA2C62" w:rsidP="00AA2C62">
      <w:pPr>
        <w:rPr>
          <w:lang w:val="de-DE"/>
        </w:rPr>
      </w:pPr>
      <w:r>
        <w:rPr>
          <w:lang w:val="de-DE"/>
        </w:rPr>
        <w:t xml:space="preserve">Department of Geography, </w:t>
      </w:r>
      <w:r w:rsidR="001060BB">
        <w:rPr>
          <w:lang w:val="de-DE"/>
        </w:rPr>
        <w:t>University</w:t>
      </w:r>
      <w:r>
        <w:rPr>
          <w:lang w:val="de-DE"/>
        </w:rPr>
        <w:t xml:space="preserve"> of Cambridge</w:t>
      </w:r>
    </w:p>
    <w:p w14:paraId="25AF285C" w14:textId="77777777" w:rsidR="00D907F6" w:rsidRDefault="00D907F6">
      <w:pPr>
        <w:rPr>
          <w:rFonts w:ascii="Times New Roman" w:hAnsi="Times New Roman" w:cs="Times New Roman"/>
          <w:lang w:val="de-DE"/>
        </w:rPr>
      </w:pPr>
    </w:p>
    <w:p w14:paraId="4BAC2797" w14:textId="77777777" w:rsidR="00D907F6" w:rsidRDefault="00D907F6">
      <w:pPr>
        <w:rPr>
          <w:rFonts w:ascii="Times New Roman" w:hAnsi="Times New Roman" w:cs="Times New Roman"/>
          <w:lang w:val="de-DE"/>
        </w:rPr>
      </w:pPr>
    </w:p>
    <w:p w14:paraId="2677A15A" w14:textId="77777777" w:rsidR="00D907F6" w:rsidRDefault="00D907F6">
      <w:pPr>
        <w:rPr>
          <w:rFonts w:ascii="Times New Roman" w:hAnsi="Times New Roman" w:cs="Times New Roman"/>
          <w:lang w:val="de-DE"/>
        </w:rPr>
      </w:pPr>
    </w:p>
    <w:p w14:paraId="5675B6D6" w14:textId="77777777" w:rsidR="00D907F6" w:rsidRDefault="00D907F6">
      <w:pPr>
        <w:outlineLvl w:val="0"/>
        <w:rPr>
          <w:lang w:val="de-DE"/>
        </w:rPr>
      </w:pPr>
      <w:r>
        <w:rPr>
          <w:lang w:val="de-DE"/>
        </w:rPr>
        <w:t xml:space="preserve">Approved by </w:t>
      </w:r>
    </w:p>
    <w:p w14:paraId="7CF411F8" w14:textId="77777777" w:rsidR="00D907F6" w:rsidRDefault="002D5F84">
      <w:pPr>
        <w:rPr>
          <w:rFonts w:ascii="Times New Roman" w:hAnsi="Times New Roman" w:cs="Times New Roman"/>
          <w:lang w:val="de-DE"/>
        </w:rPr>
      </w:pPr>
      <w:r>
        <w:rPr>
          <w:noProof/>
          <w:lang w:eastAsia="en-GB"/>
        </w:rPr>
        <mc:AlternateContent>
          <mc:Choice Requires="wps">
            <w:drawing>
              <wp:anchor distT="0" distB="0" distL="114300" distR="114300" simplePos="0" relativeHeight="251654144" behindDoc="0" locked="0" layoutInCell="1" allowOverlap="1" wp14:anchorId="1B588D60" wp14:editId="2F344982">
                <wp:simplePos x="0" y="0"/>
                <wp:positionH relativeFrom="column">
                  <wp:posOffset>-23495</wp:posOffset>
                </wp:positionH>
                <wp:positionV relativeFrom="paragraph">
                  <wp:posOffset>34290</wp:posOffset>
                </wp:positionV>
                <wp:extent cx="6162675" cy="0"/>
                <wp:effectExtent l="5080" t="5715" r="13970" b="13335"/>
                <wp:wrapNone/>
                <wp:docPr id="4"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626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F2BEBB1" id="_x0000_t32" coordsize="21600,21600" o:spt="32" o:oned="t" path="m,l21600,21600e" filled="f">
                <v:path arrowok="t" fillok="f" o:connecttype="none"/>
                <o:lock v:ext="edit" shapetype="t"/>
              </v:shapetype>
              <v:shape id="AutoShape 3" o:spid="_x0000_s1026" type="#_x0000_t32" style="position:absolute;margin-left:-1.85pt;margin-top:2.7pt;width:485.25pt;height:0;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"/>
            </w:pict>
          </mc:Fallback>
        </mc:AlternateContent>
      </w:r>
    </w:p>
    <w:p w14:paraId="3A625C51" w14:textId="77777777" w:rsidR="00D907F6" w:rsidRDefault="00D907F6">
      <w:pPr>
        <w:rPr>
          <w:rFonts w:ascii="Times New Roman" w:hAnsi="Times New Roman" w:cs="Times New Roman"/>
          <w:lang w:val="de-DE"/>
        </w:rPr>
      </w:pPr>
    </w:p>
    <w:p w14:paraId="6A7C67C4" w14:textId="77777777" w:rsidR="00D907F6" w:rsidRDefault="008C349B">
      <w:pPr>
        <w:outlineLvl w:val="0"/>
        <w:rPr>
          <w:lang w:val="de-DE"/>
        </w:rPr>
      </w:pPr>
      <w:r>
        <w:rPr>
          <w:noProof/>
          <w:lang w:eastAsia="en-GB"/>
        </w:rPr>
        <w:drawing>
          <wp:anchor distT="0" distB="0" distL="114300" distR="114300" simplePos="0" relativeHeight="251655168" behindDoc="1" locked="0" layoutInCell="1" allowOverlap="1" wp14:anchorId="03F4CB75" wp14:editId="612E0911">
            <wp:simplePos x="0" y="0"/>
            <wp:positionH relativeFrom="column">
              <wp:posOffset>4291330</wp:posOffset>
            </wp:positionH>
            <wp:positionV relativeFrom="paragraph">
              <wp:posOffset>293370</wp:posOffset>
            </wp:positionV>
            <wp:extent cx="1695450" cy="800100"/>
            <wp:effectExtent l="0" t="0" r="0" b="0"/>
            <wp:wrapNone/>
            <wp:docPr id="14" name="Picture 4" descr="Pear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earlLogo.png"/>
                    <pic:cNvPicPr>
                      <a:picLocks noChangeAspect="1" noChangeArrowheads="1"/>
                    </pic:cNvPicPr>
                  </pic:nvPicPr>
                  <pic:blipFill>
                    <a:blip r:embed="rId8"/>
                    <a:srcRect/>
                    <a:stretch>
                      <a:fillRect/>
                    </a:stretch>
                  </pic:blipFill>
                  <pic:spPr bwMode="auto">
                    <a:xfrm>
                      <a:off x="0" y="0"/>
                      <a:ext cx="1695450" cy="800100"/>
                    </a:xfrm>
                    <a:prstGeom prst="rect">
                      <a:avLst/>
                    </a:prstGeom>
                    <a:noFill/>
                  </pic:spPr>
                </pic:pic>
              </a:graphicData>
            </a:graphic>
          </wp:anchor>
        </w:drawing>
      </w:r>
      <w:r w:rsidR="00D907F6">
        <w:rPr>
          <w:lang w:val="de-DE"/>
        </w:rPr>
        <w:t>UNESCO-IHE</w:t>
      </w:r>
    </w:p>
    <w:p w14:paraId="41A5A9F6" w14:textId="77777777" w:rsidR="00D907F6" w:rsidRDefault="00D907F6">
      <w:pPr>
        <w:outlineLvl w:val="0"/>
        <w:rPr>
          <w:lang w:val="de-DE"/>
        </w:rPr>
      </w:pPr>
      <w:r>
        <w:rPr>
          <w:lang w:val="de-DE"/>
        </w:rPr>
        <w:t>Project Coordinator</w:t>
      </w:r>
    </w:p>
    <w:p w14:paraId="0B762174" w14:textId="77777777" w:rsidR="00D907F6" w:rsidRDefault="00D907F6">
      <w:pPr>
        <w:rPr>
          <w:lang w:val="de-DE"/>
        </w:rPr>
      </w:pPr>
      <w:r>
        <w:rPr>
          <w:lang w:val="de-DE"/>
        </w:rPr>
        <w:t>Westvest 7</w:t>
      </w:r>
    </w:p>
    <w:p w14:paraId="4DEE25DF" w14:textId="77777777" w:rsidR="00D907F6" w:rsidRDefault="00D907F6">
      <w:pPr>
        <w:rPr>
          <w:lang w:val="de-DE"/>
        </w:rPr>
      </w:pPr>
      <w:r>
        <w:rPr>
          <w:lang w:val="de-DE"/>
        </w:rPr>
        <w:t>2611 AX, Delft</w:t>
      </w:r>
    </w:p>
    <w:p w14:paraId="442FC7D5" w14:textId="77777777" w:rsidR="00D907F6" w:rsidRDefault="008C349B">
      <w:pPr>
        <w:rPr>
          <w:lang w:val="de-DE"/>
        </w:rPr>
      </w:pPr>
      <w:r>
        <w:rPr>
          <w:noProof/>
          <w:lang w:eastAsia="en-GB"/>
        </w:rPr>
        <w:drawing>
          <wp:anchor distT="0" distB="0" distL="114300" distR="114300" simplePos="0" relativeHeight="251656192" behindDoc="1" locked="0" layoutInCell="1" allowOverlap="1" wp14:anchorId="3E1EA88B" wp14:editId="3934AE65">
            <wp:simplePos x="0" y="0"/>
            <wp:positionH relativeFrom="column">
              <wp:posOffset>4424680</wp:posOffset>
            </wp:positionH>
            <wp:positionV relativeFrom="paragraph">
              <wp:posOffset>12700</wp:posOffset>
            </wp:positionV>
            <wp:extent cx="1343025" cy="892175"/>
            <wp:effectExtent l="19050" t="0" r="9525" b="0"/>
            <wp:wrapNone/>
            <wp:docPr id="3" name="Picture 7" descr="flag_yellow_hi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lag_yellow_high.jpg"/>
                    <pic:cNvPicPr>
                      <a:picLocks noChangeAspect="1" noChangeArrowheads="1"/>
                    </pic:cNvPicPr>
                  </pic:nvPicPr>
                  <pic:blipFill>
                    <a:blip r:embed="rId9"/>
                    <a:srcRect/>
                    <a:stretch>
                      <a:fillRect/>
                    </a:stretch>
                  </pic:blipFill>
                  <pic:spPr bwMode="auto">
                    <a:xfrm>
                      <a:off x="0" y="0"/>
                      <a:ext cx="1343025" cy="892175"/>
                    </a:xfrm>
                    <a:prstGeom prst="rect">
                      <a:avLst/>
                    </a:prstGeom>
                    <a:noFill/>
                  </pic:spPr>
                </pic:pic>
              </a:graphicData>
            </a:graphic>
          </wp:anchor>
        </w:drawing>
      </w:r>
      <w:r w:rsidR="00D907F6">
        <w:rPr>
          <w:lang w:val="de-DE"/>
        </w:rPr>
        <w:t>The Netherlands</w:t>
      </w:r>
    </w:p>
    <w:p w14:paraId="78121ED3" w14:textId="77777777" w:rsidR="00D907F6" w:rsidRDefault="00D907F6">
      <w:pPr>
        <w:rPr>
          <w:rFonts w:ascii="Times New Roman" w:hAnsi="Times New Roman" w:cs="Times New Roman"/>
          <w:lang w:val="de-DE"/>
        </w:rPr>
      </w:pPr>
      <w:r>
        <w:rPr>
          <w:lang w:val="de-DE"/>
        </w:rPr>
        <w:t>www.unesco-ihe.org</w:t>
      </w:r>
    </w:p>
    <w:p w14:paraId="6A358CCB" w14:textId="77777777" w:rsidR="00D907F6" w:rsidRDefault="00D907F6">
      <w:pPr>
        <w:rPr>
          <w:lang w:val="de-DE"/>
        </w:rPr>
      </w:pPr>
      <w:r>
        <w:rPr>
          <w:lang w:val="de-DE"/>
        </w:rPr>
        <w:t>www.pearl-fp7.eu</w:t>
      </w:r>
    </w:p>
    <w:p w14:paraId="23674999" w14:textId="77777777" w:rsidR="00D907F6" w:rsidRDefault="00D907F6">
      <w:pPr>
        <w:rPr>
          <w:lang w:val="de-DE"/>
        </w:rPr>
      </w:pPr>
    </w:p>
    <w:p w14:paraId="4C7F441B" w14:textId="77777777" w:rsidR="00D907F6" w:rsidRDefault="00D907F6">
      <w:pPr>
        <w:rPr>
          <w:rFonts w:ascii="Times New Roman" w:hAnsi="Times New Roman" w:cs="Times New Roman"/>
          <w:lang w:val="de-DE"/>
        </w:rPr>
      </w:pPr>
      <w:r>
        <w:rPr>
          <w:rFonts w:ascii="Times New Roman" w:hAnsi="Times New Roman" w:cs="Times New Roman"/>
          <w:lang w:val="de-DE"/>
        </w:rPr>
        <w:br w:type="page"/>
      </w:r>
    </w:p>
    <w:p w14:paraId="49648B43" w14:textId="77777777" w:rsidR="00D907F6" w:rsidRDefault="00D907F6">
      <w:pPr>
        <w:rPr>
          <w:rFonts w:ascii="Times New Roman" w:hAnsi="Times New Roman" w:cs="Times New Roman"/>
          <w:lang w:val="de-DE"/>
        </w:rPr>
      </w:pPr>
    </w:p>
    <w:p w14:paraId="313F5FCF" w14:textId="77777777" w:rsidR="0019068D" w:rsidRDefault="001060BB" w:rsidP="00E27994">
      <w:pPr>
        <w:pStyle w:val="Heading1"/>
        <w:rPr>
          <w:noProof/>
          <w:lang w:val="en-US" w:eastAsia="el-GR"/>
        </w:rPr>
      </w:pPr>
      <w:r>
        <w:rPr>
          <w:lang w:eastAsia="de-DE"/>
        </w:rPr>
        <w:t>Downloading the ATHAM-Fluidity repository from GitHub</w:t>
      </w:r>
      <w:r w:rsidR="00D87E64">
        <w:rPr>
          <w:noProof/>
          <w:lang w:val="en-US" w:eastAsia="el-GR"/>
        </w:rPr>
        <w:t xml:space="preserve"> </w:t>
      </w:r>
    </w:p>
    <w:p w14:paraId="674B5333" w14:textId="227B384C" w:rsidR="001060BB" w:rsidRPr="001060BB" w:rsidRDefault="00451D11" w:rsidP="001060BB">
      <w:pPr>
        <w:jc w:val="both"/>
        <w:rPr>
          <w:lang w:eastAsia="de-DE"/>
        </w:rPr>
      </w:pPr>
      <w:r>
        <w:rPr>
          <w:lang w:eastAsia="de-DE"/>
        </w:rPr>
        <w:t>ATHAM-Fluidity is part of</w:t>
      </w:r>
      <w:r>
        <w:rPr>
          <w:lang w:eastAsia="de-DE"/>
        </w:rPr>
        <w:t xml:space="preserve"> the Fluidity project (</w:t>
      </w:r>
      <w:hyperlink r:id="rId10" w:history="1">
        <w:r w:rsidRPr="00747713">
          <w:rPr>
            <w:rStyle w:val="Hyperlink"/>
            <w:rFonts w:ascii="Arial" w:hAnsi="Arial" w:cs="Calibri"/>
            <w:lang w:eastAsia="de-DE"/>
          </w:rPr>
          <w:t>http://fluidityproject.github.io/</w:t>
        </w:r>
      </w:hyperlink>
      <w:r>
        <w:rPr>
          <w:lang w:eastAsia="de-DE"/>
        </w:rPr>
        <w:t>). Fluidity is a</w:t>
      </w:r>
      <w:r w:rsidRPr="00451D11">
        <w:rPr>
          <w:lang w:eastAsia="de-DE"/>
        </w:rPr>
        <w:t xml:space="preserve">n open source, general purpose, multiphase computational fluid dynamics code capable of numerically solving the </w:t>
      </w:r>
      <w:proofErr w:type="spellStart"/>
      <w:r w:rsidRPr="00451D11">
        <w:rPr>
          <w:lang w:eastAsia="de-DE"/>
        </w:rPr>
        <w:t>Navier</w:t>
      </w:r>
      <w:proofErr w:type="spellEnd"/>
      <w:r w:rsidRPr="00451D11">
        <w:rPr>
          <w:lang w:eastAsia="de-DE"/>
        </w:rPr>
        <w:t>-Stokes equation and accompanying field equations on arbitrary unstructured finite element meshes in one, two and three dimensions.</w:t>
      </w:r>
      <w:r>
        <w:rPr>
          <w:lang w:eastAsia="de-DE"/>
        </w:rPr>
        <w:t xml:space="preserve"> </w:t>
      </w:r>
      <w:r w:rsidR="005E6190" w:rsidRPr="005E6190">
        <w:rPr>
          <w:lang w:eastAsia="de-DE"/>
        </w:rPr>
        <w:t xml:space="preserve">Fluidity </w:t>
      </w:r>
      <w:r w:rsidR="005E6190">
        <w:rPr>
          <w:lang w:eastAsia="de-DE"/>
        </w:rPr>
        <w:t>has been</w:t>
      </w:r>
      <w:r w:rsidR="005E6190" w:rsidRPr="005E6190">
        <w:rPr>
          <w:lang w:eastAsia="de-DE"/>
        </w:rPr>
        <w:t xml:space="preserve"> used in a number of different scientific areas including geophysical fluid dynamics, computational fluid dynamics, </w:t>
      </w:r>
      <w:proofErr w:type="gramStart"/>
      <w:r w:rsidR="005E6190" w:rsidRPr="005E6190">
        <w:rPr>
          <w:lang w:eastAsia="de-DE"/>
        </w:rPr>
        <w:t>oce</w:t>
      </w:r>
      <w:bookmarkStart w:id="0" w:name="_GoBack"/>
      <w:bookmarkEnd w:id="0"/>
      <w:r w:rsidR="005E6190" w:rsidRPr="005E6190">
        <w:rPr>
          <w:lang w:eastAsia="de-DE"/>
        </w:rPr>
        <w:t>an</w:t>
      </w:r>
      <w:proofErr w:type="gramEnd"/>
      <w:r w:rsidR="005E6190" w:rsidRPr="005E6190">
        <w:rPr>
          <w:lang w:eastAsia="de-DE"/>
        </w:rPr>
        <w:t xml:space="preserve"> modelling and mantle convection</w:t>
      </w:r>
      <w:r w:rsidR="005E6190">
        <w:rPr>
          <w:lang w:eastAsia="de-DE"/>
        </w:rPr>
        <w:t xml:space="preserve">. </w:t>
      </w:r>
      <w:r>
        <w:rPr>
          <w:lang w:eastAsia="de-DE"/>
        </w:rPr>
        <w:t xml:space="preserve">ATHAM-Fluidity is a development of the main Fluidity project better suited for high resolution atmospheric processes. </w:t>
      </w:r>
      <w:r w:rsidR="001060BB" w:rsidRPr="001060BB">
        <w:rPr>
          <w:lang w:eastAsia="de-DE"/>
        </w:rPr>
        <w:t xml:space="preserve">The ATHAM-Fluidity repository </w:t>
      </w:r>
      <w:r w:rsidR="00AA2C62">
        <w:rPr>
          <w:lang w:eastAsia="de-DE"/>
        </w:rPr>
        <w:t>can be</w:t>
      </w:r>
      <w:r w:rsidR="00AA2C62" w:rsidRPr="001060BB">
        <w:rPr>
          <w:lang w:eastAsia="de-DE"/>
        </w:rPr>
        <w:t xml:space="preserve"> </w:t>
      </w:r>
      <w:r w:rsidR="001060BB" w:rsidRPr="001060BB">
        <w:rPr>
          <w:lang w:eastAsia="de-DE"/>
        </w:rPr>
        <w:t xml:space="preserve">found on GitHub at </w:t>
      </w:r>
      <w:hyperlink r:id="rId11" w:history="1">
        <w:r w:rsidR="00E27994" w:rsidRPr="005E4D49">
          <w:rPr>
            <w:rStyle w:val="Hyperlink"/>
            <w:rFonts w:ascii="Arial" w:hAnsi="Arial" w:cs="Arial"/>
            <w:lang w:eastAsia="de-DE"/>
          </w:rPr>
          <w:t>https://github.com/FluidityProject/ATHAM-Fluidity</w:t>
        </w:r>
      </w:hyperlink>
      <w:r w:rsidR="001060BB" w:rsidRPr="001060BB">
        <w:rPr>
          <w:lang w:eastAsia="de-DE"/>
        </w:rPr>
        <w:t>. To download the repository onto a Linux machine (that has git installed),</w:t>
      </w:r>
      <w:r w:rsidR="00E27994">
        <w:rPr>
          <w:lang w:eastAsia="de-DE"/>
        </w:rPr>
        <w:t xml:space="preserve"> </w:t>
      </w:r>
      <w:r w:rsidR="001060BB" w:rsidRPr="001060BB">
        <w:rPr>
          <w:lang w:eastAsia="de-DE"/>
        </w:rPr>
        <w:t>open up a terminal window and navigate to the directory under which you wish to store your</w:t>
      </w:r>
      <w:r w:rsidR="00E27994">
        <w:rPr>
          <w:lang w:eastAsia="de-DE"/>
        </w:rPr>
        <w:t xml:space="preserve"> </w:t>
      </w:r>
      <w:r w:rsidR="001060BB" w:rsidRPr="001060BB">
        <w:rPr>
          <w:lang w:eastAsia="de-DE"/>
        </w:rPr>
        <w:t>local copy of ATHAM-Fluidity</w:t>
      </w:r>
      <w:r w:rsidR="00D955D4">
        <w:rPr>
          <w:lang w:eastAsia="de-DE"/>
        </w:rPr>
        <w:t>, e.g. $HOME/ATHAM-Fluidity</w:t>
      </w:r>
      <w:r w:rsidR="001060BB" w:rsidRPr="001060BB">
        <w:rPr>
          <w:lang w:eastAsia="de-DE"/>
        </w:rPr>
        <w:t>. Then type the following command (after the command prompt</w:t>
      </w:r>
      <w:r w:rsidR="00E27994">
        <w:rPr>
          <w:lang w:eastAsia="de-DE"/>
        </w:rPr>
        <w:t xml:space="preserve"> </w:t>
      </w:r>
      <w:r w:rsidR="001060BB" w:rsidRPr="001060BB">
        <w:rPr>
          <w:lang w:eastAsia="de-DE"/>
        </w:rPr>
        <w:t>`$'):</w:t>
      </w:r>
    </w:p>
    <w:p w14:paraId="4FC3C4E9" w14:textId="77777777" w:rsidR="001060BB" w:rsidRPr="008B13AE" w:rsidRDefault="001060BB" w:rsidP="008B13AE">
      <w:pPr>
        <w:pStyle w:val="ListParagraph"/>
        <w:jc w:val="both"/>
        <w:rPr>
          <w:lang w:val="en-US" w:eastAsia="el-GR"/>
        </w:rPr>
      </w:pPr>
      <w:r w:rsidRPr="001060BB">
        <w:rPr>
          <w:lang w:eastAsia="de-DE"/>
        </w:rPr>
        <w:t xml:space="preserve">$ </w:t>
      </w:r>
      <w:proofErr w:type="gramStart"/>
      <w:r w:rsidRPr="001060BB">
        <w:rPr>
          <w:lang w:eastAsia="de-DE"/>
        </w:rPr>
        <w:t>git</w:t>
      </w:r>
      <w:proofErr w:type="gramEnd"/>
      <w:r w:rsidRPr="001060BB">
        <w:rPr>
          <w:lang w:eastAsia="de-DE"/>
        </w:rPr>
        <w:t xml:space="preserve"> clone https://github.com/FluidityProject/ATHAM-Fluidity.git</w:t>
      </w:r>
    </w:p>
    <w:p w14:paraId="24660260" w14:textId="77777777" w:rsidR="00E27994" w:rsidRDefault="00E27994" w:rsidP="00E27994">
      <w:pPr>
        <w:pStyle w:val="Heading1"/>
      </w:pPr>
      <w:r w:rsidRPr="00E27994">
        <w:t>Dependencies and environment variables</w:t>
      </w:r>
    </w:p>
    <w:p w14:paraId="7875EDA5" w14:textId="77777777" w:rsidR="00E27994" w:rsidRDefault="00E27994" w:rsidP="00E27994">
      <w:r>
        <w:t>ATHAM-Fluidity requires a certain number of dependencies (external packages and libraries) to be installed before it can be compiled. An essential step before compiling ATHAM-Fluidity is therefore to make sure that all these dependencies are present and can be reached by the code. There are three possible ways to achieve this, depending on the system you are using:</w:t>
      </w:r>
    </w:p>
    <w:p w14:paraId="5F2ACBCD" w14:textId="77777777" w:rsidR="00E27994" w:rsidRDefault="00E27994" w:rsidP="00E27994">
      <w:pPr>
        <w:pStyle w:val="ListParagraph"/>
        <w:numPr>
          <w:ilvl w:val="0"/>
          <w:numId w:val="38"/>
        </w:numPr>
        <w:jc w:val="both"/>
      </w:pPr>
      <w:r>
        <w:t xml:space="preserve">Install the fluidity-dev package. This installs all the dependencies automatically, using default versions and install locations. This procedure is described in Section 2.1 </w:t>
      </w:r>
    </w:p>
    <w:p w14:paraId="07D950DE" w14:textId="77777777" w:rsidR="00E27994" w:rsidRDefault="00E27994" w:rsidP="00E27994">
      <w:pPr>
        <w:pStyle w:val="ListParagraph"/>
        <w:numPr>
          <w:ilvl w:val="0"/>
          <w:numId w:val="38"/>
        </w:numPr>
        <w:jc w:val="both"/>
      </w:pPr>
      <w:r>
        <w:t>Self-installation. Each dependency can be installed separately if desired (e.g. if the user wants to install non-default versions of the dependencies or choose different install locations). This procedure is described in Section 2.2</w:t>
      </w:r>
    </w:p>
    <w:p w14:paraId="36FFFC83" w14:textId="77777777" w:rsidR="00E27994" w:rsidRPr="00E27994" w:rsidRDefault="00E27994" w:rsidP="00E27994">
      <w:pPr>
        <w:pStyle w:val="ListParagraph"/>
        <w:numPr>
          <w:ilvl w:val="0"/>
          <w:numId w:val="38"/>
        </w:numPr>
        <w:jc w:val="both"/>
      </w:pPr>
      <w:r>
        <w:t>Loading modules. This procedure can be followed if you are running ATHAM-Fluidity on a cluster that uses environment modules, and the dependencies have already been centrally built by a system administrator.</w:t>
      </w:r>
      <w:r w:rsidRPr="00E27994">
        <w:t xml:space="preserve"> </w:t>
      </w:r>
      <w:r>
        <w:t>This procedure is described in Section 2.3</w:t>
      </w:r>
    </w:p>
    <w:p w14:paraId="1586F958" w14:textId="77777777" w:rsidR="00E27994" w:rsidRDefault="00E27994" w:rsidP="00E27994">
      <w:pPr>
        <w:pStyle w:val="Heading2"/>
        <w:rPr>
          <w:lang w:eastAsia="de-DE"/>
        </w:rPr>
      </w:pPr>
      <w:r>
        <w:rPr>
          <w:lang w:eastAsia="de-DE"/>
        </w:rPr>
        <w:t xml:space="preserve">Installing the </w:t>
      </w:r>
      <w:r>
        <w:rPr>
          <w:rFonts w:ascii="CMTT12" w:hAnsi="CMTT12" w:cs="CMTT12"/>
          <w:lang w:eastAsia="de-DE"/>
        </w:rPr>
        <w:t xml:space="preserve">fluidity-dev </w:t>
      </w:r>
      <w:r>
        <w:rPr>
          <w:lang w:eastAsia="de-DE"/>
        </w:rPr>
        <w:t>package</w:t>
      </w:r>
    </w:p>
    <w:p w14:paraId="761870F1" w14:textId="77777777" w:rsidR="008B13AE" w:rsidRDefault="008B13AE" w:rsidP="008B13AE">
      <w:pPr>
        <w:jc w:val="both"/>
        <w:rPr>
          <w:lang w:eastAsia="de-DE"/>
        </w:rPr>
      </w:pPr>
      <w:r>
        <w:rPr>
          <w:lang w:eastAsia="de-DE"/>
        </w:rPr>
        <w:t xml:space="preserve">With the Ubuntu operating system, the </w:t>
      </w:r>
      <w:r>
        <w:rPr>
          <w:rFonts w:ascii="CMTT10" w:hAnsi="CMTT10" w:cs="CMTT10"/>
          <w:lang w:eastAsia="de-DE"/>
        </w:rPr>
        <w:t xml:space="preserve">fluidity-dev </w:t>
      </w:r>
      <w:r>
        <w:rPr>
          <w:lang w:eastAsia="de-DE"/>
        </w:rPr>
        <w:t>package can be installed from the terminal window by issuing the following three commands (assuming that the user has administrative “</w:t>
      </w:r>
      <w:proofErr w:type="spellStart"/>
      <w:r>
        <w:rPr>
          <w:rFonts w:ascii="CMTT10" w:hAnsi="CMTT10" w:cs="CMTT10"/>
          <w:lang w:eastAsia="de-DE"/>
        </w:rPr>
        <w:t>sudo</w:t>
      </w:r>
      <w:proofErr w:type="spellEnd"/>
      <w:r>
        <w:rPr>
          <w:lang w:eastAsia="de-DE"/>
        </w:rPr>
        <w:t>'” privileges):</w:t>
      </w:r>
    </w:p>
    <w:p w14:paraId="22B1D4CC" w14:textId="77777777" w:rsidR="008B13AE" w:rsidRPr="008B13AE" w:rsidRDefault="008B13AE" w:rsidP="008B13AE">
      <w:pPr>
        <w:pStyle w:val="ListParagraph"/>
        <w:rPr>
          <w:lang w:eastAsia="de-DE"/>
        </w:rPr>
      </w:pPr>
      <w:r w:rsidRPr="008B13AE">
        <w:rPr>
          <w:lang w:eastAsia="de-DE"/>
        </w:rPr>
        <w:t xml:space="preserve">$ </w:t>
      </w:r>
      <w:proofErr w:type="spellStart"/>
      <w:proofErr w:type="gramStart"/>
      <w:r w:rsidRPr="008B13AE">
        <w:rPr>
          <w:lang w:eastAsia="de-DE"/>
        </w:rPr>
        <w:t>sudo</w:t>
      </w:r>
      <w:proofErr w:type="spellEnd"/>
      <w:proofErr w:type="gramEnd"/>
      <w:r w:rsidRPr="008B13AE">
        <w:rPr>
          <w:lang w:eastAsia="de-DE"/>
        </w:rPr>
        <w:t xml:space="preserve"> apt-add-repository -y </w:t>
      </w:r>
      <w:proofErr w:type="spellStart"/>
      <w:r w:rsidRPr="008B13AE">
        <w:rPr>
          <w:lang w:eastAsia="de-DE"/>
        </w:rPr>
        <w:t>ppa:fluidity-core</w:t>
      </w:r>
      <w:proofErr w:type="spellEnd"/>
      <w:r w:rsidRPr="008B13AE">
        <w:rPr>
          <w:lang w:eastAsia="de-DE"/>
        </w:rPr>
        <w:t>/</w:t>
      </w:r>
      <w:proofErr w:type="spellStart"/>
      <w:r w:rsidRPr="008B13AE">
        <w:rPr>
          <w:lang w:eastAsia="de-DE"/>
        </w:rPr>
        <w:t>ppa</w:t>
      </w:r>
      <w:proofErr w:type="spellEnd"/>
    </w:p>
    <w:p w14:paraId="1B3D6AB5" w14:textId="77777777" w:rsidR="008B13AE" w:rsidRPr="008B13AE" w:rsidRDefault="008B13AE" w:rsidP="008B13AE">
      <w:pPr>
        <w:pStyle w:val="ListParagraph"/>
        <w:rPr>
          <w:lang w:eastAsia="de-DE"/>
        </w:rPr>
      </w:pPr>
      <w:r w:rsidRPr="008B13AE">
        <w:rPr>
          <w:lang w:eastAsia="de-DE"/>
        </w:rPr>
        <w:t xml:space="preserve">$ </w:t>
      </w:r>
      <w:proofErr w:type="spellStart"/>
      <w:proofErr w:type="gramStart"/>
      <w:r w:rsidRPr="008B13AE">
        <w:rPr>
          <w:lang w:eastAsia="de-DE"/>
        </w:rPr>
        <w:t>sudo</w:t>
      </w:r>
      <w:proofErr w:type="spellEnd"/>
      <w:proofErr w:type="gramEnd"/>
      <w:r w:rsidRPr="008B13AE">
        <w:rPr>
          <w:lang w:eastAsia="de-DE"/>
        </w:rPr>
        <w:t xml:space="preserve"> apt-get update</w:t>
      </w:r>
    </w:p>
    <w:p w14:paraId="1E335801" w14:textId="77777777" w:rsidR="008B13AE" w:rsidRDefault="008B13AE" w:rsidP="008B13AE">
      <w:pPr>
        <w:pStyle w:val="ListParagraph"/>
        <w:rPr>
          <w:lang w:eastAsia="de-DE"/>
        </w:rPr>
      </w:pPr>
      <w:r w:rsidRPr="008B13AE">
        <w:rPr>
          <w:lang w:eastAsia="de-DE"/>
        </w:rPr>
        <w:t xml:space="preserve">$ </w:t>
      </w:r>
      <w:proofErr w:type="spellStart"/>
      <w:proofErr w:type="gramStart"/>
      <w:r w:rsidRPr="008B13AE">
        <w:rPr>
          <w:lang w:eastAsia="de-DE"/>
        </w:rPr>
        <w:t>sudo</w:t>
      </w:r>
      <w:proofErr w:type="spellEnd"/>
      <w:proofErr w:type="gramEnd"/>
      <w:r w:rsidRPr="008B13AE">
        <w:rPr>
          <w:lang w:eastAsia="de-DE"/>
        </w:rPr>
        <w:t xml:space="preserve"> apt-get install fluidity-dev</w:t>
      </w:r>
    </w:p>
    <w:p w14:paraId="32C3E552" w14:textId="77777777" w:rsidR="008B13AE" w:rsidRDefault="008B13AE" w:rsidP="008B13AE">
      <w:pPr>
        <w:jc w:val="both"/>
        <w:rPr>
          <w:lang w:eastAsia="de-DE"/>
        </w:rPr>
      </w:pPr>
      <w:r w:rsidRPr="008B13AE">
        <w:rPr>
          <w:lang w:eastAsia="de-DE"/>
        </w:rPr>
        <w:lastRenderedPageBreak/>
        <w:t>Note that Fluidity (and thus ATHAM-Fluidity) is only supported for use with the GNU Compiler</w:t>
      </w:r>
      <w:r>
        <w:rPr>
          <w:lang w:eastAsia="de-DE"/>
        </w:rPr>
        <w:t xml:space="preserve"> </w:t>
      </w:r>
      <w:r w:rsidRPr="008B13AE">
        <w:rPr>
          <w:lang w:eastAsia="de-DE"/>
        </w:rPr>
        <w:t xml:space="preserve">Collection (GCC) and </w:t>
      </w:r>
      <w:proofErr w:type="spellStart"/>
      <w:r w:rsidRPr="008B13AE">
        <w:rPr>
          <w:lang w:eastAsia="de-DE"/>
        </w:rPr>
        <w:t>OpenMPI</w:t>
      </w:r>
      <w:proofErr w:type="spellEnd"/>
      <w:r w:rsidRPr="008B13AE">
        <w:rPr>
          <w:lang w:eastAsia="de-DE"/>
        </w:rPr>
        <w:t xml:space="preserve"> execut</w:t>
      </w:r>
      <w:r>
        <w:rPr>
          <w:lang w:eastAsia="de-DE"/>
        </w:rPr>
        <w:t>ables. It is possible that a diff</w:t>
      </w:r>
      <w:r w:rsidRPr="008B13AE">
        <w:rPr>
          <w:lang w:eastAsia="de-DE"/>
        </w:rPr>
        <w:t>erent compiler collection</w:t>
      </w:r>
      <w:r>
        <w:rPr>
          <w:lang w:eastAsia="de-DE"/>
        </w:rPr>
        <w:t xml:space="preserve"> </w:t>
      </w:r>
      <w:r w:rsidRPr="008B13AE">
        <w:rPr>
          <w:lang w:eastAsia="de-DE"/>
        </w:rPr>
        <w:t>(e.g. Intel, Portland Group, etc.) is set up as the default on your system. Use of the supported</w:t>
      </w:r>
      <w:r>
        <w:rPr>
          <w:lang w:eastAsia="de-DE"/>
        </w:rPr>
        <w:t xml:space="preserve"> </w:t>
      </w:r>
      <w:r w:rsidRPr="008B13AE">
        <w:rPr>
          <w:lang w:eastAsia="de-DE"/>
        </w:rPr>
        <w:t>executables can be ensured by setting the following environment variables:</w:t>
      </w:r>
    </w:p>
    <w:p w14:paraId="20415528" w14:textId="77777777" w:rsidR="008B13AE" w:rsidRDefault="008B13AE" w:rsidP="008B13AE">
      <w:pPr>
        <w:pStyle w:val="ListParagraph"/>
        <w:rPr>
          <w:lang w:eastAsia="de-DE"/>
        </w:rPr>
      </w:pPr>
      <w:r>
        <w:rPr>
          <w:lang w:eastAsia="de-DE"/>
        </w:rPr>
        <w:t>$ export CC=</w:t>
      </w:r>
      <w:proofErr w:type="spellStart"/>
      <w:r>
        <w:rPr>
          <w:lang w:eastAsia="de-DE"/>
        </w:rPr>
        <w:t>gcc</w:t>
      </w:r>
      <w:proofErr w:type="spellEnd"/>
    </w:p>
    <w:p w14:paraId="056C9542" w14:textId="77777777" w:rsidR="008B13AE" w:rsidRDefault="008B13AE" w:rsidP="008B13AE">
      <w:pPr>
        <w:pStyle w:val="ListParagraph"/>
        <w:rPr>
          <w:lang w:eastAsia="de-DE"/>
        </w:rPr>
      </w:pPr>
      <w:r>
        <w:rPr>
          <w:lang w:eastAsia="de-DE"/>
        </w:rPr>
        <w:t>$ export CXX=g++</w:t>
      </w:r>
    </w:p>
    <w:p w14:paraId="31A6C185" w14:textId="77777777" w:rsidR="008B13AE" w:rsidRDefault="008B13AE" w:rsidP="008B13AE">
      <w:pPr>
        <w:pStyle w:val="ListParagraph"/>
        <w:rPr>
          <w:lang w:eastAsia="de-DE"/>
        </w:rPr>
      </w:pPr>
      <w:r>
        <w:rPr>
          <w:lang w:eastAsia="de-DE"/>
        </w:rPr>
        <w:t>$ export CPP=</w:t>
      </w:r>
      <w:proofErr w:type="spellStart"/>
      <w:r>
        <w:rPr>
          <w:lang w:eastAsia="de-DE"/>
        </w:rPr>
        <w:t>cpp</w:t>
      </w:r>
      <w:proofErr w:type="spellEnd"/>
    </w:p>
    <w:p w14:paraId="655ADC29" w14:textId="77777777" w:rsidR="008B13AE" w:rsidRDefault="008B13AE" w:rsidP="008B13AE">
      <w:pPr>
        <w:pStyle w:val="ListParagraph"/>
        <w:rPr>
          <w:lang w:eastAsia="de-DE"/>
        </w:rPr>
      </w:pPr>
      <w:r>
        <w:rPr>
          <w:lang w:eastAsia="de-DE"/>
        </w:rPr>
        <w:t>$ export FC=</w:t>
      </w:r>
      <w:proofErr w:type="spellStart"/>
      <w:r>
        <w:rPr>
          <w:lang w:eastAsia="de-DE"/>
        </w:rPr>
        <w:t>gfortran</w:t>
      </w:r>
      <w:proofErr w:type="spellEnd"/>
    </w:p>
    <w:p w14:paraId="69BD10B8" w14:textId="77777777" w:rsidR="008B13AE" w:rsidRDefault="008B13AE" w:rsidP="008B13AE">
      <w:pPr>
        <w:pStyle w:val="ListParagraph"/>
        <w:rPr>
          <w:lang w:eastAsia="de-DE"/>
        </w:rPr>
      </w:pPr>
      <w:r>
        <w:rPr>
          <w:lang w:eastAsia="de-DE"/>
        </w:rPr>
        <w:t>$ export F90=</w:t>
      </w:r>
      <w:proofErr w:type="spellStart"/>
      <w:r>
        <w:rPr>
          <w:lang w:eastAsia="de-DE"/>
        </w:rPr>
        <w:t>gfortran</w:t>
      </w:r>
      <w:proofErr w:type="spellEnd"/>
    </w:p>
    <w:p w14:paraId="15375E67" w14:textId="77777777" w:rsidR="008B13AE" w:rsidRDefault="008B13AE" w:rsidP="008B13AE">
      <w:pPr>
        <w:pStyle w:val="ListParagraph"/>
        <w:rPr>
          <w:lang w:eastAsia="de-DE"/>
        </w:rPr>
      </w:pPr>
      <w:r>
        <w:rPr>
          <w:lang w:eastAsia="de-DE"/>
        </w:rPr>
        <w:t>$ export F77=</w:t>
      </w:r>
      <w:proofErr w:type="spellStart"/>
      <w:r>
        <w:rPr>
          <w:lang w:eastAsia="de-DE"/>
        </w:rPr>
        <w:t>gfortran</w:t>
      </w:r>
      <w:proofErr w:type="spellEnd"/>
    </w:p>
    <w:p w14:paraId="082D5D0E" w14:textId="77777777" w:rsidR="008B13AE" w:rsidRDefault="008B13AE" w:rsidP="008B13AE">
      <w:pPr>
        <w:pStyle w:val="ListParagraph"/>
        <w:rPr>
          <w:lang w:eastAsia="de-DE"/>
        </w:rPr>
      </w:pPr>
      <w:r>
        <w:rPr>
          <w:lang w:eastAsia="de-DE"/>
        </w:rPr>
        <w:t>$ export PATH=/</w:t>
      </w:r>
      <w:proofErr w:type="spellStart"/>
      <w:r>
        <w:rPr>
          <w:lang w:eastAsia="de-DE"/>
        </w:rPr>
        <w:t>usr</w:t>
      </w:r>
      <w:proofErr w:type="spellEnd"/>
      <w:r>
        <w:rPr>
          <w:lang w:eastAsia="de-DE"/>
        </w:rPr>
        <w:t>/bin</w:t>
      </w:r>
      <w:proofErr w:type="gramStart"/>
      <w:r>
        <w:rPr>
          <w:lang w:eastAsia="de-DE"/>
        </w:rPr>
        <w:t>:$</w:t>
      </w:r>
      <w:proofErr w:type="gramEnd"/>
      <w:r>
        <w:rPr>
          <w:lang w:eastAsia="de-DE"/>
        </w:rPr>
        <w:t>PATH</w:t>
      </w:r>
    </w:p>
    <w:p w14:paraId="4F578813" w14:textId="77777777" w:rsidR="008B13AE" w:rsidRDefault="008B13AE" w:rsidP="008B13AE">
      <w:pPr>
        <w:jc w:val="both"/>
        <w:rPr>
          <w:lang w:eastAsia="de-DE"/>
        </w:rPr>
      </w:pPr>
      <w:r>
        <w:rPr>
          <w:lang w:eastAsia="de-DE"/>
        </w:rPr>
        <w:t xml:space="preserve">It is recommended that you add the above line (minus the command prompt) to your </w:t>
      </w:r>
      <w:r>
        <w:rPr>
          <w:rFonts w:ascii="CMTT10" w:hAnsi="CMTT10" w:cs="CMTT10"/>
          <w:lang w:eastAsia="de-DE"/>
        </w:rPr>
        <w:t>.</w:t>
      </w:r>
      <w:proofErr w:type="spellStart"/>
      <w:r>
        <w:rPr>
          <w:rFonts w:ascii="CMTT10" w:hAnsi="CMTT10" w:cs="CMTT10"/>
          <w:lang w:eastAsia="de-DE"/>
        </w:rPr>
        <w:t>bashrc</w:t>
      </w:r>
      <w:proofErr w:type="spellEnd"/>
      <w:r>
        <w:rPr>
          <w:rFonts w:ascii="CMTT10" w:hAnsi="CMTT10" w:cs="CMTT10"/>
          <w:lang w:eastAsia="de-DE"/>
        </w:rPr>
        <w:t xml:space="preserve"> </w:t>
      </w:r>
      <w:proofErr w:type="spellStart"/>
      <w:r>
        <w:rPr>
          <w:rFonts w:ascii="CMTT10" w:hAnsi="CMTT10" w:cs="CMTT10"/>
          <w:lang w:eastAsia="de-DE"/>
        </w:rPr>
        <w:t>fil</w:t>
      </w:r>
      <w:r>
        <w:rPr>
          <w:lang w:eastAsia="de-DE"/>
        </w:rPr>
        <w:t>le</w:t>
      </w:r>
      <w:proofErr w:type="spellEnd"/>
      <w:r>
        <w:rPr>
          <w:lang w:eastAsia="de-DE"/>
        </w:rPr>
        <w:t>, which is located in your home directory, so that these environment variables are remembered for every login session.</w:t>
      </w:r>
    </w:p>
    <w:p w14:paraId="6C0C1E43" w14:textId="77777777" w:rsidR="008B13AE" w:rsidRDefault="008B13AE" w:rsidP="008B13AE">
      <w:pPr>
        <w:pStyle w:val="Heading2"/>
        <w:rPr>
          <w:lang w:eastAsia="de-DE"/>
        </w:rPr>
      </w:pPr>
      <w:r>
        <w:rPr>
          <w:lang w:eastAsia="de-DE"/>
        </w:rPr>
        <w:t>Self-installation</w:t>
      </w:r>
    </w:p>
    <w:p w14:paraId="27F1D69E" w14:textId="63AC0A69" w:rsidR="008B13AE" w:rsidRDefault="008B13AE" w:rsidP="008B13AE">
      <w:pPr>
        <w:jc w:val="both"/>
        <w:rPr>
          <w:lang w:eastAsia="de-DE"/>
        </w:rPr>
      </w:pPr>
      <w:r>
        <w:rPr>
          <w:lang w:eastAsia="de-DE"/>
        </w:rPr>
        <w:t>The following section describes the installation of the ATHAM-Fluidity dependencies on a Linux machine that was running Ubuntu 1</w:t>
      </w:r>
      <w:r w:rsidR="00B66C8D">
        <w:rPr>
          <w:lang w:eastAsia="de-DE"/>
        </w:rPr>
        <w:t>6</w:t>
      </w:r>
      <w:r>
        <w:rPr>
          <w:lang w:eastAsia="de-DE"/>
        </w:rPr>
        <w:t>.04 LTS (</w:t>
      </w:r>
      <w:proofErr w:type="spellStart"/>
      <w:r w:rsidR="00B66C8D" w:rsidRPr="00B66C8D">
        <w:rPr>
          <w:lang w:eastAsia="de-DE"/>
        </w:rPr>
        <w:t>Xenial</w:t>
      </w:r>
      <w:proofErr w:type="spellEnd"/>
      <w:r w:rsidR="00B66C8D" w:rsidRPr="00B66C8D">
        <w:rPr>
          <w:lang w:eastAsia="de-DE"/>
        </w:rPr>
        <w:t xml:space="preserve"> </w:t>
      </w:r>
      <w:proofErr w:type="spellStart"/>
      <w:r w:rsidR="00B66C8D" w:rsidRPr="00B66C8D">
        <w:rPr>
          <w:lang w:eastAsia="de-DE"/>
        </w:rPr>
        <w:t>Xerus</w:t>
      </w:r>
      <w:proofErr w:type="spellEnd"/>
      <w:r>
        <w:rPr>
          <w:lang w:eastAsia="de-DE"/>
        </w:rPr>
        <w:t>). However, it is expected that the same procedure will apply on a machine running Ubuntu 1</w:t>
      </w:r>
      <w:r w:rsidR="00B66C8D">
        <w:rPr>
          <w:lang w:eastAsia="de-DE"/>
        </w:rPr>
        <w:t>4</w:t>
      </w:r>
      <w:r>
        <w:rPr>
          <w:lang w:eastAsia="de-DE"/>
        </w:rPr>
        <w:t>.04 LTS (</w:t>
      </w:r>
      <w:r w:rsidR="00B66C8D">
        <w:rPr>
          <w:lang w:eastAsia="de-DE"/>
        </w:rPr>
        <w:t xml:space="preserve">Trusty </w:t>
      </w:r>
      <w:proofErr w:type="spellStart"/>
      <w:r w:rsidR="00B66C8D">
        <w:rPr>
          <w:lang w:eastAsia="de-DE"/>
        </w:rPr>
        <w:t>Tahr</w:t>
      </w:r>
      <w:proofErr w:type="spellEnd"/>
      <w:r>
        <w:rPr>
          <w:lang w:eastAsia="de-DE"/>
        </w:rPr>
        <w:t>). It is assumed that the user has administrative `</w:t>
      </w:r>
      <w:proofErr w:type="spellStart"/>
      <w:r>
        <w:rPr>
          <w:rFonts w:ascii="CMTT10" w:hAnsi="CMTT10" w:cs="CMTT10"/>
          <w:lang w:eastAsia="de-DE"/>
        </w:rPr>
        <w:t>sudo</w:t>
      </w:r>
      <w:proofErr w:type="spellEnd"/>
      <w:r>
        <w:rPr>
          <w:lang w:eastAsia="de-DE"/>
        </w:rPr>
        <w:t>' privileges.</w:t>
      </w:r>
    </w:p>
    <w:p w14:paraId="03C342FE" w14:textId="77777777" w:rsidR="00E27994" w:rsidRDefault="008B13AE" w:rsidP="008B13AE">
      <w:pPr>
        <w:jc w:val="both"/>
        <w:rPr>
          <w:lang w:eastAsia="de-DE"/>
        </w:rPr>
      </w:pPr>
      <w:r>
        <w:rPr>
          <w:lang w:eastAsia="de-DE"/>
        </w:rPr>
        <w:t>When newer versions of the dependencies are released, it takes time for their compatibility to be fully tested by the model developers, and so version support often lags behind the most recent versions of these dependencies. For this reason, it is recommended to install the dependencies from source code, with versions that are known to be stable, rather than using a package management tool (e.g. `</w:t>
      </w:r>
      <w:r>
        <w:rPr>
          <w:rFonts w:ascii="CMTT10" w:hAnsi="CMTT10" w:cs="CMTT10"/>
          <w:lang w:eastAsia="de-DE"/>
        </w:rPr>
        <w:t>apt-get install</w:t>
      </w:r>
      <w:r>
        <w:rPr>
          <w:lang w:eastAsia="de-DE"/>
        </w:rPr>
        <w:t xml:space="preserve">' on Ubuntu) which will install the most recent version of the dependency by default. It is recommended to install each dependency in a separate sub-directory, under a location that can be reached by all users. Here, we will install each dependency in a sub-directory under </w:t>
      </w:r>
      <w:r>
        <w:rPr>
          <w:rFonts w:ascii="CMTT10" w:hAnsi="CMTT10" w:cs="CMTT10"/>
          <w:lang w:eastAsia="de-DE"/>
        </w:rPr>
        <w:t>/</w:t>
      </w:r>
      <w:proofErr w:type="spellStart"/>
      <w:r>
        <w:rPr>
          <w:rFonts w:ascii="CMTT10" w:hAnsi="CMTT10" w:cs="CMTT10"/>
          <w:lang w:eastAsia="de-DE"/>
        </w:rPr>
        <w:t>usr</w:t>
      </w:r>
      <w:proofErr w:type="spellEnd"/>
      <w:r>
        <w:rPr>
          <w:rFonts w:ascii="CMTT10" w:hAnsi="CMTT10" w:cs="CMTT10"/>
          <w:lang w:eastAsia="de-DE"/>
        </w:rPr>
        <w:t>/local/fluidity/</w:t>
      </w:r>
      <w:r>
        <w:rPr>
          <w:lang w:eastAsia="de-DE"/>
        </w:rPr>
        <w:t>. The first step is therefore to create this directory:</w:t>
      </w:r>
    </w:p>
    <w:p w14:paraId="74EDCAB5" w14:textId="77777777" w:rsidR="008B13AE" w:rsidRPr="00E27994" w:rsidRDefault="008B13AE" w:rsidP="008B13AE">
      <w:pPr>
        <w:pStyle w:val="ListParagraph"/>
        <w:rPr>
          <w:lang w:eastAsia="de-DE"/>
        </w:rPr>
      </w:pPr>
      <w:r>
        <w:rPr>
          <w:lang w:eastAsia="de-DE"/>
        </w:rPr>
        <w:t xml:space="preserve">$ </w:t>
      </w:r>
      <w:proofErr w:type="spellStart"/>
      <w:proofErr w:type="gramStart"/>
      <w:r>
        <w:rPr>
          <w:lang w:eastAsia="de-DE"/>
        </w:rPr>
        <w:t>sudo</w:t>
      </w:r>
      <w:proofErr w:type="spellEnd"/>
      <w:proofErr w:type="gramEnd"/>
      <w:r>
        <w:rPr>
          <w:lang w:eastAsia="de-DE"/>
        </w:rPr>
        <w:t xml:space="preserve"> </w:t>
      </w:r>
      <w:proofErr w:type="spellStart"/>
      <w:r>
        <w:rPr>
          <w:lang w:eastAsia="de-DE"/>
        </w:rPr>
        <w:t>mkdir</w:t>
      </w:r>
      <w:proofErr w:type="spellEnd"/>
      <w:r>
        <w:rPr>
          <w:lang w:eastAsia="de-DE"/>
        </w:rPr>
        <w:t xml:space="preserve"> /</w:t>
      </w:r>
      <w:proofErr w:type="spellStart"/>
      <w:r>
        <w:rPr>
          <w:lang w:eastAsia="de-DE"/>
        </w:rPr>
        <w:t>usr</w:t>
      </w:r>
      <w:proofErr w:type="spellEnd"/>
      <w:r>
        <w:rPr>
          <w:lang w:eastAsia="de-DE"/>
        </w:rPr>
        <w:t>/local/fluidity</w:t>
      </w:r>
    </w:p>
    <w:p w14:paraId="61868A0C" w14:textId="77777777" w:rsidR="00E27994" w:rsidRDefault="008B13AE" w:rsidP="008B13AE">
      <w:pPr>
        <w:pStyle w:val="Heading3"/>
        <w:rPr>
          <w:lang w:eastAsia="de-DE"/>
        </w:rPr>
      </w:pPr>
      <w:r>
        <w:rPr>
          <w:lang w:eastAsia="de-DE"/>
        </w:rPr>
        <w:t>GNU compilers</w:t>
      </w:r>
    </w:p>
    <w:p w14:paraId="016AD7CA" w14:textId="77777777" w:rsidR="008B13AE" w:rsidRDefault="008B13AE" w:rsidP="008B13AE">
      <w:pPr>
        <w:jc w:val="both"/>
        <w:rPr>
          <w:lang w:eastAsia="de-DE"/>
        </w:rPr>
      </w:pPr>
      <w:r>
        <w:rPr>
          <w:lang w:eastAsia="de-DE"/>
        </w:rPr>
        <w:t>The GNU Compiler Collection (GCC) should come pre-installed with Ubuntu. You can check the version (and existence) of GCC installed on your system by typing:</w:t>
      </w:r>
    </w:p>
    <w:p w14:paraId="7AE5034C" w14:textId="77777777" w:rsidR="008B13AE" w:rsidRDefault="008B13AE" w:rsidP="008B13AE">
      <w:pPr>
        <w:pStyle w:val="ListParagraph"/>
        <w:rPr>
          <w:lang w:eastAsia="de-DE"/>
        </w:rPr>
      </w:pPr>
      <w:r>
        <w:rPr>
          <w:lang w:eastAsia="de-DE"/>
        </w:rPr>
        <w:t xml:space="preserve">$ </w:t>
      </w:r>
      <w:proofErr w:type="spellStart"/>
      <w:proofErr w:type="gramStart"/>
      <w:r>
        <w:rPr>
          <w:lang w:eastAsia="de-DE"/>
        </w:rPr>
        <w:t>gcc</w:t>
      </w:r>
      <w:proofErr w:type="spellEnd"/>
      <w:proofErr w:type="gramEnd"/>
      <w:r>
        <w:rPr>
          <w:lang w:eastAsia="de-DE"/>
        </w:rPr>
        <w:t xml:space="preserve"> –version</w:t>
      </w:r>
    </w:p>
    <w:p w14:paraId="3EBC6D2D" w14:textId="77777777" w:rsidR="008B13AE" w:rsidRPr="008B13AE" w:rsidRDefault="008B13AE" w:rsidP="00A36527">
      <w:pPr>
        <w:jc w:val="both"/>
        <w:rPr>
          <w:lang w:eastAsia="de-DE"/>
        </w:rPr>
      </w:pPr>
      <w:r>
        <w:rPr>
          <w:lang w:eastAsia="de-DE"/>
        </w:rPr>
        <w:t xml:space="preserve">Here, we are using </w:t>
      </w:r>
      <w:proofErr w:type="spellStart"/>
      <w:r>
        <w:rPr>
          <w:lang w:eastAsia="de-DE"/>
        </w:rPr>
        <w:t>gcc</w:t>
      </w:r>
      <w:proofErr w:type="spellEnd"/>
      <w:r>
        <w:rPr>
          <w:lang w:eastAsia="de-DE"/>
        </w:rPr>
        <w:t xml:space="preserve"> 4.8.4. It is possible that another compiler collection (e.g. Intel, </w:t>
      </w:r>
      <w:r w:rsidR="00A36527">
        <w:rPr>
          <w:lang w:eastAsia="de-DE"/>
        </w:rPr>
        <w:t>P</w:t>
      </w:r>
      <w:r>
        <w:rPr>
          <w:lang w:eastAsia="de-DE"/>
        </w:rPr>
        <w:t>ortland Group, etc.) is set up as the default on your system; see Section 2.1 for instructions on how to ensure that the GCC compilers are always used.</w:t>
      </w:r>
    </w:p>
    <w:p w14:paraId="5DB53262" w14:textId="77777777" w:rsidR="00E27994" w:rsidRDefault="00A36527" w:rsidP="00A36527">
      <w:pPr>
        <w:pStyle w:val="Heading3"/>
      </w:pPr>
      <w:r>
        <w:lastRenderedPageBreak/>
        <w:t>Python</w:t>
      </w:r>
    </w:p>
    <w:p w14:paraId="0B5ACE0B" w14:textId="77777777" w:rsidR="00A36527" w:rsidRPr="00A36527" w:rsidRDefault="00A36527" w:rsidP="00A36527">
      <w:pPr>
        <w:jc w:val="both"/>
      </w:pPr>
      <w:r>
        <w:t>Python should also come pre-installed with Ubuntu. Again, you can check the (default) version on your system by typing `python --version' at the command prompt. Here, we are using Python 2.7.6. Note that Python 3 is not yet supported - you may therefore have to change the symbolic link /</w:t>
      </w:r>
      <w:proofErr w:type="spellStart"/>
      <w:r>
        <w:t>usr</w:t>
      </w:r>
      <w:proofErr w:type="spellEnd"/>
      <w:r>
        <w:t xml:space="preserve">/bin/python to point to an earlier version of the python executable, e.g. python2.7. There are also a number of Python packages that are required for ATHAM-Fluidity to build. Again, these packages are typically installed by default. One important package is </w:t>
      </w:r>
      <w:proofErr w:type="spellStart"/>
      <w:r>
        <w:t>NumPy</w:t>
      </w:r>
      <w:proofErr w:type="spellEnd"/>
      <w:r>
        <w:t xml:space="preserve">. It is possible to check whether </w:t>
      </w:r>
      <w:proofErr w:type="spellStart"/>
      <w:r>
        <w:t>NumPy</w:t>
      </w:r>
      <w:proofErr w:type="spellEnd"/>
      <w:r>
        <w:t xml:space="preserve"> is installed by typing the following at the command line:</w:t>
      </w:r>
    </w:p>
    <w:p w14:paraId="359F39D0" w14:textId="77777777" w:rsidR="00A36527" w:rsidRDefault="00A36527" w:rsidP="00E557C8">
      <w:pPr>
        <w:pStyle w:val="ListParagraph"/>
        <w:rPr>
          <w:lang w:eastAsia="de-DE"/>
        </w:rPr>
      </w:pPr>
      <w:r>
        <w:rPr>
          <w:lang w:eastAsia="de-DE"/>
        </w:rPr>
        <w:t xml:space="preserve">$ </w:t>
      </w:r>
      <w:proofErr w:type="gramStart"/>
      <w:r>
        <w:rPr>
          <w:lang w:eastAsia="de-DE"/>
        </w:rPr>
        <w:t>python</w:t>
      </w:r>
      <w:proofErr w:type="gramEnd"/>
      <w:r>
        <w:rPr>
          <w:lang w:eastAsia="de-DE"/>
        </w:rPr>
        <w:t xml:space="preserve"> -c "import </w:t>
      </w:r>
      <w:proofErr w:type="spellStart"/>
      <w:r>
        <w:rPr>
          <w:lang w:eastAsia="de-DE"/>
        </w:rPr>
        <w:t>numpy</w:t>
      </w:r>
      <w:proofErr w:type="spellEnd"/>
      <w:r>
        <w:rPr>
          <w:lang w:eastAsia="de-DE"/>
        </w:rPr>
        <w:t xml:space="preserve">; print </w:t>
      </w:r>
      <w:proofErr w:type="spellStart"/>
      <w:r>
        <w:rPr>
          <w:lang w:eastAsia="de-DE"/>
        </w:rPr>
        <w:t>numpy</w:t>
      </w:r>
      <w:proofErr w:type="spellEnd"/>
      <w:r>
        <w:rPr>
          <w:lang w:eastAsia="de-DE"/>
        </w:rPr>
        <w:t xml:space="preserve">. </w:t>
      </w:r>
      <w:proofErr w:type="gramStart"/>
      <w:r>
        <w:rPr>
          <w:lang w:eastAsia="de-DE"/>
        </w:rPr>
        <w:t>version "</w:t>
      </w:r>
      <w:proofErr w:type="gramEnd"/>
    </w:p>
    <w:p w14:paraId="3879B4C8" w14:textId="77777777" w:rsidR="00A36527" w:rsidRDefault="00A36527" w:rsidP="00E557C8">
      <w:pPr>
        <w:rPr>
          <w:lang w:eastAsia="de-DE"/>
        </w:rPr>
      </w:pPr>
      <w:r>
        <w:rPr>
          <w:lang w:eastAsia="de-DE"/>
        </w:rPr>
        <w:t xml:space="preserve">Here, we are using </w:t>
      </w:r>
      <w:proofErr w:type="spellStart"/>
      <w:r>
        <w:rPr>
          <w:lang w:eastAsia="de-DE"/>
        </w:rPr>
        <w:t>NumPy</w:t>
      </w:r>
      <w:proofErr w:type="spellEnd"/>
      <w:r>
        <w:rPr>
          <w:lang w:eastAsia="de-DE"/>
        </w:rPr>
        <w:t xml:space="preserve"> 1.8.2. If you see an import error, you should install the </w:t>
      </w:r>
      <w:proofErr w:type="spellStart"/>
      <w:r>
        <w:rPr>
          <w:lang w:eastAsia="de-DE"/>
        </w:rPr>
        <w:t>NumPy</w:t>
      </w:r>
      <w:proofErr w:type="spellEnd"/>
      <w:r w:rsidR="00E557C8">
        <w:rPr>
          <w:lang w:eastAsia="de-DE"/>
        </w:rPr>
        <w:t xml:space="preserve"> </w:t>
      </w:r>
      <w:r>
        <w:rPr>
          <w:lang w:eastAsia="de-DE"/>
        </w:rPr>
        <w:t>package manually.</w:t>
      </w:r>
    </w:p>
    <w:p w14:paraId="30193CCA" w14:textId="77777777" w:rsidR="00595080" w:rsidRDefault="00595080" w:rsidP="00595080">
      <w:pPr>
        <w:pStyle w:val="Heading3"/>
        <w:rPr>
          <w:lang w:eastAsia="de-DE"/>
        </w:rPr>
      </w:pPr>
      <w:proofErr w:type="spellStart"/>
      <w:r>
        <w:rPr>
          <w:lang w:eastAsia="de-DE"/>
        </w:rPr>
        <w:t>OpenMPI</w:t>
      </w:r>
      <w:proofErr w:type="spellEnd"/>
    </w:p>
    <w:p w14:paraId="533DECF2" w14:textId="77777777" w:rsidR="00A36527" w:rsidRPr="00E557C8" w:rsidRDefault="00A36527" w:rsidP="00E557C8">
      <w:pPr>
        <w:jc w:val="both"/>
        <w:rPr>
          <w:lang w:eastAsia="de-DE"/>
        </w:rPr>
      </w:pPr>
      <w:r w:rsidRPr="00E557C8">
        <w:rPr>
          <w:lang w:eastAsia="de-DE"/>
        </w:rPr>
        <w:t>ATHAM-Fluidity must be built with MPI support, even if the model will only be run on a</w:t>
      </w:r>
      <w:r w:rsidR="00E557C8" w:rsidRPr="00E557C8">
        <w:rPr>
          <w:lang w:eastAsia="de-DE"/>
        </w:rPr>
        <w:t xml:space="preserve"> </w:t>
      </w:r>
      <w:r w:rsidRPr="00E557C8">
        <w:rPr>
          <w:lang w:eastAsia="de-DE"/>
        </w:rPr>
        <w:t xml:space="preserve">single processor rather than in parallel. It is recommended to install </w:t>
      </w:r>
      <w:proofErr w:type="spellStart"/>
      <w:r w:rsidRPr="00E557C8">
        <w:rPr>
          <w:lang w:eastAsia="de-DE"/>
        </w:rPr>
        <w:t>OpenMPI</w:t>
      </w:r>
      <w:proofErr w:type="spellEnd"/>
      <w:r w:rsidRPr="00E557C8">
        <w:rPr>
          <w:lang w:eastAsia="de-DE"/>
        </w:rPr>
        <w:t xml:space="preserve">. Here, we install </w:t>
      </w:r>
      <w:proofErr w:type="spellStart"/>
      <w:r w:rsidRPr="00E557C8">
        <w:rPr>
          <w:lang w:eastAsia="de-DE"/>
        </w:rPr>
        <w:t>OpenMPI</w:t>
      </w:r>
      <w:proofErr w:type="spellEnd"/>
      <w:r w:rsidRPr="00E557C8">
        <w:rPr>
          <w:lang w:eastAsia="de-DE"/>
        </w:rPr>
        <w:t xml:space="preserve"> 1.6.5. The source code can be download from</w:t>
      </w:r>
      <w:r w:rsidR="00E557C8" w:rsidRPr="00E557C8">
        <w:rPr>
          <w:lang w:eastAsia="de-DE"/>
        </w:rPr>
        <w:t xml:space="preserve"> </w:t>
      </w:r>
      <w:hyperlink r:id="rId12" w:history="1">
        <w:r w:rsidR="00E557C8" w:rsidRPr="00E557C8">
          <w:rPr>
            <w:rStyle w:val="Hyperlink"/>
            <w:rFonts w:ascii="Arial" w:hAnsi="Arial" w:cs="Arial"/>
            <w:lang w:eastAsia="de-DE"/>
          </w:rPr>
          <w:t>https://www.openmpi.org/software/ompi/v1.6/</w:t>
        </w:r>
      </w:hyperlink>
      <w:r w:rsidRPr="00E557C8">
        <w:rPr>
          <w:lang w:eastAsia="de-DE"/>
        </w:rPr>
        <w:t xml:space="preserve"> (choose the </w:t>
      </w:r>
      <w:proofErr w:type="spellStart"/>
      <w:r w:rsidRPr="00E557C8">
        <w:rPr>
          <w:lang w:eastAsia="de-DE"/>
        </w:rPr>
        <w:t>gzipped</w:t>
      </w:r>
      <w:proofErr w:type="spellEnd"/>
      <w:r w:rsidRPr="00E557C8">
        <w:rPr>
          <w:lang w:eastAsia="de-DE"/>
        </w:rPr>
        <w:t xml:space="preserve"> tar</w:t>
      </w:r>
      <w:r w:rsidR="00E557C8" w:rsidRPr="00E557C8">
        <w:rPr>
          <w:lang w:eastAsia="de-DE"/>
        </w:rPr>
        <w:t xml:space="preserve"> fi</w:t>
      </w:r>
      <w:r w:rsidRPr="00E557C8">
        <w:rPr>
          <w:lang w:eastAsia="de-DE"/>
        </w:rPr>
        <w:t>le, i.e. op</w:t>
      </w:r>
      <w:r w:rsidR="00E557C8" w:rsidRPr="00E557C8">
        <w:rPr>
          <w:lang w:eastAsia="de-DE"/>
        </w:rPr>
        <w:t xml:space="preserve">enmpi-1.6.5.tar.gz). </w:t>
      </w:r>
      <w:proofErr w:type="spellStart"/>
      <w:r w:rsidR="00E557C8" w:rsidRPr="00E557C8">
        <w:rPr>
          <w:lang w:eastAsia="de-DE"/>
        </w:rPr>
        <w:t>Untar</w:t>
      </w:r>
      <w:proofErr w:type="spellEnd"/>
      <w:r w:rsidR="00E557C8" w:rsidRPr="00E557C8">
        <w:rPr>
          <w:lang w:eastAsia="de-DE"/>
        </w:rPr>
        <w:t xml:space="preserve"> the fi</w:t>
      </w:r>
      <w:r w:rsidRPr="00E557C8">
        <w:rPr>
          <w:lang w:eastAsia="de-DE"/>
        </w:rPr>
        <w:t>le</w:t>
      </w:r>
      <w:r w:rsidR="00E557C8" w:rsidRPr="00E557C8">
        <w:rPr>
          <w:lang w:eastAsia="de-DE"/>
        </w:rPr>
        <w:t xml:space="preserve"> </w:t>
      </w:r>
      <w:r w:rsidRPr="00E557C8">
        <w:rPr>
          <w:lang w:eastAsia="de-DE"/>
        </w:rPr>
        <w:t>somewhere locally and move into the untarred directory. Also, create a sub-directory under</w:t>
      </w:r>
      <w:r w:rsidR="00E557C8" w:rsidRPr="00E557C8">
        <w:rPr>
          <w:lang w:eastAsia="de-DE"/>
        </w:rPr>
        <w:t xml:space="preserve"> </w:t>
      </w:r>
      <w:r w:rsidRPr="00E557C8">
        <w:rPr>
          <w:lang w:eastAsia="de-DE"/>
        </w:rPr>
        <w:t>/</w:t>
      </w:r>
      <w:proofErr w:type="spellStart"/>
      <w:r w:rsidRPr="00E557C8">
        <w:rPr>
          <w:lang w:eastAsia="de-DE"/>
        </w:rPr>
        <w:t>usr</w:t>
      </w:r>
      <w:proofErr w:type="spellEnd"/>
      <w:r w:rsidRPr="00E557C8">
        <w:rPr>
          <w:lang w:eastAsia="de-DE"/>
        </w:rPr>
        <w:t>/local/fluidity ready for installation:</w:t>
      </w:r>
    </w:p>
    <w:p w14:paraId="09B7D868" w14:textId="77777777" w:rsidR="00A36527" w:rsidRDefault="00A36527" w:rsidP="00E557C8">
      <w:pPr>
        <w:pStyle w:val="ListParagraph"/>
        <w:rPr>
          <w:lang w:eastAsia="de-DE"/>
        </w:rPr>
      </w:pPr>
      <w:r>
        <w:rPr>
          <w:lang w:eastAsia="de-DE"/>
        </w:rPr>
        <w:t xml:space="preserve">$ </w:t>
      </w:r>
      <w:proofErr w:type="gramStart"/>
      <w:r>
        <w:rPr>
          <w:lang w:eastAsia="de-DE"/>
        </w:rPr>
        <w:t>tar</w:t>
      </w:r>
      <w:proofErr w:type="gramEnd"/>
      <w:r>
        <w:rPr>
          <w:lang w:eastAsia="de-DE"/>
        </w:rPr>
        <w:t xml:space="preserve"> -xzvf openmpi-1.6.5.tar.gz</w:t>
      </w:r>
    </w:p>
    <w:p w14:paraId="6CF5D51C" w14:textId="77777777" w:rsidR="00A36527" w:rsidRDefault="00A36527" w:rsidP="00E557C8">
      <w:pPr>
        <w:pStyle w:val="ListParagraph"/>
        <w:rPr>
          <w:lang w:eastAsia="de-DE"/>
        </w:rPr>
      </w:pPr>
      <w:r>
        <w:rPr>
          <w:lang w:eastAsia="de-DE"/>
        </w:rPr>
        <w:t xml:space="preserve">$ </w:t>
      </w:r>
      <w:proofErr w:type="gramStart"/>
      <w:r>
        <w:rPr>
          <w:lang w:eastAsia="de-DE"/>
        </w:rPr>
        <w:t>cd</w:t>
      </w:r>
      <w:proofErr w:type="gramEnd"/>
      <w:r>
        <w:rPr>
          <w:lang w:eastAsia="de-DE"/>
        </w:rPr>
        <w:t xml:space="preserve"> openmpi-1.6.5</w:t>
      </w:r>
    </w:p>
    <w:p w14:paraId="2DFD9061" w14:textId="77777777" w:rsidR="00A36527" w:rsidRDefault="00A36527" w:rsidP="00E557C8">
      <w:pPr>
        <w:pStyle w:val="ListParagraph"/>
        <w:rPr>
          <w:lang w:eastAsia="de-DE"/>
        </w:rPr>
      </w:pPr>
      <w:r>
        <w:rPr>
          <w:lang w:eastAsia="de-DE"/>
        </w:rPr>
        <w:t xml:space="preserve">$ </w:t>
      </w:r>
      <w:proofErr w:type="spellStart"/>
      <w:proofErr w:type="gramStart"/>
      <w:r>
        <w:rPr>
          <w:lang w:eastAsia="de-DE"/>
        </w:rPr>
        <w:t>sudo</w:t>
      </w:r>
      <w:proofErr w:type="spellEnd"/>
      <w:proofErr w:type="gramEnd"/>
      <w:r>
        <w:rPr>
          <w:lang w:eastAsia="de-DE"/>
        </w:rPr>
        <w:t xml:space="preserve"> </w:t>
      </w:r>
      <w:proofErr w:type="spellStart"/>
      <w:r>
        <w:rPr>
          <w:lang w:eastAsia="de-DE"/>
        </w:rPr>
        <w:t>mkdir</w:t>
      </w:r>
      <w:proofErr w:type="spellEnd"/>
      <w:r>
        <w:rPr>
          <w:lang w:eastAsia="de-DE"/>
        </w:rPr>
        <w:t xml:space="preserve"> /</w:t>
      </w:r>
      <w:proofErr w:type="spellStart"/>
      <w:r>
        <w:rPr>
          <w:lang w:eastAsia="de-DE"/>
        </w:rPr>
        <w:t>usr</w:t>
      </w:r>
      <w:proofErr w:type="spellEnd"/>
      <w:r>
        <w:rPr>
          <w:lang w:eastAsia="de-DE"/>
        </w:rPr>
        <w:t>/local/fluidity/openmpi-1.6.5</w:t>
      </w:r>
    </w:p>
    <w:p w14:paraId="7398A0CB" w14:textId="77777777" w:rsidR="00A36527" w:rsidRDefault="00A36527" w:rsidP="00E557C8">
      <w:pPr>
        <w:pStyle w:val="ListParagraph"/>
        <w:rPr>
          <w:rFonts w:ascii="CMR10" w:hAnsi="CMR10" w:cs="CMR10"/>
          <w:lang w:eastAsia="de-DE"/>
        </w:rPr>
      </w:pPr>
      <w:proofErr w:type="spellStart"/>
      <w:r>
        <w:rPr>
          <w:rFonts w:ascii="CMR10" w:hAnsi="CMR10" w:cs="CMR10"/>
          <w:lang w:eastAsia="de-DE"/>
        </w:rPr>
        <w:t>OpenMPI</w:t>
      </w:r>
      <w:proofErr w:type="spellEnd"/>
      <w:r>
        <w:rPr>
          <w:rFonts w:ascii="CMR10" w:hAnsi="CMR10" w:cs="CMR10"/>
          <w:lang w:eastAsia="de-DE"/>
        </w:rPr>
        <w:t xml:space="preserve"> is then built by issuing the following three commands:</w:t>
      </w:r>
    </w:p>
    <w:p w14:paraId="415D777E" w14:textId="77777777" w:rsidR="00A36527" w:rsidRDefault="00A36527" w:rsidP="00E557C8">
      <w:pPr>
        <w:pStyle w:val="ListParagraph"/>
        <w:rPr>
          <w:lang w:eastAsia="de-DE"/>
        </w:rPr>
      </w:pPr>
      <w:proofErr w:type="gramStart"/>
      <w:r>
        <w:rPr>
          <w:lang w:eastAsia="de-DE"/>
        </w:rPr>
        <w:t>$ ./</w:t>
      </w:r>
      <w:proofErr w:type="gramEnd"/>
      <w:r>
        <w:rPr>
          <w:lang w:eastAsia="de-DE"/>
        </w:rPr>
        <w:t>configure --prefix=/</w:t>
      </w:r>
      <w:proofErr w:type="spellStart"/>
      <w:r>
        <w:rPr>
          <w:lang w:eastAsia="de-DE"/>
        </w:rPr>
        <w:t>usr</w:t>
      </w:r>
      <w:proofErr w:type="spellEnd"/>
      <w:r>
        <w:rPr>
          <w:lang w:eastAsia="de-DE"/>
        </w:rPr>
        <w:t>/local/fluidity/openmpi-1.6.5</w:t>
      </w:r>
    </w:p>
    <w:p w14:paraId="39BDFE68" w14:textId="77777777" w:rsidR="00A36527" w:rsidRDefault="00A36527" w:rsidP="00E557C8">
      <w:pPr>
        <w:pStyle w:val="ListParagraph"/>
        <w:rPr>
          <w:lang w:eastAsia="de-DE"/>
        </w:rPr>
      </w:pPr>
      <w:r>
        <w:rPr>
          <w:lang w:eastAsia="de-DE"/>
        </w:rPr>
        <w:t>$ make</w:t>
      </w:r>
    </w:p>
    <w:p w14:paraId="48D5A942" w14:textId="77777777" w:rsidR="00A36527" w:rsidRDefault="00A36527" w:rsidP="00E557C8">
      <w:pPr>
        <w:pStyle w:val="ListParagraph"/>
        <w:rPr>
          <w:lang w:eastAsia="de-DE"/>
        </w:rPr>
      </w:pPr>
      <w:r>
        <w:rPr>
          <w:lang w:eastAsia="de-DE"/>
        </w:rPr>
        <w:t xml:space="preserve">$ </w:t>
      </w:r>
      <w:proofErr w:type="spellStart"/>
      <w:proofErr w:type="gramStart"/>
      <w:r>
        <w:rPr>
          <w:lang w:eastAsia="de-DE"/>
        </w:rPr>
        <w:t>sudo</w:t>
      </w:r>
      <w:proofErr w:type="spellEnd"/>
      <w:proofErr w:type="gramEnd"/>
      <w:r>
        <w:rPr>
          <w:lang w:eastAsia="de-DE"/>
        </w:rPr>
        <w:t xml:space="preserve"> make install</w:t>
      </w:r>
    </w:p>
    <w:p w14:paraId="47CB1BC6" w14:textId="77777777" w:rsidR="00A36527" w:rsidRPr="00E557C8" w:rsidRDefault="00A36527" w:rsidP="00E557C8">
      <w:pPr>
        <w:jc w:val="both"/>
        <w:rPr>
          <w:lang w:eastAsia="de-DE"/>
        </w:rPr>
      </w:pPr>
      <w:r w:rsidRPr="00E557C8">
        <w:rPr>
          <w:lang w:eastAsia="de-DE"/>
        </w:rPr>
        <w:t>Once installation is complete, you may (if you wish) delete the local openmpi-1.6.5 directory and</w:t>
      </w:r>
      <w:r w:rsidR="00E557C8">
        <w:rPr>
          <w:lang w:eastAsia="de-DE"/>
        </w:rPr>
        <w:t xml:space="preserve"> </w:t>
      </w:r>
      <w:r w:rsidRPr="00E557C8">
        <w:rPr>
          <w:lang w:eastAsia="de-DE"/>
        </w:rPr>
        <w:t>tar</w:t>
      </w:r>
      <w:r w:rsidR="00E557C8">
        <w:rPr>
          <w:lang w:eastAsia="de-DE"/>
        </w:rPr>
        <w:t xml:space="preserve"> fi</w:t>
      </w:r>
      <w:r w:rsidRPr="00E557C8">
        <w:rPr>
          <w:lang w:eastAsia="de-DE"/>
        </w:rPr>
        <w:t xml:space="preserve">le. In order that the </w:t>
      </w:r>
      <w:proofErr w:type="spellStart"/>
      <w:r w:rsidRPr="00E557C8">
        <w:rPr>
          <w:lang w:eastAsia="de-DE"/>
        </w:rPr>
        <w:t>OpenMPI</w:t>
      </w:r>
      <w:proofErr w:type="spellEnd"/>
      <w:r w:rsidRPr="00E557C8">
        <w:rPr>
          <w:lang w:eastAsia="de-DE"/>
        </w:rPr>
        <w:t xml:space="preserve"> executables can be found when building ATHAM-Fluidity</w:t>
      </w:r>
      <w:r w:rsidR="00E557C8">
        <w:rPr>
          <w:lang w:eastAsia="de-DE"/>
        </w:rPr>
        <w:t xml:space="preserve"> </w:t>
      </w:r>
      <w:r w:rsidRPr="00E557C8">
        <w:rPr>
          <w:lang w:eastAsia="de-DE"/>
        </w:rPr>
        <w:t>(as well as some of the dependencies below), you will need to issue the following command (and</w:t>
      </w:r>
      <w:r w:rsidR="00E557C8">
        <w:rPr>
          <w:lang w:eastAsia="de-DE"/>
        </w:rPr>
        <w:t xml:space="preserve"> </w:t>
      </w:r>
      <w:r w:rsidRPr="00E557C8">
        <w:rPr>
          <w:lang w:eastAsia="de-DE"/>
        </w:rPr>
        <w:t>add it to your .</w:t>
      </w:r>
      <w:proofErr w:type="spellStart"/>
      <w:r w:rsidRPr="00E557C8">
        <w:rPr>
          <w:lang w:eastAsia="de-DE"/>
        </w:rPr>
        <w:t>bashrc</w:t>
      </w:r>
      <w:proofErr w:type="spellEnd"/>
      <w:r w:rsidRPr="00E557C8">
        <w:rPr>
          <w:lang w:eastAsia="de-DE"/>
        </w:rPr>
        <w:t xml:space="preserve"> </w:t>
      </w:r>
      <w:r w:rsidR="00E557C8">
        <w:rPr>
          <w:lang w:eastAsia="de-DE"/>
        </w:rPr>
        <w:t>fi</w:t>
      </w:r>
      <w:r w:rsidRPr="00E557C8">
        <w:rPr>
          <w:lang w:eastAsia="de-DE"/>
        </w:rPr>
        <w:t>le if you want the same behaviour for every login session):</w:t>
      </w:r>
    </w:p>
    <w:p w14:paraId="55F549C1" w14:textId="77777777" w:rsidR="00A36527" w:rsidRPr="00E557C8" w:rsidRDefault="00A36527" w:rsidP="00E557C8">
      <w:pPr>
        <w:pStyle w:val="ListParagraph"/>
        <w:rPr>
          <w:lang w:eastAsia="de-DE"/>
        </w:rPr>
      </w:pPr>
      <w:r w:rsidRPr="00E557C8">
        <w:rPr>
          <w:lang w:eastAsia="de-DE"/>
        </w:rPr>
        <w:t>$ export PATH=/</w:t>
      </w:r>
      <w:proofErr w:type="spellStart"/>
      <w:r w:rsidRPr="00E557C8">
        <w:rPr>
          <w:lang w:eastAsia="de-DE"/>
        </w:rPr>
        <w:t>usr</w:t>
      </w:r>
      <w:proofErr w:type="spellEnd"/>
      <w:r w:rsidRPr="00E557C8">
        <w:rPr>
          <w:lang w:eastAsia="de-DE"/>
        </w:rPr>
        <w:t>/local/fluidity/openmpi-1.6.5/bin:$PATH</w:t>
      </w:r>
    </w:p>
    <w:p w14:paraId="3E1B4E40" w14:textId="77777777" w:rsidR="00A36527" w:rsidRPr="00595080" w:rsidRDefault="00A36527" w:rsidP="00595080">
      <w:pPr>
        <w:pStyle w:val="Heading3"/>
      </w:pPr>
      <w:r w:rsidRPr="00595080">
        <w:t>BLAS and LAPACK</w:t>
      </w:r>
    </w:p>
    <w:p w14:paraId="3895BE9F" w14:textId="77777777" w:rsidR="00A36527" w:rsidRPr="00595080" w:rsidRDefault="00A36527" w:rsidP="00595080">
      <w:pPr>
        <w:jc w:val="both"/>
        <w:rPr>
          <w:rFonts w:cs="Arial"/>
          <w:lang w:eastAsia="de-DE"/>
        </w:rPr>
      </w:pPr>
      <w:r w:rsidRPr="00595080">
        <w:rPr>
          <w:rFonts w:cs="Arial"/>
          <w:lang w:eastAsia="de-DE"/>
        </w:rPr>
        <w:t xml:space="preserve">The linear algebra solvers BLAS and LAPACK are both required by the model. </w:t>
      </w:r>
      <w:proofErr w:type="spellStart"/>
      <w:r w:rsidRPr="00595080">
        <w:rPr>
          <w:rFonts w:cs="Arial"/>
          <w:lang w:eastAsia="de-DE"/>
        </w:rPr>
        <w:t>Netlib</w:t>
      </w:r>
      <w:proofErr w:type="spellEnd"/>
      <w:r w:rsidRPr="00595080">
        <w:rPr>
          <w:rFonts w:cs="Arial"/>
          <w:lang w:eastAsia="de-DE"/>
        </w:rPr>
        <w:t xml:space="preserve"> provide an implementation of these packages. The source codes can be downloaded from </w:t>
      </w:r>
      <w:hyperlink r:id="rId13" w:history="1">
        <w:r w:rsidRPr="00595080">
          <w:rPr>
            <w:rStyle w:val="Hyperlink"/>
            <w:rFonts w:ascii="Arial" w:hAnsi="Arial" w:cs="Arial"/>
            <w:lang w:eastAsia="de-DE"/>
          </w:rPr>
          <w:t>http://www.netlib.org/blas/</w:t>
        </w:r>
      </w:hyperlink>
      <w:r w:rsidRPr="00595080">
        <w:rPr>
          <w:rFonts w:cs="Arial"/>
          <w:lang w:eastAsia="de-DE"/>
        </w:rPr>
        <w:t xml:space="preserve"> and </w:t>
      </w:r>
      <w:hyperlink r:id="rId14" w:history="1">
        <w:r w:rsidRPr="00595080">
          <w:rPr>
            <w:rStyle w:val="Hyperlink"/>
            <w:rFonts w:ascii="Arial" w:hAnsi="Arial" w:cs="Arial"/>
            <w:lang w:eastAsia="de-DE"/>
          </w:rPr>
          <w:t>http://www.netlib.org/lapack/</w:t>
        </w:r>
      </w:hyperlink>
      <w:r w:rsidR="00595080">
        <w:rPr>
          <w:rFonts w:cs="Arial"/>
          <w:lang w:eastAsia="de-DE"/>
        </w:rPr>
        <w:t>, respectively. Here, we down</w:t>
      </w:r>
      <w:r w:rsidRPr="00595080">
        <w:rPr>
          <w:rFonts w:cs="Arial"/>
          <w:lang w:eastAsia="de-DE"/>
        </w:rPr>
        <w:t xml:space="preserve">load and install BLAS 3.6.0 (blas-3.6.0.tgz) and LAPACK 3.4.2 (lapack-3.4.2.tgz). First, </w:t>
      </w:r>
      <w:proofErr w:type="spellStart"/>
      <w:r w:rsidRPr="00595080">
        <w:rPr>
          <w:rFonts w:cs="Arial"/>
          <w:lang w:eastAsia="de-DE"/>
        </w:rPr>
        <w:t>untar</w:t>
      </w:r>
      <w:proofErr w:type="spellEnd"/>
      <w:r w:rsidR="00595080">
        <w:rPr>
          <w:rFonts w:cs="Arial"/>
          <w:lang w:eastAsia="de-DE"/>
        </w:rPr>
        <w:t xml:space="preserve"> </w:t>
      </w:r>
      <w:r w:rsidRPr="00595080">
        <w:rPr>
          <w:rFonts w:cs="Arial"/>
          <w:lang w:eastAsia="de-DE"/>
        </w:rPr>
        <w:t>BLAS locally, move into the untarred directory, and prepare an install directory:</w:t>
      </w:r>
    </w:p>
    <w:p w14:paraId="63BEBDA4" w14:textId="77777777" w:rsidR="00595080" w:rsidRDefault="00595080" w:rsidP="00A36527">
      <w:pPr>
        <w:autoSpaceDE w:val="0"/>
        <w:autoSpaceDN w:val="0"/>
        <w:adjustRightInd w:val="0"/>
        <w:spacing w:after="0" w:line="240" w:lineRule="auto"/>
        <w:rPr>
          <w:rFonts w:ascii="CMR10" w:hAnsi="CMR10" w:cs="CMR10"/>
          <w:sz w:val="20"/>
          <w:szCs w:val="20"/>
          <w:lang w:eastAsia="de-DE"/>
        </w:rPr>
      </w:pPr>
    </w:p>
    <w:p w14:paraId="277E1B4A" w14:textId="77777777" w:rsidR="00A36527" w:rsidRDefault="00A36527" w:rsidP="00595080">
      <w:pPr>
        <w:pStyle w:val="ListParagraph"/>
        <w:rPr>
          <w:lang w:eastAsia="de-DE"/>
        </w:rPr>
      </w:pPr>
      <w:r>
        <w:rPr>
          <w:lang w:eastAsia="de-DE"/>
        </w:rPr>
        <w:t xml:space="preserve">$ </w:t>
      </w:r>
      <w:proofErr w:type="gramStart"/>
      <w:r>
        <w:rPr>
          <w:lang w:eastAsia="de-DE"/>
        </w:rPr>
        <w:t>tar</w:t>
      </w:r>
      <w:proofErr w:type="gramEnd"/>
      <w:r>
        <w:rPr>
          <w:lang w:eastAsia="de-DE"/>
        </w:rPr>
        <w:t xml:space="preserve"> -xzvf blas-3.6.0.tgz</w:t>
      </w:r>
    </w:p>
    <w:p w14:paraId="2BE9B023" w14:textId="77777777" w:rsidR="00A36527" w:rsidRDefault="00A36527" w:rsidP="00595080">
      <w:pPr>
        <w:pStyle w:val="ListParagraph"/>
        <w:rPr>
          <w:lang w:eastAsia="de-DE"/>
        </w:rPr>
      </w:pPr>
      <w:r>
        <w:rPr>
          <w:lang w:eastAsia="de-DE"/>
        </w:rPr>
        <w:t xml:space="preserve">$ </w:t>
      </w:r>
      <w:proofErr w:type="gramStart"/>
      <w:r>
        <w:rPr>
          <w:lang w:eastAsia="de-DE"/>
        </w:rPr>
        <w:t>cd</w:t>
      </w:r>
      <w:proofErr w:type="gramEnd"/>
      <w:r>
        <w:rPr>
          <w:lang w:eastAsia="de-DE"/>
        </w:rPr>
        <w:t xml:space="preserve"> BLAS-3.6.0</w:t>
      </w:r>
    </w:p>
    <w:p w14:paraId="3F1708C7" w14:textId="77777777" w:rsidR="00A36527" w:rsidRDefault="00A36527" w:rsidP="00595080">
      <w:pPr>
        <w:pStyle w:val="ListParagraph"/>
        <w:rPr>
          <w:lang w:eastAsia="de-DE"/>
        </w:rPr>
      </w:pPr>
      <w:r>
        <w:rPr>
          <w:lang w:eastAsia="de-DE"/>
        </w:rPr>
        <w:t xml:space="preserve">$ </w:t>
      </w:r>
      <w:proofErr w:type="spellStart"/>
      <w:proofErr w:type="gramStart"/>
      <w:r>
        <w:rPr>
          <w:lang w:eastAsia="de-DE"/>
        </w:rPr>
        <w:t>sudo</w:t>
      </w:r>
      <w:proofErr w:type="spellEnd"/>
      <w:proofErr w:type="gramEnd"/>
      <w:r>
        <w:rPr>
          <w:lang w:eastAsia="de-DE"/>
        </w:rPr>
        <w:t xml:space="preserve"> </w:t>
      </w:r>
      <w:proofErr w:type="spellStart"/>
      <w:r>
        <w:rPr>
          <w:lang w:eastAsia="de-DE"/>
        </w:rPr>
        <w:t>mkdir</w:t>
      </w:r>
      <w:proofErr w:type="spellEnd"/>
      <w:r>
        <w:rPr>
          <w:lang w:eastAsia="de-DE"/>
        </w:rPr>
        <w:t xml:space="preserve"> /</w:t>
      </w:r>
      <w:proofErr w:type="spellStart"/>
      <w:r>
        <w:rPr>
          <w:lang w:eastAsia="de-DE"/>
        </w:rPr>
        <w:t>usr</w:t>
      </w:r>
      <w:proofErr w:type="spellEnd"/>
      <w:r>
        <w:rPr>
          <w:lang w:eastAsia="de-DE"/>
        </w:rPr>
        <w:t>/local/fluidity/BLAS-3.6.0</w:t>
      </w:r>
    </w:p>
    <w:p w14:paraId="71B8A0DE" w14:textId="77777777" w:rsidR="00A36527" w:rsidRPr="00595080" w:rsidRDefault="00A36527" w:rsidP="00595080">
      <w:pPr>
        <w:jc w:val="both"/>
        <w:rPr>
          <w:rFonts w:cs="Arial"/>
          <w:lang w:eastAsia="de-DE"/>
        </w:rPr>
      </w:pPr>
      <w:r w:rsidRPr="00595080">
        <w:rPr>
          <w:rFonts w:cs="Arial"/>
          <w:lang w:eastAsia="de-DE"/>
        </w:rPr>
        <w:t xml:space="preserve">Next, open the </w:t>
      </w:r>
      <w:r w:rsidR="00595080" w:rsidRPr="00595080">
        <w:rPr>
          <w:rFonts w:cs="Arial"/>
          <w:lang w:eastAsia="de-DE"/>
        </w:rPr>
        <w:t>fi</w:t>
      </w:r>
      <w:r w:rsidRPr="00595080">
        <w:rPr>
          <w:rFonts w:cs="Arial"/>
          <w:lang w:eastAsia="de-DE"/>
        </w:rPr>
        <w:t xml:space="preserve">le make.inc using your preferred text editor (e.g. </w:t>
      </w:r>
      <w:proofErr w:type="spellStart"/>
      <w:r w:rsidRPr="00595080">
        <w:rPr>
          <w:rFonts w:cs="Arial"/>
          <w:lang w:eastAsia="de-DE"/>
        </w:rPr>
        <w:t>gedit</w:t>
      </w:r>
      <w:proofErr w:type="spellEnd"/>
      <w:r w:rsidRPr="00595080">
        <w:rPr>
          <w:rFonts w:cs="Arial"/>
          <w:lang w:eastAsia="de-DE"/>
        </w:rPr>
        <w:t>)</w:t>
      </w:r>
      <w:r w:rsidR="00595080" w:rsidRPr="00595080">
        <w:rPr>
          <w:rFonts w:cs="Arial"/>
          <w:lang w:eastAsia="de-DE"/>
        </w:rPr>
        <w:t xml:space="preserve"> </w:t>
      </w:r>
      <w:r w:rsidRPr="00595080">
        <w:rPr>
          <w:rFonts w:cs="Arial"/>
          <w:lang w:eastAsia="de-DE"/>
        </w:rPr>
        <w:t>and modify the</w:t>
      </w:r>
      <w:r w:rsidR="00595080">
        <w:rPr>
          <w:rFonts w:cs="Arial"/>
          <w:lang w:eastAsia="de-DE"/>
        </w:rPr>
        <w:t xml:space="preserve"> </w:t>
      </w:r>
      <w:r w:rsidRPr="00595080">
        <w:rPr>
          <w:rFonts w:cs="Arial"/>
          <w:lang w:eastAsia="de-DE"/>
        </w:rPr>
        <w:t>variables OPTS and BLASLIB so that they read:</w:t>
      </w:r>
    </w:p>
    <w:p w14:paraId="5300580A" w14:textId="77777777" w:rsidR="00A36527" w:rsidRPr="00595080" w:rsidRDefault="00A36527" w:rsidP="00595080">
      <w:pPr>
        <w:pStyle w:val="ListParagraph"/>
        <w:rPr>
          <w:lang w:eastAsia="de-DE"/>
        </w:rPr>
      </w:pPr>
      <w:r w:rsidRPr="00595080">
        <w:rPr>
          <w:lang w:eastAsia="de-DE"/>
        </w:rPr>
        <w:t>OPTS = -O3 -</w:t>
      </w:r>
      <w:proofErr w:type="spellStart"/>
      <w:r w:rsidRPr="00595080">
        <w:rPr>
          <w:lang w:eastAsia="de-DE"/>
        </w:rPr>
        <w:t>fPIC</w:t>
      </w:r>
      <w:proofErr w:type="spellEnd"/>
    </w:p>
    <w:p w14:paraId="4F3E46FB" w14:textId="77777777" w:rsidR="00A36527" w:rsidRPr="00595080" w:rsidRDefault="00A36527" w:rsidP="00595080">
      <w:pPr>
        <w:pStyle w:val="ListParagraph"/>
        <w:rPr>
          <w:lang w:eastAsia="de-DE"/>
        </w:rPr>
      </w:pPr>
      <w:r w:rsidRPr="00595080">
        <w:rPr>
          <w:lang w:eastAsia="de-DE"/>
        </w:rPr>
        <w:t>BLASLIB = /</w:t>
      </w:r>
      <w:proofErr w:type="spellStart"/>
      <w:r w:rsidRPr="00595080">
        <w:rPr>
          <w:lang w:eastAsia="de-DE"/>
        </w:rPr>
        <w:t>usr</w:t>
      </w:r>
      <w:proofErr w:type="spellEnd"/>
      <w:r w:rsidRPr="00595080">
        <w:rPr>
          <w:lang w:eastAsia="de-DE"/>
        </w:rPr>
        <w:t>/local/fluidity/BLAS-3.6.0/</w:t>
      </w:r>
      <w:proofErr w:type="spellStart"/>
      <w:r w:rsidRPr="00595080">
        <w:rPr>
          <w:lang w:eastAsia="de-DE"/>
        </w:rPr>
        <w:t>libblas.a</w:t>
      </w:r>
      <w:proofErr w:type="spellEnd"/>
    </w:p>
    <w:p w14:paraId="2335F2BD" w14:textId="77777777" w:rsidR="00A36527" w:rsidRPr="00595080" w:rsidRDefault="00A36527" w:rsidP="00595080">
      <w:pPr>
        <w:rPr>
          <w:lang w:eastAsia="de-DE"/>
        </w:rPr>
      </w:pPr>
      <w:r w:rsidRPr="00595080">
        <w:rPr>
          <w:lang w:eastAsia="de-DE"/>
        </w:rPr>
        <w:t>The BLAS library is then installed by issuing the following command:</w:t>
      </w:r>
    </w:p>
    <w:p w14:paraId="67ADF12F" w14:textId="77777777" w:rsidR="00A36527" w:rsidRDefault="00A36527" w:rsidP="00595080">
      <w:pPr>
        <w:pStyle w:val="ListParagraph"/>
        <w:rPr>
          <w:lang w:eastAsia="de-DE"/>
        </w:rPr>
      </w:pPr>
      <w:r>
        <w:rPr>
          <w:lang w:eastAsia="de-DE"/>
        </w:rPr>
        <w:t xml:space="preserve">$ </w:t>
      </w:r>
      <w:proofErr w:type="spellStart"/>
      <w:proofErr w:type="gramStart"/>
      <w:r>
        <w:rPr>
          <w:lang w:eastAsia="de-DE"/>
        </w:rPr>
        <w:t>sudo</w:t>
      </w:r>
      <w:proofErr w:type="spellEnd"/>
      <w:proofErr w:type="gramEnd"/>
      <w:r>
        <w:rPr>
          <w:lang w:eastAsia="de-DE"/>
        </w:rPr>
        <w:t xml:space="preserve"> make</w:t>
      </w:r>
    </w:p>
    <w:p w14:paraId="170A7E94" w14:textId="77777777" w:rsidR="00A36527" w:rsidRDefault="00A36527" w:rsidP="00595080">
      <w:pPr>
        <w:jc w:val="both"/>
        <w:rPr>
          <w:lang w:eastAsia="de-DE"/>
        </w:rPr>
      </w:pPr>
      <w:r>
        <w:rPr>
          <w:lang w:eastAsia="de-DE"/>
        </w:rPr>
        <w:t xml:space="preserve">Now </w:t>
      </w:r>
      <w:proofErr w:type="spellStart"/>
      <w:r>
        <w:rPr>
          <w:lang w:eastAsia="de-DE"/>
        </w:rPr>
        <w:t>untar</w:t>
      </w:r>
      <w:proofErr w:type="spellEnd"/>
      <w:r>
        <w:rPr>
          <w:lang w:eastAsia="de-DE"/>
        </w:rPr>
        <w:t xml:space="preserve"> LAPACK locally, move into the untarred director</w:t>
      </w:r>
      <w:r w:rsidR="00595080">
        <w:rPr>
          <w:lang w:eastAsia="de-DE"/>
        </w:rPr>
        <w:t>y, and prepare an install direc</w:t>
      </w:r>
      <w:r>
        <w:rPr>
          <w:lang w:eastAsia="de-DE"/>
        </w:rPr>
        <w:t>tory:</w:t>
      </w:r>
    </w:p>
    <w:p w14:paraId="08A6B9D4" w14:textId="77777777" w:rsidR="00A36527" w:rsidRDefault="00A36527" w:rsidP="00595080">
      <w:pPr>
        <w:pStyle w:val="ListParagraph"/>
        <w:rPr>
          <w:lang w:eastAsia="de-DE"/>
        </w:rPr>
      </w:pPr>
      <w:r>
        <w:rPr>
          <w:lang w:eastAsia="de-DE"/>
        </w:rPr>
        <w:t xml:space="preserve">$ </w:t>
      </w:r>
      <w:proofErr w:type="gramStart"/>
      <w:r>
        <w:rPr>
          <w:lang w:eastAsia="de-DE"/>
        </w:rPr>
        <w:t>tar</w:t>
      </w:r>
      <w:proofErr w:type="gramEnd"/>
      <w:r>
        <w:rPr>
          <w:lang w:eastAsia="de-DE"/>
        </w:rPr>
        <w:t xml:space="preserve"> -xzvf lapack-3.4.2.tgz</w:t>
      </w:r>
    </w:p>
    <w:p w14:paraId="7F33A71E" w14:textId="77777777" w:rsidR="00A36527" w:rsidRDefault="00A36527" w:rsidP="00595080">
      <w:pPr>
        <w:pStyle w:val="ListParagraph"/>
        <w:rPr>
          <w:lang w:eastAsia="de-DE"/>
        </w:rPr>
      </w:pPr>
      <w:r>
        <w:rPr>
          <w:lang w:eastAsia="de-DE"/>
        </w:rPr>
        <w:t xml:space="preserve">$ </w:t>
      </w:r>
      <w:proofErr w:type="gramStart"/>
      <w:r>
        <w:rPr>
          <w:lang w:eastAsia="de-DE"/>
        </w:rPr>
        <w:t>cd</w:t>
      </w:r>
      <w:proofErr w:type="gramEnd"/>
      <w:r>
        <w:rPr>
          <w:lang w:eastAsia="de-DE"/>
        </w:rPr>
        <w:t xml:space="preserve"> lapack-3.4.2</w:t>
      </w:r>
    </w:p>
    <w:p w14:paraId="7B9F376F" w14:textId="77777777" w:rsidR="00A36527" w:rsidRDefault="00A36527" w:rsidP="00595080">
      <w:pPr>
        <w:pStyle w:val="ListParagraph"/>
        <w:rPr>
          <w:lang w:eastAsia="de-DE"/>
        </w:rPr>
      </w:pPr>
      <w:r>
        <w:rPr>
          <w:lang w:eastAsia="de-DE"/>
        </w:rPr>
        <w:t xml:space="preserve">$ </w:t>
      </w:r>
      <w:proofErr w:type="spellStart"/>
      <w:proofErr w:type="gramStart"/>
      <w:r>
        <w:rPr>
          <w:lang w:eastAsia="de-DE"/>
        </w:rPr>
        <w:t>sudo</w:t>
      </w:r>
      <w:proofErr w:type="spellEnd"/>
      <w:proofErr w:type="gramEnd"/>
      <w:r>
        <w:rPr>
          <w:lang w:eastAsia="de-DE"/>
        </w:rPr>
        <w:t xml:space="preserve"> </w:t>
      </w:r>
      <w:proofErr w:type="spellStart"/>
      <w:r>
        <w:rPr>
          <w:lang w:eastAsia="de-DE"/>
        </w:rPr>
        <w:t>mkdir</w:t>
      </w:r>
      <w:proofErr w:type="spellEnd"/>
      <w:r>
        <w:rPr>
          <w:lang w:eastAsia="de-DE"/>
        </w:rPr>
        <w:t xml:space="preserve"> /</w:t>
      </w:r>
      <w:proofErr w:type="spellStart"/>
      <w:r>
        <w:rPr>
          <w:lang w:eastAsia="de-DE"/>
        </w:rPr>
        <w:t>usr</w:t>
      </w:r>
      <w:proofErr w:type="spellEnd"/>
      <w:r>
        <w:rPr>
          <w:lang w:eastAsia="de-DE"/>
        </w:rPr>
        <w:t>/local/fluidity/lapack-3.4.2</w:t>
      </w:r>
    </w:p>
    <w:p w14:paraId="261EA22D" w14:textId="77777777" w:rsidR="00A36527" w:rsidRPr="00595080" w:rsidRDefault="00A36527" w:rsidP="00595080">
      <w:pPr>
        <w:rPr>
          <w:rFonts w:cs="Arial"/>
          <w:lang w:eastAsia="de-DE"/>
        </w:rPr>
      </w:pPr>
      <w:r w:rsidRPr="00595080">
        <w:rPr>
          <w:rFonts w:cs="Arial"/>
          <w:lang w:eastAsia="de-DE"/>
        </w:rPr>
        <w:t xml:space="preserve">Next, make a copy of the </w:t>
      </w:r>
      <w:r w:rsidR="00595080" w:rsidRPr="00595080">
        <w:rPr>
          <w:rFonts w:cs="Arial"/>
          <w:lang w:eastAsia="de-DE"/>
        </w:rPr>
        <w:t>fi</w:t>
      </w:r>
      <w:r w:rsidRPr="00595080">
        <w:rPr>
          <w:rFonts w:cs="Arial"/>
          <w:lang w:eastAsia="de-DE"/>
        </w:rPr>
        <w:t xml:space="preserve">le </w:t>
      </w:r>
      <w:proofErr w:type="spellStart"/>
      <w:r w:rsidRPr="00595080">
        <w:rPr>
          <w:rFonts w:cs="Arial"/>
          <w:lang w:eastAsia="de-DE"/>
        </w:rPr>
        <w:t>make.inc.example</w:t>
      </w:r>
      <w:proofErr w:type="spellEnd"/>
      <w:r w:rsidRPr="00595080">
        <w:rPr>
          <w:rFonts w:cs="Arial"/>
          <w:lang w:eastAsia="de-DE"/>
        </w:rPr>
        <w:t>, calling it make.inc, i.e. type:</w:t>
      </w:r>
    </w:p>
    <w:p w14:paraId="00404DC7" w14:textId="77777777" w:rsidR="00A36527" w:rsidRDefault="00A36527" w:rsidP="00595080">
      <w:pPr>
        <w:pStyle w:val="ListParagraph"/>
        <w:rPr>
          <w:lang w:eastAsia="de-DE"/>
        </w:rPr>
      </w:pPr>
      <w:r>
        <w:rPr>
          <w:lang w:eastAsia="de-DE"/>
        </w:rPr>
        <w:t xml:space="preserve">$ </w:t>
      </w:r>
      <w:proofErr w:type="spellStart"/>
      <w:proofErr w:type="gramStart"/>
      <w:r>
        <w:rPr>
          <w:lang w:eastAsia="de-DE"/>
        </w:rPr>
        <w:t>cp</w:t>
      </w:r>
      <w:proofErr w:type="spellEnd"/>
      <w:proofErr w:type="gramEnd"/>
      <w:r>
        <w:rPr>
          <w:lang w:eastAsia="de-DE"/>
        </w:rPr>
        <w:t xml:space="preserve"> </w:t>
      </w:r>
      <w:proofErr w:type="spellStart"/>
      <w:r>
        <w:rPr>
          <w:lang w:eastAsia="de-DE"/>
        </w:rPr>
        <w:t>make.inc.example</w:t>
      </w:r>
      <w:proofErr w:type="spellEnd"/>
      <w:r>
        <w:rPr>
          <w:lang w:eastAsia="de-DE"/>
        </w:rPr>
        <w:t xml:space="preserve"> make.inc</w:t>
      </w:r>
    </w:p>
    <w:p w14:paraId="3DF46BF6" w14:textId="77777777" w:rsidR="00595080" w:rsidRDefault="00595080" w:rsidP="00A36527">
      <w:pPr>
        <w:autoSpaceDE w:val="0"/>
        <w:autoSpaceDN w:val="0"/>
        <w:adjustRightInd w:val="0"/>
        <w:spacing w:after="0" w:line="240" w:lineRule="auto"/>
        <w:rPr>
          <w:rFonts w:ascii="CMTT10" w:hAnsi="CMTT10" w:cs="CMTT10"/>
          <w:sz w:val="20"/>
          <w:szCs w:val="20"/>
          <w:lang w:eastAsia="de-DE"/>
        </w:rPr>
      </w:pPr>
    </w:p>
    <w:p w14:paraId="64DE9DB3" w14:textId="77777777" w:rsidR="00A36527" w:rsidRDefault="00A36527" w:rsidP="00595080">
      <w:pPr>
        <w:jc w:val="both"/>
        <w:rPr>
          <w:lang w:eastAsia="de-DE"/>
        </w:rPr>
      </w:pPr>
      <w:r>
        <w:rPr>
          <w:lang w:eastAsia="de-DE"/>
        </w:rPr>
        <w:t xml:space="preserve">Open </w:t>
      </w:r>
      <w:r>
        <w:rPr>
          <w:rFonts w:ascii="CMTT10" w:hAnsi="CMTT10" w:cs="CMTT10"/>
          <w:lang w:eastAsia="de-DE"/>
        </w:rPr>
        <w:t xml:space="preserve">make.inc </w:t>
      </w:r>
      <w:r>
        <w:rPr>
          <w:lang w:eastAsia="de-DE"/>
        </w:rPr>
        <w:t>using your preferred text editor and modify the following lines so that they read:</w:t>
      </w:r>
    </w:p>
    <w:p w14:paraId="4B54C261" w14:textId="77777777" w:rsidR="00A36527" w:rsidRDefault="00A36527" w:rsidP="00595080">
      <w:pPr>
        <w:pStyle w:val="ListParagraph"/>
        <w:rPr>
          <w:lang w:eastAsia="de-DE"/>
        </w:rPr>
      </w:pPr>
      <w:r>
        <w:rPr>
          <w:lang w:eastAsia="de-DE"/>
        </w:rPr>
        <w:t>OPTS = -O2 -</w:t>
      </w:r>
      <w:proofErr w:type="spellStart"/>
      <w:r>
        <w:rPr>
          <w:lang w:eastAsia="de-DE"/>
        </w:rPr>
        <w:t>fPIC</w:t>
      </w:r>
      <w:proofErr w:type="spellEnd"/>
    </w:p>
    <w:p w14:paraId="0DB1E1BA" w14:textId="77777777" w:rsidR="00A36527" w:rsidRDefault="00A36527" w:rsidP="00595080">
      <w:pPr>
        <w:pStyle w:val="ListParagraph"/>
        <w:rPr>
          <w:lang w:eastAsia="de-DE"/>
        </w:rPr>
      </w:pPr>
      <w:r>
        <w:rPr>
          <w:lang w:eastAsia="de-DE"/>
        </w:rPr>
        <w:t>LOADOPTS = -</w:t>
      </w:r>
      <w:proofErr w:type="spellStart"/>
      <w:r>
        <w:rPr>
          <w:lang w:eastAsia="de-DE"/>
        </w:rPr>
        <w:t>fPIC</w:t>
      </w:r>
      <w:proofErr w:type="spellEnd"/>
    </w:p>
    <w:p w14:paraId="7C2D51EA" w14:textId="77777777" w:rsidR="00A36527" w:rsidRDefault="00A36527" w:rsidP="00595080">
      <w:pPr>
        <w:pStyle w:val="ListParagraph"/>
        <w:rPr>
          <w:lang w:eastAsia="de-DE"/>
        </w:rPr>
      </w:pPr>
      <w:r>
        <w:rPr>
          <w:lang w:eastAsia="de-DE"/>
        </w:rPr>
        <w:t>CFLAGS = -O3 -</w:t>
      </w:r>
      <w:proofErr w:type="spellStart"/>
      <w:r>
        <w:rPr>
          <w:lang w:eastAsia="de-DE"/>
        </w:rPr>
        <w:t>fPIC</w:t>
      </w:r>
      <w:proofErr w:type="spellEnd"/>
    </w:p>
    <w:p w14:paraId="71AC8ACC" w14:textId="77777777" w:rsidR="00A36527" w:rsidRDefault="00A36527" w:rsidP="00595080">
      <w:pPr>
        <w:pStyle w:val="ListParagraph"/>
        <w:rPr>
          <w:lang w:eastAsia="de-DE"/>
        </w:rPr>
      </w:pPr>
      <w:r>
        <w:rPr>
          <w:lang w:eastAsia="de-DE"/>
        </w:rPr>
        <w:t>BLASLIB = /</w:t>
      </w:r>
      <w:proofErr w:type="spellStart"/>
      <w:r>
        <w:rPr>
          <w:lang w:eastAsia="de-DE"/>
        </w:rPr>
        <w:t>usr</w:t>
      </w:r>
      <w:proofErr w:type="spellEnd"/>
      <w:r>
        <w:rPr>
          <w:lang w:eastAsia="de-DE"/>
        </w:rPr>
        <w:t>/local/fluidity/BLAS-3.6.0/</w:t>
      </w:r>
      <w:proofErr w:type="spellStart"/>
      <w:r>
        <w:rPr>
          <w:lang w:eastAsia="de-DE"/>
        </w:rPr>
        <w:t>libblas.a</w:t>
      </w:r>
      <w:proofErr w:type="spellEnd"/>
    </w:p>
    <w:p w14:paraId="035599A4" w14:textId="77777777" w:rsidR="00A36527" w:rsidRPr="00595080" w:rsidRDefault="00A36527" w:rsidP="00595080">
      <w:pPr>
        <w:rPr>
          <w:rFonts w:cs="Arial"/>
          <w:lang w:eastAsia="de-DE"/>
        </w:rPr>
      </w:pPr>
      <w:r w:rsidRPr="00595080">
        <w:rPr>
          <w:rFonts w:cs="Arial"/>
          <w:lang w:eastAsia="de-DE"/>
        </w:rPr>
        <w:t xml:space="preserve">The LAPACK library </w:t>
      </w:r>
      <w:r w:rsidR="00595080" w:rsidRPr="00595080">
        <w:rPr>
          <w:rFonts w:cs="Arial"/>
          <w:lang w:eastAsia="de-DE"/>
        </w:rPr>
        <w:t>fi</w:t>
      </w:r>
      <w:r w:rsidRPr="00595080">
        <w:rPr>
          <w:rFonts w:cs="Arial"/>
          <w:lang w:eastAsia="de-DE"/>
        </w:rPr>
        <w:t xml:space="preserve">le is then built by issuing the `make' command, after which the </w:t>
      </w:r>
      <w:r w:rsidR="00595080" w:rsidRPr="00595080">
        <w:rPr>
          <w:rFonts w:cs="Arial"/>
          <w:lang w:eastAsia="de-DE"/>
        </w:rPr>
        <w:t>fi</w:t>
      </w:r>
      <w:r w:rsidRPr="00595080">
        <w:rPr>
          <w:rFonts w:cs="Arial"/>
          <w:lang w:eastAsia="de-DE"/>
        </w:rPr>
        <w:t>le</w:t>
      </w:r>
      <w:r w:rsidR="00595080">
        <w:rPr>
          <w:rFonts w:cs="Arial"/>
          <w:lang w:eastAsia="de-DE"/>
        </w:rPr>
        <w:t xml:space="preserve"> </w:t>
      </w:r>
      <w:r w:rsidRPr="00595080">
        <w:rPr>
          <w:rFonts w:cs="Arial"/>
          <w:lang w:eastAsia="de-DE"/>
        </w:rPr>
        <w:t>must be manually copied into the install directory:</w:t>
      </w:r>
    </w:p>
    <w:p w14:paraId="05F3E0DA" w14:textId="77777777" w:rsidR="00A36527" w:rsidRDefault="00A36527" w:rsidP="00595080">
      <w:pPr>
        <w:pStyle w:val="ListParagraph"/>
        <w:rPr>
          <w:lang w:eastAsia="de-DE"/>
        </w:rPr>
      </w:pPr>
      <w:r>
        <w:rPr>
          <w:lang w:eastAsia="de-DE"/>
        </w:rPr>
        <w:t>$ make</w:t>
      </w:r>
    </w:p>
    <w:p w14:paraId="7805CE7A" w14:textId="77777777" w:rsidR="00A36527" w:rsidRDefault="00A36527" w:rsidP="00595080">
      <w:pPr>
        <w:pStyle w:val="ListParagraph"/>
        <w:rPr>
          <w:lang w:eastAsia="de-DE"/>
        </w:rPr>
      </w:pPr>
      <w:r>
        <w:rPr>
          <w:lang w:eastAsia="de-DE"/>
        </w:rPr>
        <w:t xml:space="preserve">$ </w:t>
      </w:r>
      <w:proofErr w:type="spellStart"/>
      <w:proofErr w:type="gramStart"/>
      <w:r>
        <w:rPr>
          <w:lang w:eastAsia="de-DE"/>
        </w:rPr>
        <w:t>sudo</w:t>
      </w:r>
      <w:proofErr w:type="spellEnd"/>
      <w:proofErr w:type="gramEnd"/>
      <w:r>
        <w:rPr>
          <w:lang w:eastAsia="de-DE"/>
        </w:rPr>
        <w:t xml:space="preserve"> </w:t>
      </w:r>
      <w:proofErr w:type="spellStart"/>
      <w:r>
        <w:rPr>
          <w:lang w:eastAsia="de-DE"/>
        </w:rPr>
        <w:t>cp</w:t>
      </w:r>
      <w:proofErr w:type="spellEnd"/>
      <w:r>
        <w:rPr>
          <w:lang w:eastAsia="de-DE"/>
        </w:rPr>
        <w:t xml:space="preserve"> </w:t>
      </w:r>
      <w:proofErr w:type="spellStart"/>
      <w:r>
        <w:rPr>
          <w:lang w:eastAsia="de-DE"/>
        </w:rPr>
        <w:t>liblapack.a</w:t>
      </w:r>
      <w:proofErr w:type="spellEnd"/>
      <w:r>
        <w:rPr>
          <w:lang w:eastAsia="de-DE"/>
        </w:rPr>
        <w:t xml:space="preserve"> /</w:t>
      </w:r>
      <w:proofErr w:type="spellStart"/>
      <w:r>
        <w:rPr>
          <w:lang w:eastAsia="de-DE"/>
        </w:rPr>
        <w:t>usr</w:t>
      </w:r>
      <w:proofErr w:type="spellEnd"/>
      <w:r>
        <w:rPr>
          <w:lang w:eastAsia="de-DE"/>
        </w:rPr>
        <w:t>/local/fluidity/lapack-3.4.2/.</w:t>
      </w:r>
    </w:p>
    <w:p w14:paraId="11CF22DF" w14:textId="77777777" w:rsidR="00A36527" w:rsidRDefault="00A36527" w:rsidP="00595080">
      <w:pPr>
        <w:jc w:val="both"/>
        <w:rPr>
          <w:lang w:eastAsia="de-DE"/>
        </w:rPr>
      </w:pPr>
      <w:r>
        <w:rPr>
          <w:lang w:eastAsia="de-DE"/>
        </w:rPr>
        <w:t>Note that no environment variables need to be set for BLAS and LAPACK - you will tell</w:t>
      </w:r>
      <w:r w:rsidR="00595080">
        <w:rPr>
          <w:lang w:eastAsia="de-DE"/>
        </w:rPr>
        <w:t xml:space="preserve"> </w:t>
      </w:r>
      <w:r>
        <w:rPr>
          <w:lang w:eastAsia="de-DE"/>
        </w:rPr>
        <w:t xml:space="preserve">ATHAM-Fluidity where to </w:t>
      </w:r>
      <w:r w:rsidR="00595080">
        <w:rPr>
          <w:lang w:eastAsia="de-DE"/>
        </w:rPr>
        <w:t>fi</w:t>
      </w:r>
      <w:r>
        <w:rPr>
          <w:lang w:eastAsia="de-DE"/>
        </w:rPr>
        <w:t>nd these libraries directly in the con</w:t>
      </w:r>
      <w:r w:rsidR="00595080">
        <w:rPr>
          <w:lang w:eastAsia="de-DE"/>
        </w:rPr>
        <w:t>fi</w:t>
      </w:r>
      <w:r>
        <w:rPr>
          <w:lang w:eastAsia="de-DE"/>
        </w:rPr>
        <w:t>gure command.</w:t>
      </w:r>
    </w:p>
    <w:p w14:paraId="527984ED" w14:textId="77777777" w:rsidR="00A36527" w:rsidRDefault="00A36527" w:rsidP="00595080">
      <w:pPr>
        <w:pStyle w:val="Heading3"/>
        <w:rPr>
          <w:lang w:eastAsia="de-DE"/>
        </w:rPr>
      </w:pPr>
      <w:proofErr w:type="spellStart"/>
      <w:r>
        <w:rPr>
          <w:lang w:eastAsia="de-DE"/>
        </w:rPr>
        <w:t>PETSc</w:t>
      </w:r>
      <w:proofErr w:type="spellEnd"/>
    </w:p>
    <w:p w14:paraId="1AED4F9E" w14:textId="77777777" w:rsidR="00A36527" w:rsidRPr="000E522A" w:rsidRDefault="00A36527" w:rsidP="000E522A">
      <w:pPr>
        <w:jc w:val="both"/>
        <w:rPr>
          <w:rFonts w:cs="Arial"/>
          <w:lang w:eastAsia="de-DE"/>
        </w:rPr>
      </w:pPr>
      <w:proofErr w:type="spellStart"/>
      <w:r w:rsidRPr="000E522A">
        <w:rPr>
          <w:rFonts w:cs="Arial"/>
          <w:lang w:eastAsia="de-DE"/>
        </w:rPr>
        <w:t>PETSc</w:t>
      </w:r>
      <w:proofErr w:type="spellEnd"/>
      <w:r w:rsidRPr="000E522A">
        <w:rPr>
          <w:rFonts w:cs="Arial"/>
          <w:lang w:eastAsia="de-DE"/>
        </w:rPr>
        <w:t xml:space="preserve"> is used to provide matrix solvers in ATHAM-Fluidity. Here, we install </w:t>
      </w:r>
      <w:proofErr w:type="spellStart"/>
      <w:r w:rsidRPr="000E522A">
        <w:rPr>
          <w:rFonts w:cs="Arial"/>
          <w:lang w:eastAsia="de-DE"/>
        </w:rPr>
        <w:t>PETSc</w:t>
      </w:r>
      <w:proofErr w:type="spellEnd"/>
      <w:r w:rsidRPr="000E522A">
        <w:rPr>
          <w:rFonts w:cs="Arial"/>
          <w:lang w:eastAsia="de-DE"/>
        </w:rPr>
        <w:t xml:space="preserve"> 3.5.4.</w:t>
      </w:r>
      <w:r w:rsidR="000E522A">
        <w:rPr>
          <w:rFonts w:cs="Arial"/>
          <w:lang w:eastAsia="de-DE"/>
        </w:rPr>
        <w:t xml:space="preserve"> </w:t>
      </w:r>
      <w:r w:rsidRPr="000E522A">
        <w:rPr>
          <w:rFonts w:cs="Arial"/>
          <w:lang w:eastAsia="de-DE"/>
        </w:rPr>
        <w:t>The source code can be downloaded from http://www.mcs.anl.gov/petsc/download/ (</w:t>
      </w:r>
      <w:proofErr w:type="spellStart"/>
      <w:r w:rsidRPr="000E522A">
        <w:rPr>
          <w:rFonts w:cs="Arial"/>
          <w:lang w:eastAsia="de-DE"/>
        </w:rPr>
        <w:t>petsc</w:t>
      </w:r>
      <w:proofErr w:type="spellEnd"/>
      <w:r w:rsidRPr="000E522A">
        <w:rPr>
          <w:rFonts w:cs="Arial"/>
          <w:lang w:eastAsia="de-DE"/>
        </w:rPr>
        <w:t>-</w:t>
      </w:r>
      <w:r w:rsidR="000E522A">
        <w:rPr>
          <w:rFonts w:cs="Arial"/>
          <w:lang w:eastAsia="de-DE"/>
        </w:rPr>
        <w:t xml:space="preserve"> </w:t>
      </w:r>
      <w:r w:rsidRPr="000E522A">
        <w:rPr>
          <w:rFonts w:cs="Arial"/>
          <w:lang w:eastAsia="de-DE"/>
        </w:rPr>
        <w:lastRenderedPageBreak/>
        <w:t xml:space="preserve">3.5.4.tar.gz). </w:t>
      </w:r>
      <w:proofErr w:type="spellStart"/>
      <w:r w:rsidRPr="000E522A">
        <w:rPr>
          <w:rFonts w:cs="Arial"/>
          <w:lang w:eastAsia="de-DE"/>
        </w:rPr>
        <w:t>Untar</w:t>
      </w:r>
      <w:proofErr w:type="spellEnd"/>
      <w:r w:rsidRPr="000E522A">
        <w:rPr>
          <w:rFonts w:cs="Arial"/>
          <w:lang w:eastAsia="de-DE"/>
        </w:rPr>
        <w:t xml:space="preserve"> this </w:t>
      </w:r>
      <w:r w:rsidR="000E522A">
        <w:rPr>
          <w:rFonts w:cs="Arial"/>
          <w:lang w:eastAsia="de-DE"/>
        </w:rPr>
        <w:t>fi</w:t>
      </w:r>
      <w:r w:rsidRPr="000E522A">
        <w:rPr>
          <w:rFonts w:cs="Arial"/>
          <w:lang w:eastAsia="de-DE"/>
        </w:rPr>
        <w:t>le locally, move into the untarred directory, and prepare an install</w:t>
      </w:r>
      <w:r w:rsidR="000E522A">
        <w:rPr>
          <w:rFonts w:cs="Arial"/>
          <w:lang w:eastAsia="de-DE"/>
        </w:rPr>
        <w:t xml:space="preserve"> </w:t>
      </w:r>
      <w:r w:rsidRPr="000E522A">
        <w:rPr>
          <w:rFonts w:cs="Arial"/>
          <w:lang w:eastAsia="de-DE"/>
        </w:rPr>
        <w:t>directory:</w:t>
      </w:r>
    </w:p>
    <w:p w14:paraId="1D1419DF" w14:textId="77777777" w:rsidR="00A36527" w:rsidRDefault="00A36527" w:rsidP="000E522A">
      <w:pPr>
        <w:pStyle w:val="ListParagraph"/>
        <w:rPr>
          <w:lang w:eastAsia="de-DE"/>
        </w:rPr>
      </w:pPr>
      <w:r>
        <w:rPr>
          <w:lang w:eastAsia="de-DE"/>
        </w:rPr>
        <w:t xml:space="preserve">$ </w:t>
      </w:r>
      <w:proofErr w:type="gramStart"/>
      <w:r>
        <w:rPr>
          <w:lang w:eastAsia="de-DE"/>
        </w:rPr>
        <w:t>tar</w:t>
      </w:r>
      <w:proofErr w:type="gramEnd"/>
      <w:r>
        <w:rPr>
          <w:lang w:eastAsia="de-DE"/>
        </w:rPr>
        <w:t xml:space="preserve"> -xzvf petsc-3.5.4.tar.gz</w:t>
      </w:r>
    </w:p>
    <w:p w14:paraId="27313FB4" w14:textId="77777777" w:rsidR="00A36527" w:rsidRDefault="00A36527" w:rsidP="000E522A">
      <w:pPr>
        <w:pStyle w:val="ListParagraph"/>
        <w:rPr>
          <w:lang w:eastAsia="de-DE"/>
        </w:rPr>
      </w:pPr>
      <w:r>
        <w:rPr>
          <w:lang w:eastAsia="de-DE"/>
        </w:rPr>
        <w:t xml:space="preserve">$ </w:t>
      </w:r>
      <w:proofErr w:type="gramStart"/>
      <w:r>
        <w:rPr>
          <w:lang w:eastAsia="de-DE"/>
        </w:rPr>
        <w:t>cd</w:t>
      </w:r>
      <w:proofErr w:type="gramEnd"/>
      <w:r>
        <w:rPr>
          <w:lang w:eastAsia="de-DE"/>
        </w:rPr>
        <w:t xml:space="preserve"> petsc-3.5.4</w:t>
      </w:r>
    </w:p>
    <w:p w14:paraId="27659F01" w14:textId="77777777" w:rsidR="00A36527" w:rsidRDefault="00A36527" w:rsidP="000E522A">
      <w:pPr>
        <w:pStyle w:val="ListParagraph"/>
        <w:rPr>
          <w:lang w:eastAsia="de-DE"/>
        </w:rPr>
      </w:pPr>
      <w:r>
        <w:rPr>
          <w:lang w:eastAsia="de-DE"/>
        </w:rPr>
        <w:t xml:space="preserve">$ </w:t>
      </w:r>
      <w:proofErr w:type="spellStart"/>
      <w:proofErr w:type="gramStart"/>
      <w:r>
        <w:rPr>
          <w:lang w:eastAsia="de-DE"/>
        </w:rPr>
        <w:t>sudo</w:t>
      </w:r>
      <w:proofErr w:type="spellEnd"/>
      <w:proofErr w:type="gramEnd"/>
      <w:r>
        <w:rPr>
          <w:lang w:eastAsia="de-DE"/>
        </w:rPr>
        <w:t xml:space="preserve"> </w:t>
      </w:r>
      <w:proofErr w:type="spellStart"/>
      <w:r>
        <w:rPr>
          <w:lang w:eastAsia="de-DE"/>
        </w:rPr>
        <w:t>mkdir</w:t>
      </w:r>
      <w:proofErr w:type="spellEnd"/>
      <w:r>
        <w:rPr>
          <w:lang w:eastAsia="de-DE"/>
        </w:rPr>
        <w:t xml:space="preserve"> /</w:t>
      </w:r>
      <w:proofErr w:type="spellStart"/>
      <w:r>
        <w:rPr>
          <w:lang w:eastAsia="de-DE"/>
        </w:rPr>
        <w:t>usr</w:t>
      </w:r>
      <w:proofErr w:type="spellEnd"/>
      <w:r>
        <w:rPr>
          <w:lang w:eastAsia="de-DE"/>
        </w:rPr>
        <w:t>/local/fluidity/petsc-3.5.4</w:t>
      </w:r>
    </w:p>
    <w:p w14:paraId="0091AF33" w14:textId="77777777" w:rsidR="00A36527" w:rsidRPr="000E522A" w:rsidRDefault="00A36527" w:rsidP="000E522A">
      <w:pPr>
        <w:jc w:val="both"/>
        <w:rPr>
          <w:rFonts w:cs="Arial"/>
          <w:lang w:eastAsia="de-DE"/>
        </w:rPr>
      </w:pPr>
      <w:proofErr w:type="spellStart"/>
      <w:r w:rsidRPr="000E522A">
        <w:rPr>
          <w:rFonts w:cs="Arial"/>
          <w:lang w:eastAsia="de-DE"/>
        </w:rPr>
        <w:t>PETSc</w:t>
      </w:r>
      <w:proofErr w:type="spellEnd"/>
      <w:r w:rsidRPr="000E522A">
        <w:rPr>
          <w:rFonts w:cs="Arial"/>
          <w:lang w:eastAsia="de-DE"/>
        </w:rPr>
        <w:t xml:space="preserve"> has some dependencies of its own that </w:t>
      </w:r>
      <w:r w:rsidR="000E522A">
        <w:rPr>
          <w:rFonts w:cs="Arial"/>
          <w:lang w:eastAsia="de-DE"/>
        </w:rPr>
        <w:t>need to be installed before configuring and in</w:t>
      </w:r>
      <w:r w:rsidRPr="000E522A">
        <w:rPr>
          <w:rFonts w:cs="Arial"/>
          <w:lang w:eastAsia="de-DE"/>
        </w:rPr>
        <w:t xml:space="preserve">stalling </w:t>
      </w:r>
      <w:proofErr w:type="spellStart"/>
      <w:r w:rsidRPr="000E522A">
        <w:rPr>
          <w:rFonts w:cs="Arial"/>
          <w:lang w:eastAsia="de-DE"/>
        </w:rPr>
        <w:t>PETSc</w:t>
      </w:r>
      <w:proofErr w:type="spellEnd"/>
      <w:r w:rsidRPr="000E522A">
        <w:rPr>
          <w:rFonts w:cs="Arial"/>
          <w:lang w:eastAsia="de-DE"/>
        </w:rPr>
        <w:t xml:space="preserve"> itself. Of these dependencies, those that are most likely not on your system</w:t>
      </w:r>
      <w:r w:rsidR="000E522A">
        <w:rPr>
          <w:rFonts w:cs="Arial"/>
          <w:lang w:eastAsia="de-DE"/>
        </w:rPr>
        <w:t xml:space="preserve"> </w:t>
      </w:r>
      <w:r w:rsidRPr="000E522A">
        <w:rPr>
          <w:rFonts w:cs="Arial"/>
          <w:lang w:eastAsia="de-DE"/>
        </w:rPr>
        <w:t xml:space="preserve">by default are </w:t>
      </w:r>
      <w:proofErr w:type="spellStart"/>
      <w:r w:rsidRPr="000E522A">
        <w:rPr>
          <w:rFonts w:cs="Arial"/>
          <w:lang w:eastAsia="de-DE"/>
        </w:rPr>
        <w:t>cmake</w:t>
      </w:r>
      <w:proofErr w:type="spellEnd"/>
      <w:r w:rsidRPr="000E522A">
        <w:rPr>
          <w:rFonts w:cs="Arial"/>
          <w:lang w:eastAsia="de-DE"/>
        </w:rPr>
        <w:t>, bison and flex. It should be OK to install the latest releases of these</w:t>
      </w:r>
      <w:r w:rsidR="000E522A">
        <w:rPr>
          <w:rFonts w:cs="Arial"/>
          <w:lang w:eastAsia="de-DE"/>
        </w:rPr>
        <w:t xml:space="preserve"> </w:t>
      </w:r>
      <w:r w:rsidRPr="000E522A">
        <w:rPr>
          <w:rFonts w:cs="Arial"/>
          <w:lang w:eastAsia="de-DE"/>
        </w:rPr>
        <w:t>dependencies, and so the command line package management tool can be used. On Ubuntu, you</w:t>
      </w:r>
      <w:r w:rsidR="000E522A">
        <w:rPr>
          <w:rFonts w:cs="Arial"/>
          <w:lang w:eastAsia="de-DE"/>
        </w:rPr>
        <w:t xml:space="preserve"> </w:t>
      </w:r>
      <w:r w:rsidRPr="000E522A">
        <w:rPr>
          <w:rFonts w:cs="Arial"/>
          <w:lang w:eastAsia="de-DE"/>
        </w:rPr>
        <w:t>would issue the following commands:</w:t>
      </w:r>
    </w:p>
    <w:p w14:paraId="6FFAF617" w14:textId="77777777" w:rsidR="00A36527" w:rsidRDefault="00A36527" w:rsidP="000E522A">
      <w:pPr>
        <w:pStyle w:val="ListParagraph"/>
        <w:rPr>
          <w:lang w:eastAsia="de-DE"/>
        </w:rPr>
      </w:pPr>
      <w:r>
        <w:rPr>
          <w:lang w:eastAsia="de-DE"/>
        </w:rPr>
        <w:t xml:space="preserve">$ </w:t>
      </w:r>
      <w:proofErr w:type="spellStart"/>
      <w:proofErr w:type="gramStart"/>
      <w:r>
        <w:rPr>
          <w:lang w:eastAsia="de-DE"/>
        </w:rPr>
        <w:t>sudo</w:t>
      </w:r>
      <w:proofErr w:type="spellEnd"/>
      <w:proofErr w:type="gramEnd"/>
      <w:r>
        <w:rPr>
          <w:lang w:eastAsia="de-DE"/>
        </w:rPr>
        <w:t xml:space="preserve"> apt-get update</w:t>
      </w:r>
    </w:p>
    <w:p w14:paraId="09BFC3E6" w14:textId="77777777" w:rsidR="00A36527" w:rsidRDefault="00A36527" w:rsidP="000E522A">
      <w:pPr>
        <w:pStyle w:val="ListParagraph"/>
        <w:rPr>
          <w:lang w:eastAsia="de-DE"/>
        </w:rPr>
      </w:pPr>
      <w:r>
        <w:rPr>
          <w:lang w:eastAsia="de-DE"/>
        </w:rPr>
        <w:t xml:space="preserve">$ </w:t>
      </w:r>
      <w:proofErr w:type="spellStart"/>
      <w:proofErr w:type="gramStart"/>
      <w:r>
        <w:rPr>
          <w:lang w:eastAsia="de-DE"/>
        </w:rPr>
        <w:t>sudo</w:t>
      </w:r>
      <w:proofErr w:type="spellEnd"/>
      <w:proofErr w:type="gramEnd"/>
      <w:r>
        <w:rPr>
          <w:lang w:eastAsia="de-DE"/>
        </w:rPr>
        <w:t xml:space="preserve"> apt-get install </w:t>
      </w:r>
      <w:proofErr w:type="spellStart"/>
      <w:r>
        <w:rPr>
          <w:lang w:eastAsia="de-DE"/>
        </w:rPr>
        <w:t>cmake</w:t>
      </w:r>
      <w:proofErr w:type="spellEnd"/>
      <w:r>
        <w:rPr>
          <w:lang w:eastAsia="de-DE"/>
        </w:rPr>
        <w:t xml:space="preserve"> bison flex</w:t>
      </w:r>
    </w:p>
    <w:p w14:paraId="1CCB1105" w14:textId="77777777" w:rsidR="00A36527" w:rsidRDefault="00A36527" w:rsidP="000E522A">
      <w:pPr>
        <w:rPr>
          <w:lang w:eastAsia="de-DE"/>
        </w:rPr>
      </w:pPr>
      <w:r>
        <w:rPr>
          <w:lang w:eastAsia="de-DE"/>
        </w:rPr>
        <w:t>Next, iss</w:t>
      </w:r>
      <w:r w:rsidR="000E522A">
        <w:rPr>
          <w:lang w:eastAsia="de-DE"/>
        </w:rPr>
        <w:t>ue the following command to confi</w:t>
      </w:r>
      <w:r>
        <w:rPr>
          <w:lang w:eastAsia="de-DE"/>
        </w:rPr>
        <w:t xml:space="preserve">gure </w:t>
      </w:r>
      <w:proofErr w:type="spellStart"/>
      <w:r>
        <w:rPr>
          <w:lang w:eastAsia="de-DE"/>
        </w:rPr>
        <w:t>PETSc</w:t>
      </w:r>
      <w:proofErr w:type="spellEnd"/>
      <w:r>
        <w:rPr>
          <w:lang w:eastAsia="de-DE"/>
        </w:rPr>
        <w:t>:</w:t>
      </w:r>
    </w:p>
    <w:p w14:paraId="6F63AAB3" w14:textId="7A5AE6CB" w:rsidR="00E068AE" w:rsidRDefault="00A36527" w:rsidP="00943B64">
      <w:pPr>
        <w:pStyle w:val="ListParagraph"/>
        <w:spacing w:after="0"/>
        <w:rPr>
          <w:lang w:eastAsia="de-DE"/>
        </w:rPr>
      </w:pPr>
      <w:r>
        <w:rPr>
          <w:lang w:eastAsia="de-DE"/>
        </w:rPr>
        <w:t>$</w:t>
      </w:r>
      <w:r w:rsidRPr="00A36527">
        <w:rPr>
          <w:lang w:eastAsia="de-DE"/>
        </w:rPr>
        <w:t xml:space="preserve"> </w:t>
      </w:r>
      <w:r>
        <w:rPr>
          <w:lang w:eastAsia="de-DE"/>
        </w:rPr>
        <w:t>./configure --prefix=/</w:t>
      </w:r>
      <w:proofErr w:type="spellStart"/>
      <w:r>
        <w:rPr>
          <w:lang w:eastAsia="de-DE"/>
        </w:rPr>
        <w:t>usr</w:t>
      </w:r>
      <w:proofErr w:type="spellEnd"/>
      <w:r>
        <w:rPr>
          <w:lang w:eastAsia="de-DE"/>
        </w:rPr>
        <w:t>/local/fluidity/petsc-3.5.4 --download-</w:t>
      </w:r>
      <w:proofErr w:type="spellStart"/>
      <w:r>
        <w:rPr>
          <w:lang w:eastAsia="de-DE"/>
        </w:rPr>
        <w:t>fblaslapack</w:t>
      </w:r>
      <w:proofErr w:type="spellEnd"/>
      <w:r>
        <w:rPr>
          <w:lang w:eastAsia="de-DE"/>
        </w:rPr>
        <w:t xml:space="preserve">=1 </w:t>
      </w:r>
      <w:r w:rsidR="00E068AE">
        <w:rPr>
          <w:lang w:eastAsia="de-DE"/>
        </w:rPr>
        <w:t xml:space="preserve"> \</w:t>
      </w:r>
    </w:p>
    <w:p w14:paraId="3039F14D" w14:textId="77777777" w:rsidR="00E068AE" w:rsidRDefault="00A36527" w:rsidP="00943B64">
      <w:pPr>
        <w:pStyle w:val="ListParagraph"/>
        <w:spacing w:after="0"/>
        <w:ind w:firstLine="696"/>
        <w:rPr>
          <w:lang w:eastAsia="de-DE"/>
        </w:rPr>
      </w:pPr>
      <w:r>
        <w:rPr>
          <w:lang w:eastAsia="de-DE"/>
        </w:rPr>
        <w:t>--download-blacs=1 --download-scalapack=1 --download-ptscotch=1</w:t>
      </w:r>
      <w:r w:rsidR="00E068AE">
        <w:rPr>
          <w:lang w:eastAsia="de-DE"/>
        </w:rPr>
        <w:t xml:space="preserve">  \</w:t>
      </w:r>
      <w:r>
        <w:rPr>
          <w:lang w:eastAsia="de-DE"/>
        </w:rPr>
        <w:t xml:space="preserve"> </w:t>
      </w:r>
    </w:p>
    <w:p w14:paraId="678A6A00" w14:textId="41AF5CD0" w:rsidR="00E068AE" w:rsidRDefault="00A36527" w:rsidP="00943B64">
      <w:pPr>
        <w:pStyle w:val="ListParagraph"/>
        <w:spacing w:after="0"/>
        <w:ind w:left="1416"/>
        <w:rPr>
          <w:lang w:eastAsia="de-DE"/>
        </w:rPr>
      </w:pPr>
      <w:r>
        <w:rPr>
          <w:lang w:eastAsia="de-DE"/>
        </w:rPr>
        <w:t>--download-mumps=1 --download-</w:t>
      </w:r>
      <w:proofErr w:type="spellStart"/>
      <w:r>
        <w:rPr>
          <w:lang w:eastAsia="de-DE"/>
        </w:rPr>
        <w:t>hypre</w:t>
      </w:r>
      <w:proofErr w:type="spellEnd"/>
      <w:r>
        <w:rPr>
          <w:lang w:eastAsia="de-DE"/>
        </w:rPr>
        <w:t>=1 --download-</w:t>
      </w:r>
      <w:proofErr w:type="spellStart"/>
      <w:r>
        <w:rPr>
          <w:lang w:eastAsia="de-DE"/>
        </w:rPr>
        <w:t>suitesparse</w:t>
      </w:r>
      <w:proofErr w:type="spellEnd"/>
      <w:r>
        <w:rPr>
          <w:lang w:eastAsia="de-DE"/>
        </w:rPr>
        <w:t xml:space="preserve">=1 </w:t>
      </w:r>
      <w:r w:rsidR="00E068AE">
        <w:rPr>
          <w:lang w:eastAsia="de-DE"/>
        </w:rPr>
        <w:t>\</w:t>
      </w:r>
    </w:p>
    <w:p w14:paraId="3558A4B7" w14:textId="764C489B" w:rsidR="00A36527" w:rsidRDefault="00A36527" w:rsidP="00943B64">
      <w:pPr>
        <w:pStyle w:val="ListParagraph"/>
        <w:ind w:left="1416"/>
        <w:rPr>
          <w:lang w:eastAsia="de-DE"/>
        </w:rPr>
      </w:pPr>
      <w:r>
        <w:rPr>
          <w:lang w:eastAsia="de-DE"/>
        </w:rPr>
        <w:t>--download-ml=1 --with-</w:t>
      </w:r>
      <w:proofErr w:type="spellStart"/>
      <w:r>
        <w:rPr>
          <w:lang w:eastAsia="de-DE"/>
        </w:rPr>
        <w:t>fortran</w:t>
      </w:r>
      <w:proofErr w:type="spellEnd"/>
      <w:r>
        <w:rPr>
          <w:lang w:eastAsia="de-DE"/>
        </w:rPr>
        <w:t>-interfaces=1</w:t>
      </w:r>
    </w:p>
    <w:p w14:paraId="24B3C74A" w14:textId="77777777" w:rsidR="00A36527" w:rsidRDefault="00A36527" w:rsidP="000E522A">
      <w:pPr>
        <w:jc w:val="both"/>
        <w:rPr>
          <w:lang w:eastAsia="de-DE"/>
        </w:rPr>
      </w:pPr>
      <w:r>
        <w:rPr>
          <w:lang w:eastAsia="de-DE"/>
        </w:rPr>
        <w:t>After a successfu</w:t>
      </w:r>
      <w:r w:rsidR="000E522A">
        <w:rPr>
          <w:lang w:eastAsia="de-DE"/>
        </w:rPr>
        <w:t>l confi</w:t>
      </w:r>
      <w:r>
        <w:rPr>
          <w:lang w:eastAsia="de-DE"/>
        </w:rPr>
        <w:t>guration, you should see something similar to the following output in</w:t>
      </w:r>
      <w:r w:rsidR="000E522A">
        <w:rPr>
          <w:lang w:eastAsia="de-DE"/>
        </w:rPr>
        <w:t xml:space="preserve"> </w:t>
      </w:r>
      <w:r>
        <w:rPr>
          <w:lang w:eastAsia="de-DE"/>
        </w:rPr>
        <w:t>the terminal window:</w:t>
      </w:r>
    </w:p>
    <w:p w14:paraId="1FF12E50" w14:textId="6E568E26" w:rsidR="00A36527" w:rsidRDefault="00A36527" w:rsidP="000E522A">
      <w:pPr>
        <w:pStyle w:val="ListParagraph"/>
        <w:jc w:val="both"/>
        <w:rPr>
          <w:lang w:eastAsia="de-DE"/>
        </w:rPr>
      </w:pPr>
      <w:r>
        <w:rPr>
          <w:lang w:eastAsia="de-DE"/>
        </w:rPr>
        <w:t xml:space="preserve">Configure stage complete. </w:t>
      </w:r>
      <w:r w:rsidR="000E522A">
        <w:rPr>
          <w:lang w:eastAsia="de-DE"/>
        </w:rPr>
        <w:t xml:space="preserve"> </w:t>
      </w:r>
      <w:r>
        <w:rPr>
          <w:lang w:eastAsia="de-DE"/>
        </w:rPr>
        <w:t xml:space="preserve">Now build </w:t>
      </w:r>
      <w:proofErr w:type="spellStart"/>
      <w:r>
        <w:rPr>
          <w:lang w:eastAsia="de-DE"/>
        </w:rPr>
        <w:t>PETSc</w:t>
      </w:r>
      <w:proofErr w:type="spellEnd"/>
      <w:r>
        <w:rPr>
          <w:lang w:eastAsia="de-DE"/>
        </w:rPr>
        <w:t xml:space="preserve"> libraries with (</w:t>
      </w:r>
      <w:proofErr w:type="spellStart"/>
      <w:r>
        <w:rPr>
          <w:lang w:eastAsia="de-DE"/>
        </w:rPr>
        <w:t>gnumake</w:t>
      </w:r>
      <w:proofErr w:type="spellEnd"/>
      <w:r>
        <w:rPr>
          <w:lang w:eastAsia="de-DE"/>
        </w:rPr>
        <w:t xml:space="preserve"> build):</w:t>
      </w:r>
      <w:r w:rsidR="000E522A">
        <w:rPr>
          <w:lang w:eastAsia="de-DE"/>
        </w:rPr>
        <w:t xml:space="preserve"> </w:t>
      </w:r>
      <w:r>
        <w:rPr>
          <w:lang w:eastAsia="de-DE"/>
        </w:rPr>
        <w:t>make PETSC DIR=/home/</w:t>
      </w:r>
      <w:r w:rsidR="00481923">
        <w:rPr>
          <w:lang w:eastAsia="de-DE"/>
        </w:rPr>
        <w:t>[user]</w:t>
      </w:r>
      <w:r>
        <w:rPr>
          <w:lang w:eastAsia="de-DE"/>
        </w:rPr>
        <w:t>/</w:t>
      </w:r>
      <w:proofErr w:type="spellStart"/>
      <w:r>
        <w:rPr>
          <w:lang w:eastAsia="de-DE"/>
        </w:rPr>
        <w:t>tarfiles</w:t>
      </w:r>
      <w:proofErr w:type="spellEnd"/>
      <w:r>
        <w:rPr>
          <w:lang w:eastAsia="de-DE"/>
        </w:rPr>
        <w:t>/petsc-3.5.4 PETSC ARCH=arch-linux2-c-debug all</w:t>
      </w:r>
    </w:p>
    <w:p w14:paraId="028A7108" w14:textId="77777777" w:rsidR="00A36527" w:rsidRPr="000E522A" w:rsidRDefault="00A36527" w:rsidP="000E522A">
      <w:pPr>
        <w:jc w:val="both"/>
        <w:rPr>
          <w:rFonts w:cs="Arial"/>
          <w:lang w:eastAsia="de-DE"/>
        </w:rPr>
      </w:pPr>
      <w:r w:rsidRPr="000E522A">
        <w:rPr>
          <w:rFonts w:cs="Arial"/>
          <w:lang w:eastAsia="de-DE"/>
        </w:rPr>
        <w:t>Copy and paste the entire line starting with `make' from your terminal into the command prompt</w:t>
      </w:r>
      <w:r w:rsidR="000E522A">
        <w:rPr>
          <w:rFonts w:cs="Arial"/>
          <w:lang w:eastAsia="de-DE"/>
        </w:rPr>
        <w:t xml:space="preserve"> </w:t>
      </w:r>
      <w:r w:rsidRPr="000E522A">
        <w:rPr>
          <w:rFonts w:cs="Arial"/>
          <w:lang w:eastAsia="de-DE"/>
        </w:rPr>
        <w:t>and press Enter. After this stage has completed successfully, you should see something similar</w:t>
      </w:r>
      <w:r w:rsidR="000E522A">
        <w:rPr>
          <w:rFonts w:cs="Arial"/>
          <w:lang w:eastAsia="de-DE"/>
        </w:rPr>
        <w:t xml:space="preserve"> </w:t>
      </w:r>
      <w:r w:rsidRPr="000E522A">
        <w:rPr>
          <w:rFonts w:cs="Arial"/>
          <w:lang w:eastAsia="de-DE"/>
        </w:rPr>
        <w:t>to the following output in the terminal window:</w:t>
      </w:r>
    </w:p>
    <w:p w14:paraId="141EFBB4" w14:textId="77777777" w:rsidR="000E522A" w:rsidRDefault="000E522A" w:rsidP="00A36527">
      <w:pPr>
        <w:autoSpaceDE w:val="0"/>
        <w:autoSpaceDN w:val="0"/>
        <w:adjustRightInd w:val="0"/>
        <w:spacing w:after="0" w:line="240" w:lineRule="auto"/>
        <w:rPr>
          <w:rFonts w:ascii="CMR10" w:hAnsi="CMR10" w:cs="CMR10"/>
          <w:sz w:val="20"/>
          <w:szCs w:val="20"/>
          <w:lang w:eastAsia="de-DE"/>
        </w:rPr>
      </w:pPr>
    </w:p>
    <w:p w14:paraId="03AAD9ED" w14:textId="5A18392E" w:rsidR="00A36527" w:rsidRDefault="00A36527" w:rsidP="001E2536">
      <w:pPr>
        <w:pStyle w:val="ListParagraph"/>
        <w:jc w:val="both"/>
        <w:rPr>
          <w:lang w:eastAsia="de-DE"/>
        </w:rPr>
      </w:pPr>
      <w:r>
        <w:rPr>
          <w:lang w:eastAsia="de-DE"/>
        </w:rPr>
        <w:t>Now to install the libraries do:</w:t>
      </w:r>
      <w:r w:rsidR="001E2536">
        <w:rPr>
          <w:lang w:eastAsia="de-DE"/>
        </w:rPr>
        <w:t xml:space="preserve"> </w:t>
      </w:r>
      <w:r>
        <w:rPr>
          <w:lang w:eastAsia="de-DE"/>
        </w:rPr>
        <w:t>make PETSC DIR=/home/</w:t>
      </w:r>
      <w:r w:rsidR="00481923">
        <w:rPr>
          <w:lang w:eastAsia="de-DE"/>
        </w:rPr>
        <w:t>[user]</w:t>
      </w:r>
      <w:r>
        <w:rPr>
          <w:lang w:eastAsia="de-DE"/>
        </w:rPr>
        <w:t>/</w:t>
      </w:r>
      <w:proofErr w:type="spellStart"/>
      <w:r>
        <w:rPr>
          <w:lang w:eastAsia="de-DE"/>
        </w:rPr>
        <w:t>tarfiles</w:t>
      </w:r>
      <w:proofErr w:type="spellEnd"/>
      <w:r>
        <w:rPr>
          <w:lang w:eastAsia="de-DE"/>
        </w:rPr>
        <w:t>/petsc-3.5.4 PETSC ARCH=arch-linux2-c-debug install</w:t>
      </w:r>
    </w:p>
    <w:p w14:paraId="4C76FFAF" w14:textId="77777777" w:rsidR="00A36527" w:rsidRDefault="00A36527" w:rsidP="00A36527">
      <w:pPr>
        <w:jc w:val="both"/>
        <w:rPr>
          <w:rFonts w:ascii="CMR10" w:hAnsi="CMR10" w:cs="CMR10"/>
          <w:sz w:val="20"/>
          <w:szCs w:val="20"/>
          <w:lang w:eastAsia="de-DE"/>
        </w:rPr>
      </w:pPr>
      <w:r w:rsidRPr="001E2536">
        <w:rPr>
          <w:rFonts w:cs="Arial"/>
          <w:lang w:eastAsia="de-DE"/>
        </w:rPr>
        <w:t xml:space="preserve">Again, copy and paste the entire line starting with `make' </w:t>
      </w:r>
      <w:r w:rsidR="001E2536">
        <w:rPr>
          <w:rFonts w:cs="Arial"/>
          <w:lang w:eastAsia="de-DE"/>
        </w:rPr>
        <w:t>from your terminal into the com</w:t>
      </w:r>
      <w:r w:rsidRPr="001E2536">
        <w:rPr>
          <w:rFonts w:cs="Arial"/>
          <w:lang w:eastAsia="de-DE"/>
        </w:rPr>
        <w:t>mand prompt, but this time add `</w:t>
      </w:r>
      <w:proofErr w:type="spellStart"/>
      <w:r w:rsidRPr="001E2536">
        <w:rPr>
          <w:rFonts w:cs="Arial"/>
          <w:lang w:eastAsia="de-DE"/>
        </w:rPr>
        <w:t>sudo</w:t>
      </w:r>
      <w:proofErr w:type="spellEnd"/>
      <w:r w:rsidRPr="001E2536">
        <w:rPr>
          <w:rFonts w:cs="Arial"/>
          <w:lang w:eastAsia="de-DE"/>
        </w:rPr>
        <w:t>' to the beginning of the line before pressing Enter.</w:t>
      </w:r>
      <w:r w:rsidR="001E2536">
        <w:rPr>
          <w:rFonts w:cs="Arial"/>
          <w:lang w:eastAsia="de-DE"/>
        </w:rPr>
        <w:t xml:space="preserve"> </w:t>
      </w:r>
      <w:r w:rsidRPr="001E2536">
        <w:rPr>
          <w:rFonts w:cs="Arial"/>
          <w:lang w:eastAsia="de-DE"/>
        </w:rPr>
        <w:t>You</w:t>
      </w:r>
      <w:r w:rsidR="001E2536">
        <w:rPr>
          <w:rFonts w:cs="Arial"/>
          <w:lang w:eastAsia="de-DE"/>
        </w:rPr>
        <w:t xml:space="preserve"> </w:t>
      </w:r>
      <w:r w:rsidRPr="001E2536">
        <w:rPr>
          <w:rFonts w:cs="Arial"/>
          <w:lang w:eastAsia="de-DE"/>
        </w:rPr>
        <w:t>should then see something similar to the following output in the terminal window:</w:t>
      </w:r>
    </w:p>
    <w:p w14:paraId="0C3BCB52" w14:textId="77777777" w:rsidR="00A36527" w:rsidRDefault="00A36527" w:rsidP="001E2536">
      <w:pPr>
        <w:pStyle w:val="ListParagraph"/>
        <w:jc w:val="both"/>
        <w:rPr>
          <w:lang w:eastAsia="de-DE"/>
        </w:rPr>
      </w:pPr>
      <w:r>
        <w:rPr>
          <w:lang w:eastAsia="de-DE"/>
        </w:rPr>
        <w:t>Install complete.</w:t>
      </w:r>
      <w:r w:rsidR="001E2536">
        <w:rPr>
          <w:lang w:eastAsia="de-DE"/>
        </w:rPr>
        <w:t xml:space="preserve"> </w:t>
      </w:r>
      <w:r>
        <w:rPr>
          <w:lang w:eastAsia="de-DE"/>
        </w:rPr>
        <w:t>Now to check if the libraries are working do (in current directory):</w:t>
      </w:r>
      <w:r w:rsidR="001E2536">
        <w:rPr>
          <w:lang w:eastAsia="de-DE"/>
        </w:rPr>
        <w:t xml:space="preserve"> </w:t>
      </w:r>
      <w:r>
        <w:rPr>
          <w:lang w:eastAsia="de-DE"/>
        </w:rPr>
        <w:t>make PETSC DIR=/</w:t>
      </w:r>
      <w:proofErr w:type="spellStart"/>
      <w:r>
        <w:rPr>
          <w:lang w:eastAsia="de-DE"/>
        </w:rPr>
        <w:t>usr</w:t>
      </w:r>
      <w:proofErr w:type="spellEnd"/>
      <w:r>
        <w:rPr>
          <w:lang w:eastAsia="de-DE"/>
        </w:rPr>
        <w:t>/local/fluidity/petsc-3.5.4 PETSC ARCH="" test</w:t>
      </w:r>
    </w:p>
    <w:p w14:paraId="6CF3CE18" w14:textId="77777777" w:rsidR="001E2536" w:rsidRDefault="001E2536" w:rsidP="00A36527">
      <w:pPr>
        <w:autoSpaceDE w:val="0"/>
        <w:autoSpaceDN w:val="0"/>
        <w:adjustRightInd w:val="0"/>
        <w:spacing w:after="0" w:line="240" w:lineRule="auto"/>
        <w:rPr>
          <w:rFonts w:ascii="CMTT10" w:hAnsi="CMTT10" w:cs="CMTT10"/>
          <w:sz w:val="20"/>
          <w:szCs w:val="20"/>
          <w:lang w:eastAsia="de-DE"/>
        </w:rPr>
      </w:pPr>
    </w:p>
    <w:p w14:paraId="60366F98" w14:textId="77777777" w:rsidR="00A36527" w:rsidRPr="001E2536" w:rsidRDefault="00A36527" w:rsidP="001E2536">
      <w:pPr>
        <w:jc w:val="both"/>
        <w:rPr>
          <w:rFonts w:cs="Arial"/>
          <w:lang w:eastAsia="de-DE"/>
        </w:rPr>
      </w:pPr>
      <w:r w:rsidRPr="001E2536">
        <w:rPr>
          <w:rFonts w:cs="Arial"/>
          <w:lang w:eastAsia="de-DE"/>
        </w:rPr>
        <w:t>You can copy-paste the</w:t>
      </w:r>
      <w:r w:rsidR="001E2536" w:rsidRPr="001E2536">
        <w:rPr>
          <w:rFonts w:cs="Arial"/>
          <w:lang w:eastAsia="de-DE"/>
        </w:rPr>
        <w:t xml:space="preserve"> fi</w:t>
      </w:r>
      <w:r w:rsidRPr="001E2536">
        <w:rPr>
          <w:rFonts w:cs="Arial"/>
          <w:lang w:eastAsia="de-DE"/>
        </w:rPr>
        <w:t>nal line from your terminal into the command prompt to make sure that</w:t>
      </w:r>
      <w:r w:rsidR="001E2536">
        <w:rPr>
          <w:rFonts w:cs="Arial"/>
          <w:lang w:eastAsia="de-DE"/>
        </w:rPr>
        <w:t xml:space="preserve"> </w:t>
      </w:r>
      <w:proofErr w:type="spellStart"/>
      <w:r w:rsidRPr="001E2536">
        <w:rPr>
          <w:rFonts w:cs="Arial"/>
          <w:lang w:eastAsia="de-DE"/>
        </w:rPr>
        <w:t>PETSc</w:t>
      </w:r>
      <w:proofErr w:type="spellEnd"/>
      <w:r w:rsidRPr="001E2536">
        <w:rPr>
          <w:rFonts w:cs="Arial"/>
          <w:lang w:eastAsia="de-DE"/>
        </w:rPr>
        <w:t xml:space="preserve"> has been installed successfully. Finally, it is necessary to set the following environment</w:t>
      </w:r>
      <w:r w:rsidR="001E2536">
        <w:rPr>
          <w:rFonts w:cs="Arial"/>
          <w:lang w:eastAsia="de-DE"/>
        </w:rPr>
        <w:t xml:space="preserve"> </w:t>
      </w:r>
      <w:r w:rsidRPr="001E2536">
        <w:rPr>
          <w:rFonts w:cs="Arial"/>
          <w:lang w:eastAsia="de-DE"/>
        </w:rPr>
        <w:t>variable (and add it to your .</w:t>
      </w:r>
      <w:proofErr w:type="spellStart"/>
      <w:r w:rsidRPr="001E2536">
        <w:rPr>
          <w:rFonts w:cs="Arial"/>
          <w:lang w:eastAsia="de-DE"/>
        </w:rPr>
        <w:t>bashrc</w:t>
      </w:r>
      <w:proofErr w:type="spellEnd"/>
      <w:r w:rsidRPr="001E2536">
        <w:rPr>
          <w:rFonts w:cs="Arial"/>
          <w:lang w:eastAsia="de-DE"/>
        </w:rPr>
        <w:t xml:space="preserve"> _le for future login sessions) so that ATHAM-Fluidity</w:t>
      </w:r>
      <w:r w:rsidR="001E2536">
        <w:rPr>
          <w:rFonts w:cs="Arial"/>
          <w:lang w:eastAsia="de-DE"/>
        </w:rPr>
        <w:t xml:space="preserve"> </w:t>
      </w:r>
      <w:r w:rsidRPr="001E2536">
        <w:rPr>
          <w:rFonts w:cs="Arial"/>
          <w:lang w:eastAsia="de-DE"/>
        </w:rPr>
        <w:t xml:space="preserve">knows where to </w:t>
      </w:r>
      <w:r w:rsidR="001E2536" w:rsidRPr="001E2536">
        <w:rPr>
          <w:rFonts w:cs="Arial"/>
          <w:lang w:eastAsia="de-DE"/>
        </w:rPr>
        <w:t>fi</w:t>
      </w:r>
      <w:r w:rsidRPr="001E2536">
        <w:rPr>
          <w:rFonts w:cs="Arial"/>
          <w:lang w:eastAsia="de-DE"/>
        </w:rPr>
        <w:t xml:space="preserve">nd the </w:t>
      </w:r>
      <w:proofErr w:type="spellStart"/>
      <w:r w:rsidRPr="001E2536">
        <w:rPr>
          <w:rFonts w:cs="Arial"/>
          <w:lang w:eastAsia="de-DE"/>
        </w:rPr>
        <w:t>PETSc</w:t>
      </w:r>
      <w:proofErr w:type="spellEnd"/>
      <w:r w:rsidRPr="001E2536">
        <w:rPr>
          <w:rFonts w:cs="Arial"/>
          <w:lang w:eastAsia="de-DE"/>
        </w:rPr>
        <w:t xml:space="preserve"> </w:t>
      </w:r>
      <w:r w:rsidR="001E2536" w:rsidRPr="001E2536">
        <w:rPr>
          <w:rFonts w:cs="Arial"/>
          <w:lang w:eastAsia="de-DE"/>
        </w:rPr>
        <w:t>fi</w:t>
      </w:r>
      <w:r w:rsidRPr="001E2536">
        <w:rPr>
          <w:rFonts w:cs="Arial"/>
          <w:lang w:eastAsia="de-DE"/>
        </w:rPr>
        <w:t>les during compilation:</w:t>
      </w:r>
    </w:p>
    <w:p w14:paraId="2364043F" w14:textId="77777777" w:rsidR="00A36527" w:rsidRDefault="00A36527" w:rsidP="001E2536">
      <w:pPr>
        <w:pStyle w:val="ListParagraph"/>
        <w:jc w:val="both"/>
        <w:rPr>
          <w:lang w:eastAsia="de-DE"/>
        </w:rPr>
      </w:pPr>
      <w:r>
        <w:rPr>
          <w:lang w:eastAsia="de-DE"/>
        </w:rPr>
        <w:t>$ export PETSC DIR=/</w:t>
      </w:r>
      <w:proofErr w:type="spellStart"/>
      <w:r>
        <w:rPr>
          <w:lang w:eastAsia="de-DE"/>
        </w:rPr>
        <w:t>usr</w:t>
      </w:r>
      <w:proofErr w:type="spellEnd"/>
      <w:r>
        <w:rPr>
          <w:lang w:eastAsia="de-DE"/>
        </w:rPr>
        <w:t>/local/fluidity/petsc-3.5.4</w:t>
      </w:r>
    </w:p>
    <w:p w14:paraId="4F039930" w14:textId="77777777" w:rsidR="00A36527" w:rsidRDefault="00A36527" w:rsidP="001E2536">
      <w:pPr>
        <w:pStyle w:val="Heading3"/>
        <w:rPr>
          <w:lang w:eastAsia="de-DE"/>
        </w:rPr>
      </w:pPr>
      <w:proofErr w:type="spellStart"/>
      <w:r>
        <w:rPr>
          <w:lang w:eastAsia="de-DE"/>
        </w:rPr>
        <w:lastRenderedPageBreak/>
        <w:t>ParMETIS</w:t>
      </w:r>
      <w:proofErr w:type="spellEnd"/>
      <w:r>
        <w:rPr>
          <w:lang w:eastAsia="de-DE"/>
        </w:rPr>
        <w:t xml:space="preserve"> and Zoltan</w:t>
      </w:r>
    </w:p>
    <w:p w14:paraId="58189809" w14:textId="77777777" w:rsidR="00A36527" w:rsidRPr="001E2536" w:rsidRDefault="00A36527" w:rsidP="001E2536">
      <w:pPr>
        <w:jc w:val="both"/>
        <w:rPr>
          <w:rFonts w:cs="Arial"/>
          <w:lang w:eastAsia="de-DE"/>
        </w:rPr>
      </w:pPr>
      <w:r w:rsidRPr="001E2536">
        <w:rPr>
          <w:rFonts w:cs="Arial"/>
          <w:lang w:eastAsia="de-DE"/>
        </w:rPr>
        <w:t>Domain decomposition for parallel runs with ATHAM-Fluidity is performed through the part</w:t>
      </w:r>
      <w:r w:rsidR="001E2536">
        <w:rPr>
          <w:rFonts w:cs="Arial"/>
          <w:lang w:eastAsia="de-DE"/>
        </w:rPr>
        <w:t>i</w:t>
      </w:r>
      <w:r w:rsidRPr="001E2536">
        <w:rPr>
          <w:rFonts w:cs="Arial"/>
          <w:lang w:eastAsia="de-DE"/>
        </w:rPr>
        <w:t>tioning and load balancing soft</w:t>
      </w:r>
      <w:r w:rsidR="001E2536">
        <w:rPr>
          <w:rFonts w:cs="Arial"/>
          <w:lang w:eastAsia="de-DE"/>
        </w:rPr>
        <w:t>ware Zoltan. Zoltan must be configured with the mesh-</w:t>
      </w:r>
      <w:r w:rsidRPr="001E2536">
        <w:rPr>
          <w:rFonts w:cs="Arial"/>
          <w:lang w:eastAsia="de-DE"/>
        </w:rPr>
        <w:t>partitioning</w:t>
      </w:r>
      <w:r w:rsidR="001E2536">
        <w:rPr>
          <w:rFonts w:cs="Arial"/>
          <w:lang w:eastAsia="de-DE"/>
        </w:rPr>
        <w:t xml:space="preserve"> </w:t>
      </w:r>
      <w:r w:rsidRPr="001E2536">
        <w:rPr>
          <w:rFonts w:cs="Arial"/>
          <w:lang w:eastAsia="de-DE"/>
        </w:rPr>
        <w:t xml:space="preserve">library </w:t>
      </w:r>
      <w:proofErr w:type="spellStart"/>
      <w:r w:rsidRPr="001E2536">
        <w:rPr>
          <w:rFonts w:cs="Arial"/>
          <w:lang w:eastAsia="de-DE"/>
        </w:rPr>
        <w:t>ParMETIS</w:t>
      </w:r>
      <w:proofErr w:type="spellEnd"/>
      <w:r w:rsidRPr="001E2536">
        <w:rPr>
          <w:rFonts w:cs="Arial"/>
          <w:lang w:eastAsia="de-DE"/>
        </w:rPr>
        <w:t xml:space="preserve">, which should therefore be installed </w:t>
      </w:r>
      <w:r w:rsidR="001E2536">
        <w:rPr>
          <w:rFonts w:cs="Arial"/>
          <w:lang w:eastAsia="de-DE"/>
        </w:rPr>
        <w:t>fi</w:t>
      </w:r>
      <w:r w:rsidRPr="001E2536">
        <w:rPr>
          <w:rFonts w:cs="Arial"/>
          <w:lang w:eastAsia="de-DE"/>
        </w:rPr>
        <w:t xml:space="preserve">rst. Here, we install </w:t>
      </w:r>
      <w:proofErr w:type="spellStart"/>
      <w:r w:rsidRPr="001E2536">
        <w:rPr>
          <w:rFonts w:cs="Arial"/>
          <w:lang w:eastAsia="de-DE"/>
        </w:rPr>
        <w:t>ParMETIS</w:t>
      </w:r>
      <w:proofErr w:type="spellEnd"/>
      <w:r w:rsidRPr="001E2536">
        <w:rPr>
          <w:rFonts w:cs="Arial"/>
          <w:lang w:eastAsia="de-DE"/>
        </w:rPr>
        <w:t xml:space="preserve"> 3.1.1.</w:t>
      </w:r>
      <w:r w:rsidR="001E2536">
        <w:rPr>
          <w:rFonts w:cs="Arial"/>
          <w:lang w:eastAsia="de-DE"/>
        </w:rPr>
        <w:t xml:space="preserve"> </w:t>
      </w:r>
      <w:r w:rsidRPr="001E2536">
        <w:rPr>
          <w:rFonts w:cs="Arial"/>
          <w:lang w:eastAsia="de-DE"/>
        </w:rPr>
        <w:t xml:space="preserve">The source code can be downloaded from </w:t>
      </w:r>
      <w:hyperlink r:id="rId15" w:history="1">
        <w:r w:rsidRPr="001E2536">
          <w:rPr>
            <w:rStyle w:val="Hyperlink"/>
            <w:rFonts w:ascii="Arial" w:hAnsi="Arial" w:cs="Arial"/>
            <w:lang w:eastAsia="de-DE"/>
          </w:rPr>
          <w:t>http://glaros.dtc.umn.edu/gkhome/fsroot/sw/parmetis/OLD</w:t>
        </w:r>
      </w:hyperlink>
      <w:r w:rsidRPr="001E2536">
        <w:rPr>
          <w:rFonts w:cs="Arial"/>
          <w:lang w:eastAsia="de-DE"/>
        </w:rPr>
        <w:t xml:space="preserve"> (ParMetis-3.1.1.tar.gz). </w:t>
      </w:r>
      <w:proofErr w:type="spellStart"/>
      <w:r w:rsidRPr="001E2536">
        <w:rPr>
          <w:rFonts w:cs="Arial"/>
          <w:lang w:eastAsia="de-DE"/>
        </w:rPr>
        <w:t>Untar</w:t>
      </w:r>
      <w:proofErr w:type="spellEnd"/>
      <w:r w:rsidRPr="001E2536">
        <w:rPr>
          <w:rFonts w:cs="Arial"/>
          <w:lang w:eastAsia="de-DE"/>
        </w:rPr>
        <w:t xml:space="preserve"> this </w:t>
      </w:r>
      <w:r w:rsidR="001E2536">
        <w:rPr>
          <w:rFonts w:cs="Arial"/>
          <w:lang w:eastAsia="de-DE"/>
        </w:rPr>
        <w:t>fi</w:t>
      </w:r>
      <w:r w:rsidRPr="001E2536">
        <w:rPr>
          <w:rFonts w:cs="Arial"/>
          <w:lang w:eastAsia="de-DE"/>
        </w:rPr>
        <w:t>le locally, move into the untarred directory,</w:t>
      </w:r>
      <w:r w:rsidR="001E2536">
        <w:rPr>
          <w:rFonts w:cs="Arial"/>
          <w:lang w:eastAsia="de-DE"/>
        </w:rPr>
        <w:t xml:space="preserve"> </w:t>
      </w:r>
      <w:r w:rsidRPr="001E2536">
        <w:rPr>
          <w:rFonts w:cs="Arial"/>
          <w:lang w:eastAsia="de-DE"/>
        </w:rPr>
        <w:t>and prepare an install directory:</w:t>
      </w:r>
    </w:p>
    <w:p w14:paraId="428D63B1" w14:textId="77777777" w:rsidR="00A36527" w:rsidRDefault="00A36527" w:rsidP="001E2536">
      <w:pPr>
        <w:pStyle w:val="ListParagraph"/>
        <w:jc w:val="both"/>
        <w:rPr>
          <w:lang w:eastAsia="de-DE"/>
        </w:rPr>
      </w:pPr>
      <w:r>
        <w:rPr>
          <w:lang w:eastAsia="de-DE"/>
        </w:rPr>
        <w:t xml:space="preserve">$ </w:t>
      </w:r>
      <w:proofErr w:type="gramStart"/>
      <w:r>
        <w:rPr>
          <w:lang w:eastAsia="de-DE"/>
        </w:rPr>
        <w:t>tar</w:t>
      </w:r>
      <w:proofErr w:type="gramEnd"/>
      <w:r>
        <w:rPr>
          <w:lang w:eastAsia="de-DE"/>
        </w:rPr>
        <w:t xml:space="preserve"> -xzvf ParMetis-3.1.1.tar.gz</w:t>
      </w:r>
    </w:p>
    <w:p w14:paraId="45364FA6" w14:textId="77777777" w:rsidR="00A36527" w:rsidRDefault="00A36527" w:rsidP="001E2536">
      <w:pPr>
        <w:pStyle w:val="ListParagraph"/>
        <w:jc w:val="both"/>
        <w:rPr>
          <w:lang w:eastAsia="de-DE"/>
        </w:rPr>
      </w:pPr>
      <w:r>
        <w:rPr>
          <w:lang w:eastAsia="de-DE"/>
        </w:rPr>
        <w:t xml:space="preserve">$ </w:t>
      </w:r>
      <w:proofErr w:type="gramStart"/>
      <w:r>
        <w:rPr>
          <w:lang w:eastAsia="de-DE"/>
        </w:rPr>
        <w:t>cd</w:t>
      </w:r>
      <w:proofErr w:type="gramEnd"/>
      <w:r>
        <w:rPr>
          <w:lang w:eastAsia="de-DE"/>
        </w:rPr>
        <w:t xml:space="preserve"> ParMetis-3.1.1</w:t>
      </w:r>
    </w:p>
    <w:p w14:paraId="4F9A5EAF" w14:textId="77777777" w:rsidR="00A36527" w:rsidRDefault="00A36527" w:rsidP="001E2536">
      <w:pPr>
        <w:pStyle w:val="ListParagraph"/>
        <w:jc w:val="both"/>
        <w:rPr>
          <w:lang w:eastAsia="de-DE"/>
        </w:rPr>
      </w:pPr>
      <w:r>
        <w:rPr>
          <w:lang w:eastAsia="de-DE"/>
        </w:rPr>
        <w:t xml:space="preserve">$ </w:t>
      </w:r>
      <w:proofErr w:type="spellStart"/>
      <w:proofErr w:type="gramStart"/>
      <w:r>
        <w:rPr>
          <w:lang w:eastAsia="de-DE"/>
        </w:rPr>
        <w:t>sudo</w:t>
      </w:r>
      <w:proofErr w:type="spellEnd"/>
      <w:proofErr w:type="gramEnd"/>
      <w:r>
        <w:rPr>
          <w:lang w:eastAsia="de-DE"/>
        </w:rPr>
        <w:t xml:space="preserve"> </w:t>
      </w:r>
      <w:proofErr w:type="spellStart"/>
      <w:r>
        <w:rPr>
          <w:lang w:eastAsia="de-DE"/>
        </w:rPr>
        <w:t>mkdir</w:t>
      </w:r>
      <w:proofErr w:type="spellEnd"/>
      <w:r>
        <w:rPr>
          <w:lang w:eastAsia="de-DE"/>
        </w:rPr>
        <w:t xml:space="preserve"> /</w:t>
      </w:r>
      <w:proofErr w:type="spellStart"/>
      <w:r>
        <w:rPr>
          <w:lang w:eastAsia="de-DE"/>
        </w:rPr>
        <w:t>usr</w:t>
      </w:r>
      <w:proofErr w:type="spellEnd"/>
      <w:r>
        <w:rPr>
          <w:lang w:eastAsia="de-DE"/>
        </w:rPr>
        <w:t>/local/fluidity/ParMetis-3.1.1</w:t>
      </w:r>
    </w:p>
    <w:p w14:paraId="702F2F12" w14:textId="77777777" w:rsidR="001E2536" w:rsidRDefault="001E2536" w:rsidP="00A36527">
      <w:pPr>
        <w:autoSpaceDE w:val="0"/>
        <w:autoSpaceDN w:val="0"/>
        <w:adjustRightInd w:val="0"/>
        <w:spacing w:after="0" w:line="240" w:lineRule="auto"/>
        <w:rPr>
          <w:rFonts w:ascii="CMTT10" w:hAnsi="CMTT10" w:cs="CMTT10"/>
          <w:sz w:val="20"/>
          <w:szCs w:val="20"/>
          <w:lang w:eastAsia="de-DE"/>
        </w:rPr>
      </w:pPr>
    </w:p>
    <w:p w14:paraId="5D2DBB06" w14:textId="77777777" w:rsidR="00A36527" w:rsidRPr="001E2536" w:rsidRDefault="00A36527" w:rsidP="001E2536">
      <w:pPr>
        <w:jc w:val="both"/>
        <w:rPr>
          <w:rFonts w:cs="Arial"/>
          <w:lang w:eastAsia="de-DE"/>
        </w:rPr>
      </w:pPr>
      <w:proofErr w:type="spellStart"/>
      <w:r w:rsidRPr="001E2536">
        <w:rPr>
          <w:rFonts w:cs="Arial"/>
          <w:lang w:eastAsia="de-DE"/>
        </w:rPr>
        <w:t>ParMETIS</w:t>
      </w:r>
      <w:proofErr w:type="spellEnd"/>
      <w:r w:rsidRPr="001E2536">
        <w:rPr>
          <w:rFonts w:cs="Arial"/>
          <w:lang w:eastAsia="de-DE"/>
        </w:rPr>
        <w:t xml:space="preserve"> is then built by issuing the `make' command, after which the library and header</w:t>
      </w:r>
      <w:r w:rsidR="001E2536">
        <w:rPr>
          <w:rFonts w:cs="Arial"/>
          <w:lang w:eastAsia="de-DE"/>
        </w:rPr>
        <w:t xml:space="preserve"> fi</w:t>
      </w:r>
      <w:r w:rsidRPr="001E2536">
        <w:rPr>
          <w:rFonts w:cs="Arial"/>
          <w:lang w:eastAsia="de-DE"/>
        </w:rPr>
        <w:t>les must be manually copied into the install directory:</w:t>
      </w:r>
    </w:p>
    <w:p w14:paraId="3E6CCE30" w14:textId="77777777" w:rsidR="00A36527" w:rsidRDefault="00A36527" w:rsidP="001E2536">
      <w:pPr>
        <w:pStyle w:val="ListParagraph"/>
        <w:jc w:val="both"/>
        <w:rPr>
          <w:lang w:eastAsia="de-DE"/>
        </w:rPr>
      </w:pPr>
      <w:r>
        <w:rPr>
          <w:lang w:eastAsia="de-DE"/>
        </w:rPr>
        <w:t>$ make</w:t>
      </w:r>
    </w:p>
    <w:p w14:paraId="6F2EEEB0" w14:textId="77777777" w:rsidR="00A36527" w:rsidRDefault="00A36527" w:rsidP="001E2536">
      <w:pPr>
        <w:pStyle w:val="ListParagraph"/>
        <w:jc w:val="both"/>
        <w:rPr>
          <w:lang w:eastAsia="de-DE"/>
        </w:rPr>
      </w:pPr>
      <w:r>
        <w:rPr>
          <w:lang w:eastAsia="de-DE"/>
        </w:rPr>
        <w:t xml:space="preserve">$ </w:t>
      </w:r>
      <w:proofErr w:type="spellStart"/>
      <w:proofErr w:type="gramStart"/>
      <w:r>
        <w:rPr>
          <w:lang w:eastAsia="de-DE"/>
        </w:rPr>
        <w:t>sudo</w:t>
      </w:r>
      <w:proofErr w:type="spellEnd"/>
      <w:proofErr w:type="gramEnd"/>
      <w:r>
        <w:rPr>
          <w:lang w:eastAsia="de-DE"/>
        </w:rPr>
        <w:t xml:space="preserve"> </w:t>
      </w:r>
      <w:proofErr w:type="spellStart"/>
      <w:r>
        <w:rPr>
          <w:lang w:eastAsia="de-DE"/>
        </w:rPr>
        <w:t>cp</w:t>
      </w:r>
      <w:proofErr w:type="spellEnd"/>
      <w:r>
        <w:rPr>
          <w:lang w:eastAsia="de-DE"/>
        </w:rPr>
        <w:t xml:space="preserve"> lib*.a </w:t>
      </w:r>
      <w:proofErr w:type="spellStart"/>
      <w:r>
        <w:rPr>
          <w:lang w:eastAsia="de-DE"/>
        </w:rPr>
        <w:t>parmetis.h</w:t>
      </w:r>
      <w:proofErr w:type="spellEnd"/>
      <w:r>
        <w:rPr>
          <w:lang w:eastAsia="de-DE"/>
        </w:rPr>
        <w:t xml:space="preserve"> /</w:t>
      </w:r>
      <w:proofErr w:type="spellStart"/>
      <w:r>
        <w:rPr>
          <w:lang w:eastAsia="de-DE"/>
        </w:rPr>
        <w:t>usr</w:t>
      </w:r>
      <w:proofErr w:type="spellEnd"/>
      <w:r>
        <w:rPr>
          <w:lang w:eastAsia="de-DE"/>
        </w:rPr>
        <w:t>/local/fluidity/ParMetis-3.1.1/.</w:t>
      </w:r>
    </w:p>
    <w:p w14:paraId="7687BB50" w14:textId="77777777" w:rsidR="00A36527" w:rsidRPr="001E2536" w:rsidRDefault="00A36527" w:rsidP="001E2536">
      <w:pPr>
        <w:jc w:val="both"/>
        <w:rPr>
          <w:rFonts w:cs="Arial"/>
          <w:lang w:eastAsia="de-DE"/>
        </w:rPr>
      </w:pPr>
      <w:r w:rsidRPr="001E2536">
        <w:rPr>
          <w:rFonts w:cs="Arial"/>
          <w:lang w:eastAsia="de-DE"/>
        </w:rPr>
        <w:t xml:space="preserve">Next, download the Zoltan source code from </w:t>
      </w:r>
      <w:hyperlink r:id="rId16" w:history="1">
        <w:r w:rsidRPr="001E2536">
          <w:rPr>
            <w:rStyle w:val="Hyperlink"/>
            <w:rFonts w:ascii="Arial" w:hAnsi="Arial" w:cs="Arial"/>
            <w:lang w:eastAsia="de-DE"/>
          </w:rPr>
          <w:t>http://www.cs.sandia.gov/Zoltan/Zoltan_download.html</w:t>
        </w:r>
      </w:hyperlink>
      <w:r w:rsidRPr="001E2536">
        <w:rPr>
          <w:rFonts w:cs="Arial"/>
          <w:lang w:eastAsia="de-DE"/>
        </w:rPr>
        <w:t>. Here, we install Zoltan</w:t>
      </w:r>
      <w:r w:rsidR="001E2536">
        <w:rPr>
          <w:rFonts w:cs="Arial"/>
          <w:lang w:eastAsia="de-DE"/>
        </w:rPr>
        <w:t xml:space="preserve"> 3.83. </w:t>
      </w:r>
      <w:proofErr w:type="spellStart"/>
      <w:r w:rsidR="001E2536">
        <w:rPr>
          <w:rFonts w:cs="Arial"/>
          <w:lang w:eastAsia="de-DE"/>
        </w:rPr>
        <w:t>Untar</w:t>
      </w:r>
      <w:proofErr w:type="spellEnd"/>
      <w:r w:rsidR="001E2536">
        <w:rPr>
          <w:rFonts w:cs="Arial"/>
          <w:lang w:eastAsia="de-DE"/>
        </w:rPr>
        <w:t xml:space="preserve"> the downloaded tar fi</w:t>
      </w:r>
      <w:r w:rsidRPr="001E2536">
        <w:rPr>
          <w:rFonts w:cs="Arial"/>
          <w:lang w:eastAsia="de-DE"/>
        </w:rPr>
        <w:t>le locally, create a</w:t>
      </w:r>
      <w:r w:rsidR="001E2536">
        <w:rPr>
          <w:rFonts w:cs="Arial"/>
          <w:lang w:eastAsia="de-DE"/>
        </w:rPr>
        <w:t xml:space="preserve"> </w:t>
      </w:r>
      <w:r w:rsidRPr="001E2536">
        <w:rPr>
          <w:rFonts w:cs="Arial"/>
          <w:lang w:eastAsia="de-DE"/>
        </w:rPr>
        <w:t>directory called Zoltan-build (Zoltan should be built in a separate directory to the source</w:t>
      </w:r>
      <w:r w:rsidR="001E2536">
        <w:rPr>
          <w:rFonts w:cs="Arial"/>
          <w:lang w:eastAsia="de-DE"/>
        </w:rPr>
        <w:t xml:space="preserve"> </w:t>
      </w:r>
      <w:r w:rsidRPr="001E2536">
        <w:rPr>
          <w:rFonts w:cs="Arial"/>
          <w:lang w:eastAsia="de-DE"/>
        </w:rPr>
        <w:t>directory), move into this directory, and prepare an install directory:</w:t>
      </w:r>
    </w:p>
    <w:p w14:paraId="5029E31F" w14:textId="3B37CBE9" w:rsidR="00B37960" w:rsidRDefault="00B37960" w:rsidP="001E2536">
      <w:pPr>
        <w:pStyle w:val="ListParagraph"/>
        <w:jc w:val="both"/>
        <w:rPr>
          <w:lang w:eastAsia="de-DE"/>
        </w:rPr>
      </w:pPr>
      <w:r>
        <w:rPr>
          <w:lang w:eastAsia="de-DE"/>
        </w:rPr>
        <w:t>$ tar -xzvf zoltan</w:t>
      </w:r>
      <w:r w:rsidR="00810E45">
        <w:rPr>
          <w:lang w:eastAsia="de-DE"/>
        </w:rPr>
        <w:t>_</w:t>
      </w:r>
      <w:r>
        <w:rPr>
          <w:lang w:eastAsia="de-DE"/>
        </w:rPr>
        <w:t>distrib</w:t>
      </w:r>
      <w:r w:rsidR="00810E45">
        <w:rPr>
          <w:lang w:eastAsia="de-DE"/>
        </w:rPr>
        <w:t>_</w:t>
      </w:r>
      <w:r>
        <w:rPr>
          <w:lang w:eastAsia="de-DE"/>
        </w:rPr>
        <w:t>v3.83.tar.gz</w:t>
      </w:r>
    </w:p>
    <w:p w14:paraId="71FB0E3A" w14:textId="77777777" w:rsidR="00B37960" w:rsidRDefault="00B37960" w:rsidP="001E2536">
      <w:pPr>
        <w:pStyle w:val="ListParagraph"/>
        <w:jc w:val="both"/>
        <w:rPr>
          <w:lang w:eastAsia="de-DE"/>
        </w:rPr>
      </w:pPr>
      <w:r>
        <w:rPr>
          <w:lang w:eastAsia="de-DE"/>
        </w:rPr>
        <w:t xml:space="preserve">$ </w:t>
      </w:r>
      <w:proofErr w:type="spellStart"/>
      <w:proofErr w:type="gramStart"/>
      <w:r>
        <w:rPr>
          <w:lang w:eastAsia="de-DE"/>
        </w:rPr>
        <w:t>mkdir</w:t>
      </w:r>
      <w:proofErr w:type="spellEnd"/>
      <w:proofErr w:type="gramEnd"/>
      <w:r>
        <w:rPr>
          <w:lang w:eastAsia="de-DE"/>
        </w:rPr>
        <w:t xml:space="preserve"> Zoltan-build</w:t>
      </w:r>
    </w:p>
    <w:p w14:paraId="475DAB79" w14:textId="77777777" w:rsidR="00B37960" w:rsidRDefault="00B37960" w:rsidP="001E2536">
      <w:pPr>
        <w:pStyle w:val="ListParagraph"/>
        <w:jc w:val="both"/>
        <w:rPr>
          <w:lang w:eastAsia="de-DE"/>
        </w:rPr>
      </w:pPr>
      <w:r>
        <w:rPr>
          <w:lang w:eastAsia="de-DE"/>
        </w:rPr>
        <w:t xml:space="preserve">$ </w:t>
      </w:r>
      <w:proofErr w:type="gramStart"/>
      <w:r>
        <w:rPr>
          <w:lang w:eastAsia="de-DE"/>
        </w:rPr>
        <w:t>cd</w:t>
      </w:r>
      <w:proofErr w:type="gramEnd"/>
      <w:r>
        <w:rPr>
          <w:lang w:eastAsia="de-DE"/>
        </w:rPr>
        <w:t xml:space="preserve"> Zoltan-build</w:t>
      </w:r>
    </w:p>
    <w:p w14:paraId="6F882A14" w14:textId="09982BFD" w:rsidR="00B37960" w:rsidRDefault="00B37960" w:rsidP="001E2536">
      <w:pPr>
        <w:pStyle w:val="ListParagraph"/>
        <w:jc w:val="both"/>
        <w:rPr>
          <w:lang w:eastAsia="de-DE"/>
        </w:rPr>
      </w:pPr>
      <w:r>
        <w:rPr>
          <w:lang w:eastAsia="de-DE"/>
        </w:rPr>
        <w:t xml:space="preserve">$ </w:t>
      </w:r>
      <w:proofErr w:type="spellStart"/>
      <w:proofErr w:type="gramStart"/>
      <w:r>
        <w:rPr>
          <w:lang w:eastAsia="de-DE"/>
        </w:rPr>
        <w:t>sudo</w:t>
      </w:r>
      <w:proofErr w:type="spellEnd"/>
      <w:proofErr w:type="gramEnd"/>
      <w:r>
        <w:rPr>
          <w:lang w:eastAsia="de-DE"/>
        </w:rPr>
        <w:t xml:space="preserve"> </w:t>
      </w:r>
      <w:proofErr w:type="spellStart"/>
      <w:r>
        <w:rPr>
          <w:lang w:eastAsia="de-DE"/>
        </w:rPr>
        <w:t>mkdir</w:t>
      </w:r>
      <w:proofErr w:type="spellEnd"/>
      <w:r>
        <w:rPr>
          <w:lang w:eastAsia="de-DE"/>
        </w:rPr>
        <w:t xml:space="preserve"> /</w:t>
      </w:r>
      <w:proofErr w:type="spellStart"/>
      <w:r>
        <w:rPr>
          <w:lang w:eastAsia="de-DE"/>
        </w:rPr>
        <w:t>usr</w:t>
      </w:r>
      <w:proofErr w:type="spellEnd"/>
      <w:r>
        <w:rPr>
          <w:lang w:eastAsia="de-DE"/>
        </w:rPr>
        <w:t>/local/fluidity/</w:t>
      </w:r>
      <w:r w:rsidR="00D0395F">
        <w:rPr>
          <w:lang w:eastAsia="de-DE"/>
        </w:rPr>
        <w:t>Zoltan_</w:t>
      </w:r>
      <w:r>
        <w:rPr>
          <w:lang w:eastAsia="de-DE"/>
        </w:rPr>
        <w:t>v3.83</w:t>
      </w:r>
    </w:p>
    <w:p w14:paraId="55C33B66" w14:textId="77777777" w:rsidR="00B37960" w:rsidRDefault="00B37960" w:rsidP="001E2536">
      <w:pPr>
        <w:jc w:val="both"/>
        <w:rPr>
          <w:lang w:eastAsia="de-DE"/>
        </w:rPr>
      </w:pPr>
      <w:r>
        <w:rPr>
          <w:lang w:eastAsia="de-DE"/>
        </w:rPr>
        <w:t>It is also necessary to specify whether you are installing Zoltan on a 32- or 64-bit system.</w:t>
      </w:r>
      <w:r w:rsidR="001E2536">
        <w:rPr>
          <w:lang w:eastAsia="de-DE"/>
        </w:rPr>
        <w:t xml:space="preserve"> </w:t>
      </w:r>
      <w:r>
        <w:rPr>
          <w:lang w:eastAsia="de-DE"/>
        </w:rPr>
        <w:t>This can be determined by issuing the following command:</w:t>
      </w:r>
    </w:p>
    <w:p w14:paraId="3DCA94E4" w14:textId="77777777" w:rsidR="00B37960" w:rsidRDefault="00B37960" w:rsidP="001E2536">
      <w:pPr>
        <w:pStyle w:val="ListParagraph"/>
        <w:rPr>
          <w:lang w:eastAsia="de-DE"/>
        </w:rPr>
      </w:pPr>
      <w:r>
        <w:rPr>
          <w:lang w:eastAsia="de-DE"/>
        </w:rPr>
        <w:t xml:space="preserve">$ </w:t>
      </w:r>
      <w:proofErr w:type="spellStart"/>
      <w:proofErr w:type="gramStart"/>
      <w:r>
        <w:rPr>
          <w:lang w:eastAsia="de-DE"/>
        </w:rPr>
        <w:t>uname</w:t>
      </w:r>
      <w:proofErr w:type="spellEnd"/>
      <w:proofErr w:type="gramEnd"/>
      <w:r>
        <w:rPr>
          <w:lang w:eastAsia="de-DE"/>
        </w:rPr>
        <w:t xml:space="preserve"> -</w:t>
      </w:r>
      <w:proofErr w:type="spellStart"/>
      <w:r>
        <w:rPr>
          <w:lang w:eastAsia="de-DE"/>
        </w:rPr>
        <w:t>i</w:t>
      </w:r>
      <w:proofErr w:type="spellEnd"/>
    </w:p>
    <w:p w14:paraId="1FBECAB1" w14:textId="669671A6" w:rsidR="00B37960" w:rsidRPr="001E2536" w:rsidRDefault="00B37960" w:rsidP="001E2536">
      <w:pPr>
        <w:jc w:val="both"/>
        <w:rPr>
          <w:rFonts w:cs="Arial"/>
          <w:lang w:eastAsia="de-DE"/>
        </w:rPr>
      </w:pPr>
      <w:r w:rsidRPr="001E2536">
        <w:rPr>
          <w:rFonts w:cs="Arial"/>
          <w:lang w:eastAsia="de-DE"/>
        </w:rPr>
        <w:t>For a 64-bit system this will return something like `</w:t>
      </w:r>
      <w:r w:rsidR="00D0395F" w:rsidRPr="001E2536">
        <w:rPr>
          <w:rFonts w:cs="Arial"/>
          <w:lang w:eastAsia="de-DE"/>
        </w:rPr>
        <w:t>x86</w:t>
      </w:r>
      <w:r w:rsidR="00D0395F">
        <w:rPr>
          <w:rFonts w:cs="Arial"/>
          <w:lang w:eastAsia="de-DE"/>
        </w:rPr>
        <w:t>_</w:t>
      </w:r>
      <w:r w:rsidRPr="001E2536">
        <w:rPr>
          <w:rFonts w:cs="Arial"/>
          <w:lang w:eastAsia="de-DE"/>
        </w:rPr>
        <w:t>64', whereas for a 32-bit system it</w:t>
      </w:r>
      <w:r w:rsidR="001E2536">
        <w:rPr>
          <w:rFonts w:cs="Arial"/>
          <w:lang w:eastAsia="de-DE"/>
        </w:rPr>
        <w:t xml:space="preserve"> </w:t>
      </w:r>
      <w:r w:rsidRPr="001E2536">
        <w:rPr>
          <w:rFonts w:cs="Arial"/>
          <w:lang w:eastAsia="de-DE"/>
        </w:rPr>
        <w:t>will return something like `i386'</w:t>
      </w:r>
      <w:r w:rsidR="001E2536" w:rsidRPr="001E2536">
        <w:rPr>
          <w:rFonts w:cs="Arial"/>
          <w:lang w:eastAsia="de-DE"/>
        </w:rPr>
        <w:t>. To confi</w:t>
      </w:r>
      <w:r w:rsidRPr="001E2536">
        <w:rPr>
          <w:rFonts w:cs="Arial"/>
          <w:lang w:eastAsia="de-DE"/>
        </w:rPr>
        <w:t>gure Zoltan, issue the following command (replacing</w:t>
      </w:r>
      <w:r w:rsidR="001E2536">
        <w:rPr>
          <w:rFonts w:cs="Arial"/>
          <w:lang w:eastAsia="de-DE"/>
        </w:rPr>
        <w:t xml:space="preserve"> </w:t>
      </w:r>
      <w:r w:rsidRPr="001E2536">
        <w:rPr>
          <w:rFonts w:cs="Arial"/>
          <w:lang w:eastAsia="de-DE"/>
        </w:rPr>
        <w:t>the `</w:t>
      </w:r>
      <w:r w:rsidR="00D0395F" w:rsidRPr="001E2536">
        <w:rPr>
          <w:rFonts w:cs="Arial"/>
          <w:lang w:eastAsia="de-DE"/>
        </w:rPr>
        <w:t>x86</w:t>
      </w:r>
      <w:r w:rsidR="00D0395F">
        <w:rPr>
          <w:rFonts w:cs="Arial"/>
          <w:lang w:eastAsia="de-DE"/>
        </w:rPr>
        <w:t>_</w:t>
      </w:r>
      <w:r w:rsidRPr="001E2536">
        <w:rPr>
          <w:rFonts w:cs="Arial"/>
          <w:lang w:eastAsia="de-DE"/>
        </w:rPr>
        <w:t>64' to be consistent with your system, if necessary):</w:t>
      </w:r>
    </w:p>
    <w:p w14:paraId="138CD342" w14:textId="77777777" w:rsidR="009B79AC" w:rsidRPr="001E2536" w:rsidRDefault="009B79AC" w:rsidP="009B79AC">
      <w:pPr>
        <w:jc w:val="both"/>
        <w:rPr>
          <w:rFonts w:cs="Arial"/>
          <w:lang w:eastAsia="de-DE"/>
        </w:rPr>
      </w:pPr>
    </w:p>
    <w:p w14:paraId="00B3A760" w14:textId="0BF6AA7C" w:rsidR="009B79AC" w:rsidRDefault="009B79AC" w:rsidP="00943B64">
      <w:pPr>
        <w:pStyle w:val="ListParagraph"/>
        <w:ind w:left="1416" w:hanging="696"/>
        <w:rPr>
          <w:lang w:eastAsia="de-DE"/>
        </w:rPr>
      </w:pPr>
      <w:proofErr w:type="spellStart"/>
      <w:proofErr w:type="gramStart"/>
      <w:r>
        <w:rPr>
          <w:lang w:eastAsia="de-DE"/>
        </w:rPr>
        <w:t>env</w:t>
      </w:r>
      <w:proofErr w:type="spellEnd"/>
      <w:proofErr w:type="gramEnd"/>
      <w:r>
        <w:rPr>
          <w:lang w:eastAsia="de-DE"/>
        </w:rPr>
        <w:t xml:space="preserve"> CC=`' CXX=`' CPP=`' FC=`' F90=`' F77=`' </w:t>
      </w:r>
      <w:r>
        <w:rPr>
          <w:lang w:eastAsia="de-DE"/>
        </w:rPr>
        <w:tab/>
      </w:r>
      <w:r>
        <w:rPr>
          <w:lang w:eastAsia="de-DE"/>
        </w:rPr>
        <w:tab/>
        <w:t xml:space="preserve">           </w:t>
      </w:r>
      <w:r w:rsidR="00E068AE">
        <w:rPr>
          <w:lang w:eastAsia="de-DE"/>
        </w:rPr>
        <w:t xml:space="preserve">           </w:t>
      </w:r>
      <w:r>
        <w:rPr>
          <w:lang w:eastAsia="de-DE"/>
        </w:rPr>
        <w:t xml:space="preserve">\ ../Zoltan_v3.83/configure x86_64-linux-gnu </w:t>
      </w:r>
      <w:r>
        <w:rPr>
          <w:lang w:eastAsia="de-DE"/>
        </w:rPr>
        <w:tab/>
        <w:t xml:space="preserve">                                  \                                         --prefix=/</w:t>
      </w:r>
      <w:proofErr w:type="spellStart"/>
      <w:r>
        <w:rPr>
          <w:lang w:eastAsia="de-DE"/>
        </w:rPr>
        <w:t>usr</w:t>
      </w:r>
      <w:proofErr w:type="spellEnd"/>
      <w:r>
        <w:rPr>
          <w:lang w:eastAsia="de-DE"/>
        </w:rPr>
        <w:t>/local/fluidity/Zoltan_v3.83                                           \                                               --enable-</w:t>
      </w:r>
      <w:proofErr w:type="spellStart"/>
      <w:r>
        <w:rPr>
          <w:lang w:eastAsia="de-DE"/>
        </w:rPr>
        <w:t>mpi</w:t>
      </w:r>
      <w:proofErr w:type="spellEnd"/>
      <w:r>
        <w:rPr>
          <w:lang w:eastAsia="de-DE"/>
        </w:rPr>
        <w:t xml:space="preserve"> --enable-f90interface </w:t>
      </w:r>
      <w:r>
        <w:rPr>
          <w:lang w:eastAsia="de-DE"/>
        </w:rPr>
        <w:tab/>
      </w:r>
      <w:r>
        <w:rPr>
          <w:lang w:eastAsia="de-DE"/>
        </w:rPr>
        <w:tab/>
      </w:r>
      <w:r>
        <w:rPr>
          <w:lang w:eastAsia="de-DE"/>
        </w:rPr>
        <w:tab/>
        <w:t xml:space="preserve">                       </w:t>
      </w:r>
      <w:r>
        <w:rPr>
          <w:lang w:eastAsia="de-DE"/>
        </w:rPr>
        <w:tab/>
        <w:t>\                               --disable-examples --with-</w:t>
      </w:r>
      <w:proofErr w:type="spellStart"/>
      <w:r>
        <w:rPr>
          <w:lang w:eastAsia="de-DE"/>
        </w:rPr>
        <w:t>parmetis</w:t>
      </w:r>
      <w:proofErr w:type="spellEnd"/>
      <w:r>
        <w:rPr>
          <w:lang w:eastAsia="de-DE"/>
        </w:rPr>
        <w:t xml:space="preserve"> </w:t>
      </w:r>
      <w:r>
        <w:rPr>
          <w:lang w:eastAsia="de-DE"/>
        </w:rPr>
        <w:tab/>
        <w:t xml:space="preserve">                         </w:t>
      </w:r>
      <w:r>
        <w:rPr>
          <w:lang w:eastAsia="de-DE"/>
        </w:rPr>
        <w:tab/>
      </w:r>
      <w:r>
        <w:rPr>
          <w:lang w:eastAsia="de-DE"/>
        </w:rPr>
        <w:tab/>
        <w:t xml:space="preserve">\                                                      </w:t>
      </w:r>
      <w:r>
        <w:rPr>
          <w:lang w:eastAsia="de-DE"/>
        </w:rPr>
        <w:lastRenderedPageBreak/>
        <w:t>--with-</w:t>
      </w:r>
      <w:proofErr w:type="spellStart"/>
      <w:r>
        <w:rPr>
          <w:lang w:eastAsia="de-DE"/>
        </w:rPr>
        <w:t>parmetis</w:t>
      </w:r>
      <w:proofErr w:type="spellEnd"/>
      <w:r>
        <w:rPr>
          <w:lang w:eastAsia="de-DE"/>
        </w:rPr>
        <w:t>-</w:t>
      </w:r>
      <w:proofErr w:type="spellStart"/>
      <w:r>
        <w:rPr>
          <w:lang w:eastAsia="de-DE"/>
        </w:rPr>
        <w:t>libdir</w:t>
      </w:r>
      <w:proofErr w:type="spellEnd"/>
      <w:r>
        <w:rPr>
          <w:lang w:eastAsia="de-DE"/>
        </w:rPr>
        <w:t>=/</w:t>
      </w:r>
      <w:proofErr w:type="spellStart"/>
      <w:r>
        <w:rPr>
          <w:lang w:eastAsia="de-DE"/>
        </w:rPr>
        <w:t>usr</w:t>
      </w:r>
      <w:proofErr w:type="spellEnd"/>
      <w:r>
        <w:rPr>
          <w:lang w:eastAsia="de-DE"/>
        </w:rPr>
        <w:t xml:space="preserve">/local/fluidity/ParMetis-3.1.1   </w:t>
      </w:r>
      <w:r>
        <w:rPr>
          <w:lang w:eastAsia="de-DE"/>
        </w:rPr>
        <w:tab/>
        <w:t xml:space="preserve">        </w:t>
      </w:r>
      <w:r w:rsidR="00E068AE">
        <w:rPr>
          <w:lang w:eastAsia="de-DE"/>
        </w:rPr>
        <w:t xml:space="preserve"> </w:t>
      </w:r>
      <w:r>
        <w:rPr>
          <w:lang w:eastAsia="de-DE"/>
        </w:rPr>
        <w:t xml:space="preserve">   \                                   --with-</w:t>
      </w:r>
      <w:proofErr w:type="spellStart"/>
      <w:r>
        <w:rPr>
          <w:lang w:eastAsia="de-DE"/>
        </w:rPr>
        <w:t>parmetis</w:t>
      </w:r>
      <w:proofErr w:type="spellEnd"/>
      <w:r>
        <w:rPr>
          <w:lang w:eastAsia="de-DE"/>
        </w:rPr>
        <w:t>-</w:t>
      </w:r>
      <w:proofErr w:type="spellStart"/>
      <w:r>
        <w:rPr>
          <w:lang w:eastAsia="de-DE"/>
        </w:rPr>
        <w:t>incdir</w:t>
      </w:r>
      <w:proofErr w:type="spellEnd"/>
      <w:r>
        <w:rPr>
          <w:lang w:eastAsia="de-DE"/>
        </w:rPr>
        <w:t>=/</w:t>
      </w:r>
      <w:proofErr w:type="spellStart"/>
      <w:r>
        <w:rPr>
          <w:lang w:eastAsia="de-DE"/>
        </w:rPr>
        <w:t>usr</w:t>
      </w:r>
      <w:proofErr w:type="spellEnd"/>
      <w:r>
        <w:rPr>
          <w:lang w:eastAsia="de-DE"/>
        </w:rPr>
        <w:t>/local/fluidity/ParMetis-3.1.1</w:t>
      </w:r>
    </w:p>
    <w:p w14:paraId="4E5C5DC9" w14:textId="77777777" w:rsidR="00A36527" w:rsidRDefault="00B37960" w:rsidP="00B37960">
      <w:pPr>
        <w:jc w:val="both"/>
        <w:rPr>
          <w:rFonts w:ascii="CMR10" w:hAnsi="CMR10" w:cs="CMR10"/>
          <w:sz w:val="20"/>
          <w:szCs w:val="20"/>
          <w:lang w:eastAsia="de-DE"/>
        </w:rPr>
      </w:pPr>
      <w:r w:rsidRPr="001E2536">
        <w:rPr>
          <w:rFonts w:cs="Arial"/>
          <w:lang w:eastAsia="de-DE"/>
        </w:rPr>
        <w:t>Note that the text before the configure command tempora</w:t>
      </w:r>
      <w:r w:rsidR="001E2536">
        <w:rPr>
          <w:rFonts w:cs="Arial"/>
          <w:lang w:eastAsia="de-DE"/>
        </w:rPr>
        <w:t>rily `</w:t>
      </w:r>
      <w:proofErr w:type="spellStart"/>
      <w:r w:rsidR="001E2536">
        <w:rPr>
          <w:rFonts w:cs="Arial"/>
          <w:lang w:eastAsia="de-DE"/>
        </w:rPr>
        <w:t>unsets</w:t>
      </w:r>
      <w:proofErr w:type="spellEnd"/>
      <w:r w:rsidR="001E2536">
        <w:rPr>
          <w:rFonts w:cs="Arial"/>
          <w:lang w:eastAsia="de-DE"/>
        </w:rPr>
        <w:t>' the compiler envi</w:t>
      </w:r>
      <w:r w:rsidRPr="001E2536">
        <w:rPr>
          <w:rFonts w:cs="Arial"/>
          <w:lang w:eastAsia="de-DE"/>
        </w:rPr>
        <w:t>ronment variables that we set previously - t</w:t>
      </w:r>
      <w:r w:rsidR="001E2536">
        <w:rPr>
          <w:rFonts w:cs="Arial"/>
          <w:lang w:eastAsia="de-DE"/>
        </w:rPr>
        <w:t>his is required because the confi</w:t>
      </w:r>
      <w:r w:rsidRPr="001E2536">
        <w:rPr>
          <w:rFonts w:cs="Arial"/>
          <w:lang w:eastAsia="de-DE"/>
        </w:rPr>
        <w:t>gure script would</w:t>
      </w:r>
      <w:r w:rsidR="001E2536">
        <w:rPr>
          <w:rFonts w:cs="Arial"/>
          <w:lang w:eastAsia="de-DE"/>
        </w:rPr>
        <w:t xml:space="preserve"> </w:t>
      </w:r>
      <w:r w:rsidRPr="001E2536">
        <w:rPr>
          <w:rFonts w:cs="Arial"/>
          <w:lang w:eastAsia="de-DE"/>
        </w:rPr>
        <w:t>otherwise think that these were the names of the MPI compilers, which is not the case. Next,</w:t>
      </w:r>
      <w:r w:rsidR="001E2536">
        <w:rPr>
          <w:rFonts w:cs="Arial"/>
          <w:lang w:eastAsia="de-DE"/>
        </w:rPr>
        <w:t xml:space="preserve"> </w:t>
      </w:r>
      <w:r w:rsidRPr="001E2536">
        <w:rPr>
          <w:rFonts w:cs="Arial"/>
          <w:lang w:eastAsia="de-DE"/>
        </w:rPr>
        <w:t>issue the following two commands to compile and install Zoltan on your system:</w:t>
      </w:r>
    </w:p>
    <w:p w14:paraId="4886D531" w14:textId="77777777" w:rsidR="00B37960" w:rsidRDefault="00B37960" w:rsidP="00C0707B">
      <w:pPr>
        <w:pStyle w:val="ListParagraph"/>
        <w:rPr>
          <w:lang w:eastAsia="de-DE"/>
        </w:rPr>
      </w:pPr>
      <w:r>
        <w:rPr>
          <w:lang w:eastAsia="de-DE"/>
        </w:rPr>
        <w:t>$ make</w:t>
      </w:r>
    </w:p>
    <w:p w14:paraId="77AD8539" w14:textId="77777777" w:rsidR="00B37960" w:rsidRDefault="00B37960" w:rsidP="00C0707B">
      <w:pPr>
        <w:pStyle w:val="ListParagraph"/>
        <w:rPr>
          <w:lang w:eastAsia="de-DE"/>
        </w:rPr>
      </w:pPr>
      <w:r>
        <w:rPr>
          <w:lang w:eastAsia="de-DE"/>
        </w:rPr>
        <w:t xml:space="preserve">$ </w:t>
      </w:r>
      <w:proofErr w:type="spellStart"/>
      <w:proofErr w:type="gramStart"/>
      <w:r>
        <w:rPr>
          <w:lang w:eastAsia="de-DE"/>
        </w:rPr>
        <w:t>sudo</w:t>
      </w:r>
      <w:proofErr w:type="spellEnd"/>
      <w:proofErr w:type="gramEnd"/>
      <w:r>
        <w:rPr>
          <w:lang w:eastAsia="de-DE"/>
        </w:rPr>
        <w:t xml:space="preserve"> make install</w:t>
      </w:r>
    </w:p>
    <w:p w14:paraId="56DCE666" w14:textId="77777777" w:rsidR="00B37960" w:rsidRPr="00C0707B" w:rsidRDefault="00B37960" w:rsidP="00C0707B">
      <w:pPr>
        <w:jc w:val="both"/>
        <w:rPr>
          <w:rFonts w:cs="Arial"/>
          <w:lang w:eastAsia="de-DE"/>
        </w:rPr>
      </w:pPr>
      <w:r w:rsidRPr="00C0707B">
        <w:rPr>
          <w:rFonts w:cs="Arial"/>
          <w:lang w:eastAsia="de-DE"/>
        </w:rPr>
        <w:t>Finally, it is necessary to set the following environment variables (and add them to your .</w:t>
      </w:r>
      <w:proofErr w:type="spellStart"/>
      <w:r w:rsidRPr="00C0707B">
        <w:rPr>
          <w:rFonts w:cs="Arial"/>
          <w:lang w:eastAsia="de-DE"/>
        </w:rPr>
        <w:t>bashrc</w:t>
      </w:r>
      <w:proofErr w:type="spellEnd"/>
      <w:r w:rsidR="00C0707B">
        <w:rPr>
          <w:rFonts w:cs="Arial"/>
          <w:lang w:eastAsia="de-DE"/>
        </w:rPr>
        <w:t xml:space="preserve"> fi</w:t>
      </w:r>
      <w:r w:rsidRPr="00C0707B">
        <w:rPr>
          <w:rFonts w:cs="Arial"/>
          <w:lang w:eastAsia="de-DE"/>
        </w:rPr>
        <w:t xml:space="preserve">le for future login sessions) so that ATHAM-Fluidity knows where to </w:t>
      </w:r>
      <w:r w:rsidR="00C0707B">
        <w:rPr>
          <w:rFonts w:cs="Arial"/>
          <w:lang w:eastAsia="de-DE"/>
        </w:rPr>
        <w:t>fi</w:t>
      </w:r>
      <w:r w:rsidRPr="00C0707B">
        <w:rPr>
          <w:rFonts w:cs="Arial"/>
          <w:lang w:eastAsia="de-DE"/>
        </w:rPr>
        <w:t xml:space="preserve">nd the </w:t>
      </w:r>
      <w:proofErr w:type="spellStart"/>
      <w:r w:rsidRPr="00C0707B">
        <w:rPr>
          <w:rFonts w:cs="Arial"/>
          <w:lang w:eastAsia="de-DE"/>
        </w:rPr>
        <w:t>ParMETIS</w:t>
      </w:r>
      <w:proofErr w:type="spellEnd"/>
      <w:r w:rsidRPr="00C0707B">
        <w:rPr>
          <w:rFonts w:cs="Arial"/>
          <w:lang w:eastAsia="de-DE"/>
        </w:rPr>
        <w:t xml:space="preserve"> and</w:t>
      </w:r>
      <w:r w:rsidR="00C0707B">
        <w:rPr>
          <w:rFonts w:cs="Arial"/>
          <w:lang w:eastAsia="de-DE"/>
        </w:rPr>
        <w:t xml:space="preserve"> </w:t>
      </w:r>
      <w:r w:rsidRPr="00C0707B">
        <w:rPr>
          <w:rFonts w:cs="Arial"/>
          <w:lang w:eastAsia="de-DE"/>
        </w:rPr>
        <w:t xml:space="preserve">Zoltan </w:t>
      </w:r>
      <w:r w:rsidR="00C0707B">
        <w:rPr>
          <w:rFonts w:cs="Arial"/>
          <w:lang w:eastAsia="de-DE"/>
        </w:rPr>
        <w:t>fi</w:t>
      </w:r>
      <w:r w:rsidRPr="00C0707B">
        <w:rPr>
          <w:rFonts w:cs="Arial"/>
          <w:lang w:eastAsia="de-DE"/>
        </w:rPr>
        <w:t>les during compilation:</w:t>
      </w:r>
    </w:p>
    <w:p w14:paraId="5DC373DA" w14:textId="12EF3A13" w:rsidR="00B6236C" w:rsidRDefault="00B37960" w:rsidP="009B79AC">
      <w:pPr>
        <w:pStyle w:val="ListParagraph"/>
        <w:spacing w:after="0"/>
        <w:jc w:val="both"/>
        <w:rPr>
          <w:lang w:eastAsia="de-DE"/>
        </w:rPr>
      </w:pPr>
      <w:r>
        <w:rPr>
          <w:lang w:eastAsia="de-DE"/>
        </w:rPr>
        <w:t>$ export LDFLAGS=`-L/</w:t>
      </w:r>
      <w:proofErr w:type="spellStart"/>
      <w:r>
        <w:rPr>
          <w:lang w:eastAsia="de-DE"/>
        </w:rPr>
        <w:t>usr</w:t>
      </w:r>
      <w:proofErr w:type="spellEnd"/>
      <w:r>
        <w:rPr>
          <w:lang w:eastAsia="de-DE"/>
        </w:rPr>
        <w:t xml:space="preserve">/local/fluidity/ParMetis-3.1.1 </w:t>
      </w:r>
      <w:r w:rsidR="00B6236C">
        <w:rPr>
          <w:lang w:eastAsia="de-DE"/>
        </w:rPr>
        <w:tab/>
      </w:r>
      <w:r w:rsidR="00B6236C">
        <w:rPr>
          <w:lang w:eastAsia="de-DE"/>
        </w:rPr>
        <w:tab/>
        <w:t>\</w:t>
      </w:r>
    </w:p>
    <w:p w14:paraId="737FB948" w14:textId="6C34C972" w:rsidR="00B37960" w:rsidRDefault="00B37960" w:rsidP="009B79AC">
      <w:pPr>
        <w:pStyle w:val="ListParagraph"/>
        <w:ind w:left="2136" w:firstLine="696"/>
        <w:jc w:val="both"/>
        <w:rPr>
          <w:lang w:eastAsia="de-DE"/>
        </w:rPr>
      </w:pPr>
      <w:r>
        <w:rPr>
          <w:lang w:eastAsia="de-DE"/>
        </w:rPr>
        <w:t>-L/</w:t>
      </w:r>
      <w:proofErr w:type="spellStart"/>
      <w:r>
        <w:rPr>
          <w:lang w:eastAsia="de-DE"/>
        </w:rPr>
        <w:t>usr</w:t>
      </w:r>
      <w:proofErr w:type="spellEnd"/>
      <w:r>
        <w:rPr>
          <w:lang w:eastAsia="de-DE"/>
        </w:rPr>
        <w:t>/local/fluidity/Zoltan</w:t>
      </w:r>
      <w:r w:rsidR="009B79AC">
        <w:rPr>
          <w:lang w:eastAsia="de-DE"/>
        </w:rPr>
        <w:t>_</w:t>
      </w:r>
      <w:r>
        <w:rPr>
          <w:lang w:eastAsia="de-DE"/>
        </w:rPr>
        <w:t>v3.83/lib'</w:t>
      </w:r>
    </w:p>
    <w:p w14:paraId="03D31703" w14:textId="304F0A3A" w:rsidR="00B6236C" w:rsidRDefault="00B37960" w:rsidP="009B79AC">
      <w:pPr>
        <w:pStyle w:val="ListParagraph"/>
        <w:spacing w:after="0"/>
        <w:jc w:val="both"/>
        <w:rPr>
          <w:lang w:eastAsia="de-DE"/>
        </w:rPr>
      </w:pPr>
      <w:r>
        <w:rPr>
          <w:lang w:eastAsia="de-DE"/>
        </w:rPr>
        <w:t>$ export CPPFLAGS=`-I/</w:t>
      </w:r>
      <w:proofErr w:type="spellStart"/>
      <w:r>
        <w:rPr>
          <w:lang w:eastAsia="de-DE"/>
        </w:rPr>
        <w:t>usr</w:t>
      </w:r>
      <w:proofErr w:type="spellEnd"/>
      <w:r>
        <w:rPr>
          <w:lang w:eastAsia="de-DE"/>
        </w:rPr>
        <w:t>/local/fluidity/ParMetis-3.1.1</w:t>
      </w:r>
      <w:r w:rsidR="00B6236C">
        <w:rPr>
          <w:lang w:eastAsia="de-DE"/>
        </w:rPr>
        <w:tab/>
      </w:r>
      <w:r w:rsidR="00B6236C">
        <w:rPr>
          <w:lang w:eastAsia="de-DE"/>
        </w:rPr>
        <w:tab/>
        <w:t>\</w:t>
      </w:r>
    </w:p>
    <w:p w14:paraId="05F40462" w14:textId="5CA97686" w:rsidR="00B37960" w:rsidRDefault="00B37960" w:rsidP="009B79AC">
      <w:pPr>
        <w:pStyle w:val="ListParagraph"/>
        <w:ind w:left="2136" w:firstLine="696"/>
        <w:jc w:val="both"/>
        <w:rPr>
          <w:lang w:eastAsia="de-DE"/>
        </w:rPr>
      </w:pPr>
      <w:r>
        <w:rPr>
          <w:lang w:eastAsia="de-DE"/>
        </w:rPr>
        <w:t xml:space="preserve"> -I/</w:t>
      </w:r>
      <w:proofErr w:type="spellStart"/>
      <w:r>
        <w:rPr>
          <w:lang w:eastAsia="de-DE"/>
        </w:rPr>
        <w:t>usr</w:t>
      </w:r>
      <w:proofErr w:type="spellEnd"/>
      <w:r>
        <w:rPr>
          <w:lang w:eastAsia="de-DE"/>
        </w:rPr>
        <w:t>/local/fluidity/Zoltan</w:t>
      </w:r>
      <w:r w:rsidR="009B79AC">
        <w:rPr>
          <w:lang w:eastAsia="de-DE"/>
        </w:rPr>
        <w:t>_</w:t>
      </w:r>
      <w:r>
        <w:rPr>
          <w:lang w:eastAsia="de-DE"/>
        </w:rPr>
        <w:t>v3.83/include'</w:t>
      </w:r>
    </w:p>
    <w:p w14:paraId="7D58D593" w14:textId="77777777" w:rsidR="00B37960" w:rsidRDefault="00B37960" w:rsidP="00C0707B">
      <w:pPr>
        <w:pStyle w:val="Heading3"/>
        <w:rPr>
          <w:lang w:eastAsia="de-DE"/>
        </w:rPr>
      </w:pPr>
      <w:r>
        <w:rPr>
          <w:lang w:eastAsia="de-DE"/>
        </w:rPr>
        <w:t>VTK</w:t>
      </w:r>
    </w:p>
    <w:p w14:paraId="54066E86" w14:textId="77777777" w:rsidR="00B37960" w:rsidRPr="00C0707B" w:rsidRDefault="00B37960" w:rsidP="00C0707B">
      <w:pPr>
        <w:jc w:val="both"/>
        <w:rPr>
          <w:rFonts w:cs="Arial"/>
          <w:lang w:eastAsia="de-DE"/>
        </w:rPr>
      </w:pPr>
      <w:r w:rsidRPr="00C0707B">
        <w:rPr>
          <w:rFonts w:cs="Arial"/>
          <w:lang w:eastAsia="de-DE"/>
        </w:rPr>
        <w:t>VTK is required by ATHAM-Fluidity for its data output methods. The VTK install described</w:t>
      </w:r>
      <w:r w:rsidR="00C0707B">
        <w:rPr>
          <w:rFonts w:cs="Arial"/>
          <w:lang w:eastAsia="de-DE"/>
        </w:rPr>
        <w:t xml:space="preserve"> </w:t>
      </w:r>
      <w:r w:rsidRPr="00C0707B">
        <w:rPr>
          <w:rFonts w:cs="Arial"/>
          <w:lang w:eastAsia="de-DE"/>
        </w:rPr>
        <w:t>below requires the following packages to be present on your system, which can be installed using</w:t>
      </w:r>
      <w:r w:rsidR="00C0707B">
        <w:rPr>
          <w:rFonts w:cs="Arial"/>
          <w:lang w:eastAsia="de-DE"/>
        </w:rPr>
        <w:t xml:space="preserve"> </w:t>
      </w:r>
      <w:r w:rsidRPr="00C0707B">
        <w:rPr>
          <w:rFonts w:cs="Arial"/>
          <w:lang w:eastAsia="de-DE"/>
        </w:rPr>
        <w:t>`apt-get' with Ubuntu:</w:t>
      </w:r>
    </w:p>
    <w:p w14:paraId="15CAE9EB" w14:textId="77777777" w:rsidR="00B37960" w:rsidRDefault="00B37960" w:rsidP="00C0707B">
      <w:pPr>
        <w:pStyle w:val="ListParagraph"/>
        <w:rPr>
          <w:lang w:eastAsia="de-DE"/>
        </w:rPr>
      </w:pPr>
      <w:r>
        <w:rPr>
          <w:lang w:eastAsia="de-DE"/>
        </w:rPr>
        <w:t xml:space="preserve">$ </w:t>
      </w:r>
      <w:proofErr w:type="spellStart"/>
      <w:proofErr w:type="gramStart"/>
      <w:r>
        <w:rPr>
          <w:lang w:eastAsia="de-DE"/>
        </w:rPr>
        <w:t>sudo</w:t>
      </w:r>
      <w:proofErr w:type="spellEnd"/>
      <w:proofErr w:type="gramEnd"/>
      <w:r>
        <w:rPr>
          <w:lang w:eastAsia="de-DE"/>
        </w:rPr>
        <w:t xml:space="preserve"> apt-get update</w:t>
      </w:r>
    </w:p>
    <w:p w14:paraId="247C8AAE" w14:textId="77777777" w:rsidR="00B37960" w:rsidRDefault="00B37960" w:rsidP="00C0707B">
      <w:pPr>
        <w:pStyle w:val="ListParagraph"/>
        <w:rPr>
          <w:lang w:eastAsia="de-DE"/>
        </w:rPr>
      </w:pPr>
      <w:r>
        <w:rPr>
          <w:lang w:eastAsia="de-DE"/>
        </w:rPr>
        <w:t xml:space="preserve">$ </w:t>
      </w:r>
      <w:proofErr w:type="spellStart"/>
      <w:proofErr w:type="gramStart"/>
      <w:r>
        <w:rPr>
          <w:lang w:eastAsia="de-DE"/>
        </w:rPr>
        <w:t>sudo</w:t>
      </w:r>
      <w:proofErr w:type="spellEnd"/>
      <w:proofErr w:type="gramEnd"/>
      <w:r>
        <w:rPr>
          <w:lang w:eastAsia="de-DE"/>
        </w:rPr>
        <w:t xml:space="preserve"> apt-get install </w:t>
      </w:r>
      <w:proofErr w:type="spellStart"/>
      <w:r>
        <w:rPr>
          <w:lang w:eastAsia="de-DE"/>
        </w:rPr>
        <w:t>cmake</w:t>
      </w:r>
      <w:proofErr w:type="spellEnd"/>
      <w:r>
        <w:rPr>
          <w:lang w:eastAsia="de-DE"/>
        </w:rPr>
        <w:t>-curses-</w:t>
      </w:r>
      <w:proofErr w:type="spellStart"/>
      <w:r>
        <w:rPr>
          <w:lang w:eastAsia="de-DE"/>
        </w:rPr>
        <w:t>gui</w:t>
      </w:r>
      <w:proofErr w:type="spellEnd"/>
      <w:r>
        <w:rPr>
          <w:lang w:eastAsia="de-DE"/>
        </w:rPr>
        <w:t xml:space="preserve"> </w:t>
      </w:r>
      <w:proofErr w:type="spellStart"/>
      <w:r>
        <w:rPr>
          <w:lang w:eastAsia="de-DE"/>
        </w:rPr>
        <w:t>tcl</w:t>
      </w:r>
      <w:proofErr w:type="spellEnd"/>
      <w:r>
        <w:rPr>
          <w:lang w:eastAsia="de-DE"/>
        </w:rPr>
        <w:t xml:space="preserve">-dev </w:t>
      </w:r>
      <w:proofErr w:type="spellStart"/>
      <w:r>
        <w:rPr>
          <w:lang w:eastAsia="de-DE"/>
        </w:rPr>
        <w:t>tk</w:t>
      </w:r>
      <w:proofErr w:type="spellEnd"/>
      <w:r>
        <w:rPr>
          <w:lang w:eastAsia="de-DE"/>
        </w:rPr>
        <w:t>-dev</w:t>
      </w:r>
    </w:p>
    <w:p w14:paraId="58E0F26D" w14:textId="77777777" w:rsidR="00B37960" w:rsidRPr="00C0707B" w:rsidRDefault="00B37960" w:rsidP="00C0707B">
      <w:pPr>
        <w:jc w:val="both"/>
        <w:rPr>
          <w:rFonts w:cs="Arial"/>
          <w:lang w:eastAsia="de-DE"/>
        </w:rPr>
      </w:pPr>
      <w:r w:rsidRPr="00C0707B">
        <w:rPr>
          <w:rFonts w:cs="Arial"/>
          <w:lang w:eastAsia="de-DE"/>
        </w:rPr>
        <w:t xml:space="preserve">Next, download the VTK source code from </w:t>
      </w:r>
      <w:hyperlink r:id="rId17" w:history="1">
        <w:r w:rsidRPr="00C0707B">
          <w:rPr>
            <w:rStyle w:val="Hyperlink"/>
            <w:rFonts w:ascii="Arial" w:hAnsi="Arial" w:cs="Arial"/>
            <w:lang w:eastAsia="de-DE"/>
          </w:rPr>
          <w:t>http://www.vtk.org/download/</w:t>
        </w:r>
      </w:hyperlink>
      <w:r w:rsidR="00C0707B">
        <w:rPr>
          <w:rFonts w:cs="Arial"/>
          <w:lang w:eastAsia="de-DE"/>
        </w:rPr>
        <w:t>.</w:t>
      </w:r>
      <w:r w:rsidRPr="00C0707B">
        <w:rPr>
          <w:rFonts w:cs="Arial"/>
          <w:lang w:eastAsia="de-DE"/>
        </w:rPr>
        <w:t xml:space="preserve"> Here we install</w:t>
      </w:r>
      <w:r w:rsidR="00C0707B">
        <w:rPr>
          <w:rFonts w:cs="Arial"/>
          <w:lang w:eastAsia="de-DE"/>
        </w:rPr>
        <w:t xml:space="preserve"> </w:t>
      </w:r>
      <w:r w:rsidRPr="00C0707B">
        <w:rPr>
          <w:rFonts w:cs="Arial"/>
          <w:lang w:eastAsia="de-DE"/>
        </w:rPr>
        <w:t xml:space="preserve">VTK 5.10.1 (vtk-5.10.1.tar.gz). </w:t>
      </w:r>
      <w:proofErr w:type="spellStart"/>
      <w:r w:rsidRPr="00C0707B">
        <w:rPr>
          <w:rFonts w:cs="Arial"/>
          <w:lang w:eastAsia="de-DE"/>
        </w:rPr>
        <w:t>Untar</w:t>
      </w:r>
      <w:proofErr w:type="spellEnd"/>
      <w:r w:rsidRPr="00C0707B">
        <w:rPr>
          <w:rFonts w:cs="Arial"/>
          <w:lang w:eastAsia="de-DE"/>
        </w:rPr>
        <w:t xml:space="preserve"> the downloaded tar</w:t>
      </w:r>
      <w:r w:rsidR="00C0707B">
        <w:rPr>
          <w:rFonts w:cs="Arial"/>
          <w:lang w:eastAsia="de-DE"/>
        </w:rPr>
        <w:t xml:space="preserve"> fi</w:t>
      </w:r>
      <w:r w:rsidRPr="00C0707B">
        <w:rPr>
          <w:rFonts w:cs="Arial"/>
          <w:lang w:eastAsia="de-DE"/>
        </w:rPr>
        <w:t>le locally, create a directory called</w:t>
      </w:r>
      <w:r w:rsidR="00C0707B">
        <w:rPr>
          <w:rFonts w:cs="Arial"/>
          <w:lang w:eastAsia="de-DE"/>
        </w:rPr>
        <w:t xml:space="preserve"> </w:t>
      </w:r>
      <w:r w:rsidRPr="00C0707B">
        <w:rPr>
          <w:rFonts w:cs="Arial"/>
          <w:lang w:eastAsia="de-DE"/>
        </w:rPr>
        <w:t>VTK-build (VTK should be built in a separate directory to the source directory), move into this</w:t>
      </w:r>
      <w:r w:rsidR="00C0707B">
        <w:rPr>
          <w:rFonts w:cs="Arial"/>
          <w:lang w:eastAsia="de-DE"/>
        </w:rPr>
        <w:t xml:space="preserve"> </w:t>
      </w:r>
      <w:r w:rsidRPr="00C0707B">
        <w:rPr>
          <w:rFonts w:cs="Arial"/>
          <w:lang w:eastAsia="de-DE"/>
        </w:rPr>
        <w:t>directory, and prepare an install directory:</w:t>
      </w:r>
    </w:p>
    <w:p w14:paraId="48C128CC" w14:textId="77777777" w:rsidR="00B37960" w:rsidRDefault="00B37960" w:rsidP="00C0707B">
      <w:pPr>
        <w:pStyle w:val="ListParagraph"/>
        <w:rPr>
          <w:lang w:eastAsia="de-DE"/>
        </w:rPr>
      </w:pPr>
      <w:r>
        <w:rPr>
          <w:lang w:eastAsia="de-DE"/>
        </w:rPr>
        <w:t xml:space="preserve">$ </w:t>
      </w:r>
      <w:proofErr w:type="gramStart"/>
      <w:r>
        <w:rPr>
          <w:lang w:eastAsia="de-DE"/>
        </w:rPr>
        <w:t>tar</w:t>
      </w:r>
      <w:proofErr w:type="gramEnd"/>
      <w:r>
        <w:rPr>
          <w:lang w:eastAsia="de-DE"/>
        </w:rPr>
        <w:t xml:space="preserve"> -xzvf vtk-5.10.1.tar.gz</w:t>
      </w:r>
    </w:p>
    <w:p w14:paraId="3546F4D9" w14:textId="77777777" w:rsidR="00B37960" w:rsidRDefault="00B37960" w:rsidP="00C0707B">
      <w:pPr>
        <w:pStyle w:val="ListParagraph"/>
        <w:rPr>
          <w:lang w:eastAsia="de-DE"/>
        </w:rPr>
      </w:pPr>
      <w:r>
        <w:rPr>
          <w:lang w:eastAsia="de-DE"/>
        </w:rPr>
        <w:t xml:space="preserve">$ </w:t>
      </w:r>
      <w:proofErr w:type="spellStart"/>
      <w:proofErr w:type="gramStart"/>
      <w:r>
        <w:rPr>
          <w:lang w:eastAsia="de-DE"/>
        </w:rPr>
        <w:t>mkdir</w:t>
      </w:r>
      <w:proofErr w:type="spellEnd"/>
      <w:proofErr w:type="gramEnd"/>
      <w:r>
        <w:rPr>
          <w:lang w:eastAsia="de-DE"/>
        </w:rPr>
        <w:t xml:space="preserve"> VTK-build</w:t>
      </w:r>
    </w:p>
    <w:p w14:paraId="7E2C0165" w14:textId="77777777" w:rsidR="00B37960" w:rsidRDefault="00B37960" w:rsidP="00C0707B">
      <w:pPr>
        <w:pStyle w:val="ListParagraph"/>
        <w:rPr>
          <w:lang w:eastAsia="de-DE"/>
        </w:rPr>
      </w:pPr>
      <w:r>
        <w:rPr>
          <w:lang w:eastAsia="de-DE"/>
        </w:rPr>
        <w:t xml:space="preserve">$ </w:t>
      </w:r>
      <w:proofErr w:type="gramStart"/>
      <w:r>
        <w:rPr>
          <w:lang w:eastAsia="de-DE"/>
        </w:rPr>
        <w:t>cd</w:t>
      </w:r>
      <w:proofErr w:type="gramEnd"/>
      <w:r>
        <w:rPr>
          <w:lang w:eastAsia="de-DE"/>
        </w:rPr>
        <w:t xml:space="preserve"> VTK-build</w:t>
      </w:r>
    </w:p>
    <w:p w14:paraId="793E745A" w14:textId="77777777" w:rsidR="00B37960" w:rsidRDefault="00B37960" w:rsidP="00C0707B">
      <w:pPr>
        <w:pStyle w:val="ListParagraph"/>
        <w:rPr>
          <w:lang w:eastAsia="de-DE"/>
        </w:rPr>
      </w:pPr>
      <w:r>
        <w:rPr>
          <w:lang w:eastAsia="de-DE"/>
        </w:rPr>
        <w:t xml:space="preserve">$ </w:t>
      </w:r>
      <w:proofErr w:type="spellStart"/>
      <w:proofErr w:type="gramStart"/>
      <w:r>
        <w:rPr>
          <w:lang w:eastAsia="de-DE"/>
        </w:rPr>
        <w:t>sudo</w:t>
      </w:r>
      <w:proofErr w:type="spellEnd"/>
      <w:proofErr w:type="gramEnd"/>
      <w:r>
        <w:rPr>
          <w:lang w:eastAsia="de-DE"/>
        </w:rPr>
        <w:t xml:space="preserve"> </w:t>
      </w:r>
      <w:proofErr w:type="spellStart"/>
      <w:r>
        <w:rPr>
          <w:lang w:eastAsia="de-DE"/>
        </w:rPr>
        <w:t>mkdir</w:t>
      </w:r>
      <w:proofErr w:type="spellEnd"/>
      <w:r>
        <w:rPr>
          <w:lang w:eastAsia="de-DE"/>
        </w:rPr>
        <w:t xml:space="preserve"> /</w:t>
      </w:r>
      <w:proofErr w:type="spellStart"/>
      <w:r>
        <w:rPr>
          <w:lang w:eastAsia="de-DE"/>
        </w:rPr>
        <w:t>usr</w:t>
      </w:r>
      <w:proofErr w:type="spellEnd"/>
      <w:r>
        <w:rPr>
          <w:lang w:eastAsia="de-DE"/>
        </w:rPr>
        <w:t>/local/fluidity/VTK5.10.1</w:t>
      </w:r>
    </w:p>
    <w:p w14:paraId="6C0299DA" w14:textId="77777777" w:rsidR="00B37960" w:rsidRDefault="00B37960" w:rsidP="00C0707B">
      <w:pPr>
        <w:jc w:val="both"/>
        <w:rPr>
          <w:lang w:eastAsia="de-DE"/>
        </w:rPr>
      </w:pPr>
      <w:r>
        <w:rPr>
          <w:lang w:eastAsia="de-DE"/>
        </w:rPr>
        <w:t xml:space="preserve">It is also necessary to set the following environment variable (and add it to your </w:t>
      </w:r>
      <w:r>
        <w:rPr>
          <w:rFonts w:ascii="CMTT10" w:hAnsi="CMTT10" w:cs="CMTT10"/>
          <w:lang w:eastAsia="de-DE"/>
        </w:rPr>
        <w:t>.</w:t>
      </w:r>
      <w:proofErr w:type="spellStart"/>
      <w:r>
        <w:rPr>
          <w:rFonts w:ascii="CMTT10" w:hAnsi="CMTT10" w:cs="CMTT10"/>
          <w:lang w:eastAsia="de-DE"/>
        </w:rPr>
        <w:t>bashrc</w:t>
      </w:r>
      <w:proofErr w:type="spellEnd"/>
      <w:r>
        <w:rPr>
          <w:rFonts w:ascii="CMTT10" w:hAnsi="CMTT10" w:cs="CMTT10"/>
          <w:lang w:eastAsia="de-DE"/>
        </w:rPr>
        <w:t xml:space="preserve"> </w:t>
      </w:r>
      <w:r w:rsidR="00C0707B">
        <w:rPr>
          <w:lang w:eastAsia="de-DE"/>
        </w:rPr>
        <w:t>fi</w:t>
      </w:r>
      <w:r>
        <w:rPr>
          <w:lang w:eastAsia="de-DE"/>
        </w:rPr>
        <w:t>le</w:t>
      </w:r>
      <w:r w:rsidR="00C0707B">
        <w:rPr>
          <w:lang w:eastAsia="de-DE"/>
        </w:rPr>
        <w:t xml:space="preserve"> </w:t>
      </w:r>
      <w:r>
        <w:rPr>
          <w:lang w:eastAsia="de-DE"/>
        </w:rPr>
        <w:t>for future login sessions):</w:t>
      </w:r>
    </w:p>
    <w:p w14:paraId="35C472E6" w14:textId="77777777" w:rsidR="00B6236C" w:rsidRDefault="00B37960" w:rsidP="00A25BDB">
      <w:pPr>
        <w:pStyle w:val="ListParagraph"/>
        <w:spacing w:after="0"/>
        <w:rPr>
          <w:lang w:eastAsia="de-DE"/>
        </w:rPr>
      </w:pPr>
      <w:r>
        <w:rPr>
          <w:lang w:eastAsia="de-DE"/>
        </w:rPr>
        <w:t>$ export PYTHONPATH=</w:t>
      </w:r>
      <w:r w:rsidR="00B6236C">
        <w:rPr>
          <w:lang w:eastAsia="de-DE"/>
        </w:rPr>
        <w:tab/>
        <w:t>\</w:t>
      </w:r>
    </w:p>
    <w:p w14:paraId="3AD53575" w14:textId="1B415E1E" w:rsidR="00B37960" w:rsidRDefault="00B37960" w:rsidP="00A25BDB">
      <w:pPr>
        <w:pStyle w:val="ListParagraph"/>
        <w:ind w:firstLine="696"/>
        <w:rPr>
          <w:rFonts w:ascii="CMTT10" w:hAnsi="CMTT10" w:cs="CMTT10"/>
          <w:sz w:val="20"/>
          <w:szCs w:val="20"/>
          <w:lang w:eastAsia="de-DE"/>
        </w:rPr>
      </w:pPr>
      <w:r>
        <w:rPr>
          <w:lang w:eastAsia="de-DE"/>
        </w:rPr>
        <w:t>/usr/local/fluidity/VTK5.10.1/lib/python2.7/site-packag</w:t>
      </w:r>
      <w:r>
        <w:rPr>
          <w:rFonts w:ascii="CMTT10" w:hAnsi="CMTT10" w:cs="CMTT10"/>
          <w:sz w:val="20"/>
          <w:szCs w:val="20"/>
          <w:lang w:eastAsia="de-DE"/>
        </w:rPr>
        <w:t>es:$PYTHONPATH</w:t>
      </w:r>
    </w:p>
    <w:p w14:paraId="2070ADAF" w14:textId="77777777" w:rsidR="00B37960" w:rsidRDefault="00C0707B" w:rsidP="00C0707B">
      <w:pPr>
        <w:rPr>
          <w:lang w:eastAsia="de-DE"/>
        </w:rPr>
      </w:pPr>
      <w:r>
        <w:rPr>
          <w:lang w:eastAsia="de-DE"/>
        </w:rPr>
        <w:t>To start the VTK confi</w:t>
      </w:r>
      <w:r w:rsidR="00B37960">
        <w:rPr>
          <w:lang w:eastAsia="de-DE"/>
        </w:rPr>
        <w:t>guration process, issue the following command:</w:t>
      </w:r>
    </w:p>
    <w:p w14:paraId="1DC3E6CC" w14:textId="77777777" w:rsidR="00B37960" w:rsidRDefault="00B37960" w:rsidP="00C0707B">
      <w:pPr>
        <w:pStyle w:val="ListParagraph"/>
        <w:rPr>
          <w:lang w:eastAsia="de-DE"/>
        </w:rPr>
      </w:pPr>
      <w:r>
        <w:rPr>
          <w:lang w:eastAsia="de-DE"/>
        </w:rPr>
        <w:t xml:space="preserve">$ </w:t>
      </w:r>
      <w:proofErr w:type="spellStart"/>
      <w:proofErr w:type="gramStart"/>
      <w:r>
        <w:rPr>
          <w:lang w:eastAsia="de-DE"/>
        </w:rPr>
        <w:t>ccmake</w:t>
      </w:r>
      <w:proofErr w:type="spellEnd"/>
      <w:r>
        <w:rPr>
          <w:lang w:eastAsia="de-DE"/>
        </w:rPr>
        <w:t xml:space="preserve"> ..</w:t>
      </w:r>
      <w:proofErr w:type="gramEnd"/>
      <w:r>
        <w:rPr>
          <w:lang w:eastAsia="de-DE"/>
        </w:rPr>
        <w:t>/VTK5.10.1</w:t>
      </w:r>
    </w:p>
    <w:p w14:paraId="7F79D9E0" w14:textId="77777777" w:rsidR="00B37960" w:rsidRPr="00C0707B" w:rsidRDefault="00B37960" w:rsidP="00C0707B">
      <w:pPr>
        <w:jc w:val="both"/>
        <w:rPr>
          <w:rFonts w:cs="Arial"/>
          <w:lang w:eastAsia="de-DE"/>
        </w:rPr>
      </w:pPr>
      <w:r w:rsidRPr="00C0707B">
        <w:rPr>
          <w:rFonts w:cs="Arial"/>
          <w:lang w:eastAsia="de-DE"/>
        </w:rPr>
        <w:lastRenderedPageBreak/>
        <w:t>This opens up an interactive con</w:t>
      </w:r>
      <w:r w:rsidR="00C0707B" w:rsidRPr="00C0707B">
        <w:rPr>
          <w:rFonts w:cs="Arial"/>
          <w:lang w:eastAsia="de-DE"/>
        </w:rPr>
        <w:t>fi</w:t>
      </w:r>
      <w:r w:rsidRPr="00C0707B">
        <w:rPr>
          <w:rFonts w:cs="Arial"/>
          <w:lang w:eastAsia="de-DE"/>
        </w:rPr>
        <w:t xml:space="preserve">gure window inside the terminal. Press c to start the </w:t>
      </w:r>
      <w:r w:rsidR="00C0707B" w:rsidRPr="00C0707B">
        <w:rPr>
          <w:rFonts w:cs="Arial"/>
          <w:lang w:eastAsia="de-DE"/>
        </w:rPr>
        <w:t>ini</w:t>
      </w:r>
      <w:r w:rsidRPr="00C0707B">
        <w:rPr>
          <w:rFonts w:cs="Arial"/>
          <w:lang w:eastAsia="de-DE"/>
        </w:rPr>
        <w:t>tial con</w:t>
      </w:r>
      <w:r w:rsidR="00C0707B" w:rsidRPr="00C0707B">
        <w:rPr>
          <w:rFonts w:cs="Arial"/>
          <w:lang w:eastAsia="de-DE"/>
        </w:rPr>
        <w:t>fi</w:t>
      </w:r>
      <w:r w:rsidRPr="00C0707B">
        <w:rPr>
          <w:rFonts w:cs="Arial"/>
          <w:lang w:eastAsia="de-DE"/>
        </w:rPr>
        <w:t>gure. Once this is complete, press e to be given a list of additional con</w:t>
      </w:r>
      <w:r w:rsidR="00C0707B" w:rsidRPr="00C0707B">
        <w:rPr>
          <w:rFonts w:cs="Arial"/>
          <w:lang w:eastAsia="de-DE"/>
        </w:rPr>
        <w:t>fi</w:t>
      </w:r>
      <w:r w:rsidRPr="00C0707B">
        <w:rPr>
          <w:rFonts w:cs="Arial"/>
          <w:lang w:eastAsia="de-DE"/>
        </w:rPr>
        <w:t>guration</w:t>
      </w:r>
      <w:r w:rsidR="00C0707B" w:rsidRPr="00C0707B">
        <w:rPr>
          <w:rFonts w:cs="Arial"/>
          <w:lang w:eastAsia="de-DE"/>
        </w:rPr>
        <w:t xml:space="preserve"> </w:t>
      </w:r>
      <w:r w:rsidRPr="00C0707B">
        <w:rPr>
          <w:rFonts w:cs="Arial"/>
          <w:lang w:eastAsia="de-DE"/>
        </w:rPr>
        <w:t>options. Using the arrow keys, Enter key, and keyboard, modify the following options (the rest</w:t>
      </w:r>
      <w:r w:rsidR="00C0707B" w:rsidRPr="00C0707B">
        <w:rPr>
          <w:rFonts w:cs="Arial"/>
          <w:lang w:eastAsia="de-DE"/>
        </w:rPr>
        <w:t xml:space="preserve"> </w:t>
      </w:r>
      <w:r w:rsidRPr="00C0707B">
        <w:rPr>
          <w:rFonts w:cs="Arial"/>
          <w:lang w:eastAsia="de-DE"/>
        </w:rPr>
        <w:t>can be left as they are):</w:t>
      </w:r>
    </w:p>
    <w:p w14:paraId="00A8684E" w14:textId="77777777" w:rsidR="00B37960" w:rsidRDefault="00B37960" w:rsidP="00C0707B">
      <w:pPr>
        <w:pStyle w:val="ListParagraph"/>
        <w:rPr>
          <w:lang w:eastAsia="de-DE"/>
        </w:rPr>
      </w:pPr>
      <w:r>
        <w:rPr>
          <w:lang w:eastAsia="de-DE"/>
        </w:rPr>
        <w:t>BUILD SHARED LIBS = ON</w:t>
      </w:r>
    </w:p>
    <w:p w14:paraId="57B62A9D" w14:textId="77777777" w:rsidR="00B37960" w:rsidRDefault="00B37960" w:rsidP="00C0707B">
      <w:pPr>
        <w:pStyle w:val="ListParagraph"/>
        <w:rPr>
          <w:lang w:eastAsia="de-DE"/>
        </w:rPr>
      </w:pPr>
      <w:r>
        <w:rPr>
          <w:lang w:eastAsia="de-DE"/>
        </w:rPr>
        <w:t>CMAKE INSTALL PREFIX = /</w:t>
      </w:r>
      <w:proofErr w:type="spellStart"/>
      <w:r>
        <w:rPr>
          <w:lang w:eastAsia="de-DE"/>
        </w:rPr>
        <w:t>usr</w:t>
      </w:r>
      <w:proofErr w:type="spellEnd"/>
      <w:r>
        <w:rPr>
          <w:lang w:eastAsia="de-DE"/>
        </w:rPr>
        <w:t>/local/fluidity/VTK5.10.1</w:t>
      </w:r>
    </w:p>
    <w:p w14:paraId="028D9E4F" w14:textId="77777777" w:rsidR="00B37960" w:rsidRDefault="00B37960" w:rsidP="00C0707B">
      <w:pPr>
        <w:pStyle w:val="ListParagraph"/>
        <w:rPr>
          <w:lang w:eastAsia="de-DE"/>
        </w:rPr>
      </w:pPr>
      <w:r>
        <w:rPr>
          <w:lang w:eastAsia="de-DE"/>
        </w:rPr>
        <w:t>VTK USE CHARTS = OFF</w:t>
      </w:r>
    </w:p>
    <w:p w14:paraId="0DFEF067" w14:textId="77777777" w:rsidR="00B37960" w:rsidRDefault="00B37960" w:rsidP="00C0707B">
      <w:pPr>
        <w:pStyle w:val="ListParagraph"/>
        <w:rPr>
          <w:lang w:eastAsia="de-DE"/>
        </w:rPr>
      </w:pPr>
      <w:r>
        <w:rPr>
          <w:lang w:eastAsia="de-DE"/>
        </w:rPr>
        <w:t>VTK USE GEOVIS = OFF</w:t>
      </w:r>
    </w:p>
    <w:p w14:paraId="08595FA3" w14:textId="77777777" w:rsidR="00B37960" w:rsidRDefault="00B37960" w:rsidP="00C0707B">
      <w:pPr>
        <w:pStyle w:val="ListParagraph"/>
        <w:rPr>
          <w:lang w:eastAsia="de-DE"/>
        </w:rPr>
      </w:pPr>
      <w:r>
        <w:rPr>
          <w:lang w:eastAsia="de-DE"/>
        </w:rPr>
        <w:t>VTK USE INFOVIS = OFF</w:t>
      </w:r>
    </w:p>
    <w:p w14:paraId="67B6ADE1" w14:textId="77777777" w:rsidR="00B37960" w:rsidRDefault="00B37960" w:rsidP="00C0707B">
      <w:pPr>
        <w:pStyle w:val="ListParagraph"/>
        <w:rPr>
          <w:lang w:eastAsia="de-DE"/>
        </w:rPr>
      </w:pPr>
      <w:r>
        <w:rPr>
          <w:lang w:eastAsia="de-DE"/>
        </w:rPr>
        <w:t>VTK USE N WAY ARRAYS = OFF</w:t>
      </w:r>
    </w:p>
    <w:p w14:paraId="66397D62" w14:textId="77777777" w:rsidR="00B37960" w:rsidRDefault="00B37960" w:rsidP="00C0707B">
      <w:pPr>
        <w:pStyle w:val="ListParagraph"/>
        <w:rPr>
          <w:lang w:eastAsia="de-DE"/>
        </w:rPr>
      </w:pPr>
      <w:r>
        <w:rPr>
          <w:lang w:eastAsia="de-DE"/>
        </w:rPr>
        <w:t>VTK USE VIEWS = OFF</w:t>
      </w:r>
    </w:p>
    <w:p w14:paraId="468C00FA" w14:textId="77777777" w:rsidR="00B37960" w:rsidRDefault="00B37960" w:rsidP="00C0707B">
      <w:pPr>
        <w:pStyle w:val="ListParagraph"/>
        <w:rPr>
          <w:lang w:eastAsia="de-DE"/>
        </w:rPr>
      </w:pPr>
      <w:r>
        <w:rPr>
          <w:lang w:eastAsia="de-DE"/>
        </w:rPr>
        <w:t>VTK WRAP PYTHON = ON</w:t>
      </w:r>
    </w:p>
    <w:p w14:paraId="040E51A3" w14:textId="77777777" w:rsidR="00B37960" w:rsidRPr="00C0707B" w:rsidRDefault="00B37960" w:rsidP="00C0707B">
      <w:pPr>
        <w:jc w:val="both"/>
        <w:rPr>
          <w:rFonts w:cs="Arial"/>
          <w:lang w:eastAsia="de-DE"/>
        </w:rPr>
      </w:pPr>
      <w:r w:rsidRPr="00C0707B">
        <w:rPr>
          <w:rFonts w:cs="Arial"/>
          <w:lang w:eastAsia="de-DE"/>
        </w:rPr>
        <w:t>Press c to recon</w:t>
      </w:r>
      <w:r w:rsidR="00C0707B" w:rsidRPr="00C0707B">
        <w:rPr>
          <w:rFonts w:cs="Arial"/>
          <w:lang w:eastAsia="de-DE"/>
        </w:rPr>
        <w:t>fi</w:t>
      </w:r>
      <w:r w:rsidRPr="00C0707B">
        <w:rPr>
          <w:rFonts w:cs="Arial"/>
          <w:lang w:eastAsia="de-DE"/>
        </w:rPr>
        <w:t>gure. Once complete, press e, followed by c and e again. You should now</w:t>
      </w:r>
      <w:r w:rsidR="00C0707B">
        <w:rPr>
          <w:rFonts w:cs="Arial"/>
          <w:lang w:eastAsia="de-DE"/>
        </w:rPr>
        <w:t xml:space="preserve"> </w:t>
      </w:r>
      <w:r w:rsidRPr="00C0707B">
        <w:rPr>
          <w:rFonts w:cs="Arial"/>
          <w:lang w:eastAsia="de-DE"/>
        </w:rPr>
        <w:t>have the option to `generate' by pressing g. This will take you back to the standard command</w:t>
      </w:r>
      <w:r w:rsidR="00C0707B">
        <w:rPr>
          <w:rFonts w:cs="Arial"/>
          <w:lang w:eastAsia="de-DE"/>
        </w:rPr>
        <w:t xml:space="preserve"> </w:t>
      </w:r>
      <w:r w:rsidRPr="00C0707B">
        <w:rPr>
          <w:rFonts w:cs="Arial"/>
          <w:lang w:eastAsia="de-DE"/>
        </w:rPr>
        <w:t>line, where you can then build and install VTK by issuing the following commands:</w:t>
      </w:r>
    </w:p>
    <w:p w14:paraId="345E9363" w14:textId="77777777" w:rsidR="00B37960" w:rsidRDefault="00B37960" w:rsidP="00C0707B">
      <w:pPr>
        <w:pStyle w:val="ListParagraph"/>
        <w:rPr>
          <w:lang w:eastAsia="de-DE"/>
        </w:rPr>
      </w:pPr>
      <w:r>
        <w:rPr>
          <w:lang w:eastAsia="de-DE"/>
        </w:rPr>
        <w:t>$ make</w:t>
      </w:r>
    </w:p>
    <w:p w14:paraId="35FE2C0F" w14:textId="77777777" w:rsidR="00B6236C" w:rsidRDefault="00B37960" w:rsidP="009F6FF6">
      <w:pPr>
        <w:pStyle w:val="ListParagraph"/>
        <w:spacing w:after="0"/>
        <w:rPr>
          <w:lang w:eastAsia="de-DE"/>
        </w:rPr>
      </w:pPr>
      <w:r>
        <w:rPr>
          <w:lang w:eastAsia="de-DE"/>
        </w:rPr>
        <w:t xml:space="preserve">$ </w:t>
      </w:r>
      <w:proofErr w:type="spellStart"/>
      <w:proofErr w:type="gramStart"/>
      <w:r>
        <w:rPr>
          <w:lang w:eastAsia="de-DE"/>
        </w:rPr>
        <w:t>sudo</w:t>
      </w:r>
      <w:proofErr w:type="spellEnd"/>
      <w:proofErr w:type="gramEnd"/>
      <w:r>
        <w:rPr>
          <w:lang w:eastAsia="de-DE"/>
        </w:rPr>
        <w:t xml:space="preserve"> PYTHONPATH=/usr/local/fluidity/VTK5.10.1/lib/python2.7/site-packages </w:t>
      </w:r>
      <w:r w:rsidR="00B6236C">
        <w:rPr>
          <w:lang w:eastAsia="de-DE"/>
        </w:rPr>
        <w:t>\</w:t>
      </w:r>
    </w:p>
    <w:p w14:paraId="2B490725" w14:textId="2030F0AE" w:rsidR="00B37960" w:rsidRPr="009F6FF6" w:rsidRDefault="00B6236C" w:rsidP="009F6FF6">
      <w:pPr>
        <w:ind w:firstLine="708"/>
        <w:rPr>
          <w:rFonts w:ascii="CMTT10" w:hAnsi="CMTT10" w:cs="CMTT10"/>
          <w:sz w:val="20"/>
          <w:szCs w:val="20"/>
          <w:lang w:eastAsia="de-DE"/>
        </w:rPr>
      </w:pPr>
      <w:r>
        <w:rPr>
          <w:lang w:eastAsia="de-DE"/>
        </w:rPr>
        <w:t xml:space="preserve">   </w:t>
      </w:r>
      <w:proofErr w:type="gramStart"/>
      <w:r w:rsidR="00B37960">
        <w:rPr>
          <w:lang w:eastAsia="de-DE"/>
        </w:rPr>
        <w:t>make</w:t>
      </w:r>
      <w:proofErr w:type="gramEnd"/>
      <w:r w:rsidR="00C0707B">
        <w:rPr>
          <w:lang w:eastAsia="de-DE"/>
        </w:rPr>
        <w:t xml:space="preserve"> </w:t>
      </w:r>
      <w:r w:rsidR="00B37960" w:rsidRPr="009F6FF6">
        <w:rPr>
          <w:rFonts w:ascii="CMTT10" w:hAnsi="CMTT10" w:cs="CMTT10"/>
          <w:sz w:val="20"/>
          <w:szCs w:val="20"/>
          <w:lang w:eastAsia="de-DE"/>
        </w:rPr>
        <w:t>install</w:t>
      </w:r>
    </w:p>
    <w:p w14:paraId="2BA3E98A" w14:textId="77777777" w:rsidR="00B37960" w:rsidRPr="00C0707B" w:rsidRDefault="00B37960" w:rsidP="00C0707B">
      <w:pPr>
        <w:jc w:val="both"/>
        <w:rPr>
          <w:rFonts w:cs="Arial"/>
          <w:lang w:eastAsia="de-DE"/>
        </w:rPr>
      </w:pPr>
      <w:r w:rsidRPr="00C0707B">
        <w:rPr>
          <w:rFonts w:cs="Arial"/>
          <w:lang w:eastAsia="de-DE"/>
        </w:rPr>
        <w:t>Note that the `</w:t>
      </w:r>
      <w:proofErr w:type="spellStart"/>
      <w:r w:rsidRPr="00C0707B">
        <w:rPr>
          <w:rFonts w:cs="Arial"/>
          <w:lang w:eastAsia="de-DE"/>
        </w:rPr>
        <w:t>sudo</w:t>
      </w:r>
      <w:proofErr w:type="spellEnd"/>
      <w:r w:rsidRPr="00C0707B">
        <w:rPr>
          <w:rFonts w:cs="Arial"/>
          <w:lang w:eastAsia="de-DE"/>
        </w:rPr>
        <w:t>' command does not preserve user environment variables, which is why</w:t>
      </w:r>
      <w:r w:rsidR="00C0707B">
        <w:rPr>
          <w:rFonts w:cs="Arial"/>
          <w:lang w:eastAsia="de-DE"/>
        </w:rPr>
        <w:t xml:space="preserve"> </w:t>
      </w:r>
      <w:r w:rsidRPr="00C0707B">
        <w:rPr>
          <w:rFonts w:cs="Arial"/>
          <w:lang w:eastAsia="de-DE"/>
        </w:rPr>
        <w:t>PYTHONPATH has to be passed in to `make install' despite having been added to the user</w:t>
      </w:r>
      <w:r w:rsidR="00C0707B">
        <w:rPr>
          <w:rFonts w:cs="Arial"/>
          <w:lang w:eastAsia="de-DE"/>
        </w:rPr>
        <w:t xml:space="preserve"> </w:t>
      </w:r>
      <w:r w:rsidRPr="00C0707B">
        <w:rPr>
          <w:rFonts w:cs="Arial"/>
          <w:lang w:eastAsia="de-DE"/>
        </w:rPr>
        <w:t>environment previously. Finally, it is necessary to set the following environment variables (and</w:t>
      </w:r>
      <w:r w:rsidR="00C0707B">
        <w:rPr>
          <w:rFonts w:cs="Arial"/>
          <w:lang w:eastAsia="de-DE"/>
        </w:rPr>
        <w:t xml:space="preserve"> </w:t>
      </w:r>
      <w:r w:rsidRPr="00C0707B">
        <w:rPr>
          <w:rFonts w:cs="Arial"/>
          <w:lang w:eastAsia="de-DE"/>
        </w:rPr>
        <w:t>add them to your .</w:t>
      </w:r>
      <w:proofErr w:type="spellStart"/>
      <w:r w:rsidRPr="00C0707B">
        <w:rPr>
          <w:rFonts w:cs="Arial"/>
          <w:lang w:eastAsia="de-DE"/>
        </w:rPr>
        <w:t>bashrc</w:t>
      </w:r>
      <w:proofErr w:type="spellEnd"/>
      <w:r w:rsidRPr="00C0707B">
        <w:rPr>
          <w:rFonts w:cs="Arial"/>
          <w:lang w:eastAsia="de-DE"/>
        </w:rPr>
        <w:t xml:space="preserve"> </w:t>
      </w:r>
      <w:r w:rsidR="00C0707B">
        <w:rPr>
          <w:rFonts w:cs="Arial"/>
          <w:lang w:eastAsia="de-DE"/>
        </w:rPr>
        <w:t>fi</w:t>
      </w:r>
      <w:r w:rsidRPr="00C0707B">
        <w:rPr>
          <w:rFonts w:cs="Arial"/>
          <w:lang w:eastAsia="de-DE"/>
        </w:rPr>
        <w:t>le for future login sessions) so that ATHAM-Fluidity knows where</w:t>
      </w:r>
      <w:r w:rsidR="00C0707B">
        <w:rPr>
          <w:rFonts w:cs="Arial"/>
          <w:lang w:eastAsia="de-DE"/>
        </w:rPr>
        <w:t xml:space="preserve"> </w:t>
      </w:r>
      <w:r w:rsidRPr="00C0707B">
        <w:rPr>
          <w:rFonts w:cs="Arial"/>
          <w:lang w:eastAsia="de-DE"/>
        </w:rPr>
        <w:t xml:space="preserve">to </w:t>
      </w:r>
      <w:r w:rsidR="00C0707B">
        <w:rPr>
          <w:rFonts w:cs="Arial"/>
          <w:lang w:eastAsia="de-DE"/>
        </w:rPr>
        <w:t>fi</w:t>
      </w:r>
      <w:r w:rsidRPr="00C0707B">
        <w:rPr>
          <w:rFonts w:cs="Arial"/>
          <w:lang w:eastAsia="de-DE"/>
        </w:rPr>
        <w:t xml:space="preserve">nd the VTK </w:t>
      </w:r>
      <w:r w:rsidR="00C0707B">
        <w:rPr>
          <w:rFonts w:cs="Arial"/>
          <w:lang w:eastAsia="de-DE"/>
        </w:rPr>
        <w:t>fi</w:t>
      </w:r>
      <w:r w:rsidRPr="00C0707B">
        <w:rPr>
          <w:rFonts w:cs="Arial"/>
          <w:lang w:eastAsia="de-DE"/>
        </w:rPr>
        <w:t>les during compilation:</w:t>
      </w:r>
    </w:p>
    <w:p w14:paraId="4A431778" w14:textId="77777777" w:rsidR="00B37960" w:rsidRDefault="00B37960" w:rsidP="004F40B6">
      <w:pPr>
        <w:pStyle w:val="ListParagraph"/>
        <w:rPr>
          <w:lang w:eastAsia="de-DE"/>
        </w:rPr>
      </w:pPr>
      <w:r>
        <w:rPr>
          <w:lang w:eastAsia="de-DE"/>
        </w:rPr>
        <w:t>$ export VTK</w:t>
      </w:r>
      <w:r w:rsidR="004F40B6">
        <w:rPr>
          <w:lang w:eastAsia="de-DE"/>
        </w:rPr>
        <w:t>_</w:t>
      </w:r>
      <w:r>
        <w:rPr>
          <w:lang w:eastAsia="de-DE"/>
        </w:rPr>
        <w:t>INCLUDE=/</w:t>
      </w:r>
      <w:proofErr w:type="spellStart"/>
      <w:r>
        <w:rPr>
          <w:lang w:eastAsia="de-DE"/>
        </w:rPr>
        <w:t>usr</w:t>
      </w:r>
      <w:proofErr w:type="spellEnd"/>
      <w:r>
        <w:rPr>
          <w:lang w:eastAsia="de-DE"/>
        </w:rPr>
        <w:t>/local/fluidity/VTK5.10.1/include/vtk-5.10</w:t>
      </w:r>
    </w:p>
    <w:p w14:paraId="0AE82340" w14:textId="77777777" w:rsidR="00B37960" w:rsidRDefault="00B37960" w:rsidP="004F40B6">
      <w:pPr>
        <w:pStyle w:val="ListParagraph"/>
        <w:rPr>
          <w:lang w:eastAsia="de-DE"/>
        </w:rPr>
      </w:pPr>
      <w:r>
        <w:rPr>
          <w:lang w:eastAsia="de-DE"/>
        </w:rPr>
        <w:t>$ export LDFLAGS=$LDFLAGS` -L/</w:t>
      </w:r>
      <w:proofErr w:type="spellStart"/>
      <w:r>
        <w:rPr>
          <w:lang w:eastAsia="de-DE"/>
        </w:rPr>
        <w:t>usr</w:t>
      </w:r>
      <w:proofErr w:type="spellEnd"/>
      <w:r>
        <w:rPr>
          <w:lang w:eastAsia="de-DE"/>
        </w:rPr>
        <w:t>/local/fluidity/VTK5.10.1/lib/vtk-5.10'</w:t>
      </w:r>
    </w:p>
    <w:p w14:paraId="579B3EDE" w14:textId="45134F45" w:rsidR="00B6236C" w:rsidRDefault="00B37960" w:rsidP="009F6FF6">
      <w:pPr>
        <w:pStyle w:val="ListParagraph"/>
        <w:spacing w:after="0"/>
        <w:rPr>
          <w:lang w:eastAsia="de-DE"/>
        </w:rPr>
      </w:pPr>
      <w:r>
        <w:rPr>
          <w:lang w:eastAsia="de-DE"/>
        </w:rPr>
        <w:t xml:space="preserve">$ export </w:t>
      </w:r>
      <w:r w:rsidR="00B6236C">
        <w:rPr>
          <w:lang w:eastAsia="de-DE"/>
        </w:rPr>
        <w:tab/>
        <w:t>\</w:t>
      </w:r>
    </w:p>
    <w:p w14:paraId="069CFAC3" w14:textId="23CF0262" w:rsidR="00B37960" w:rsidRDefault="004F40B6" w:rsidP="004F40B6">
      <w:pPr>
        <w:pStyle w:val="ListParagraph"/>
        <w:rPr>
          <w:lang w:eastAsia="de-DE"/>
        </w:rPr>
      </w:pPr>
      <w:r>
        <w:rPr>
          <w:lang w:eastAsia="de-DE"/>
        </w:rPr>
        <w:t>L</w:t>
      </w:r>
      <w:r w:rsidR="00B37960">
        <w:rPr>
          <w:lang w:eastAsia="de-DE"/>
        </w:rPr>
        <w:t>D</w:t>
      </w:r>
      <w:r>
        <w:rPr>
          <w:lang w:eastAsia="de-DE"/>
        </w:rPr>
        <w:t>_</w:t>
      </w:r>
      <w:r w:rsidR="00B37960">
        <w:rPr>
          <w:lang w:eastAsia="de-DE"/>
        </w:rPr>
        <w:t>LIBRARY</w:t>
      </w:r>
      <w:r>
        <w:rPr>
          <w:lang w:eastAsia="de-DE"/>
        </w:rPr>
        <w:t>_</w:t>
      </w:r>
      <w:r w:rsidR="00B37960">
        <w:rPr>
          <w:lang w:eastAsia="de-DE"/>
        </w:rPr>
        <w:t>PATH=$LD</w:t>
      </w:r>
      <w:r>
        <w:rPr>
          <w:lang w:eastAsia="de-DE"/>
        </w:rPr>
        <w:t>_</w:t>
      </w:r>
      <w:r w:rsidR="00B37960">
        <w:rPr>
          <w:lang w:eastAsia="de-DE"/>
        </w:rPr>
        <w:t>LIBRARY</w:t>
      </w:r>
      <w:r>
        <w:rPr>
          <w:lang w:eastAsia="de-DE"/>
        </w:rPr>
        <w:t>_</w:t>
      </w:r>
      <w:r w:rsidR="00B37960">
        <w:rPr>
          <w:lang w:eastAsia="de-DE"/>
        </w:rPr>
        <w:t>PATH:/usr/local/fluidity/VTK5.10.1/lib/vtk-5.10</w:t>
      </w:r>
    </w:p>
    <w:p w14:paraId="4F4CBA45" w14:textId="77777777" w:rsidR="001B7F62" w:rsidRDefault="001B7F62" w:rsidP="001B7F62">
      <w:pPr>
        <w:pStyle w:val="Heading2"/>
        <w:rPr>
          <w:lang w:eastAsia="de-DE"/>
        </w:rPr>
      </w:pPr>
      <w:r>
        <w:rPr>
          <w:lang w:eastAsia="de-DE"/>
        </w:rPr>
        <w:t>Loading Modules</w:t>
      </w:r>
    </w:p>
    <w:p w14:paraId="4D92C215" w14:textId="77777777" w:rsidR="001B7F62" w:rsidRDefault="001B7F62" w:rsidP="001B7F62">
      <w:pPr>
        <w:jc w:val="both"/>
        <w:rPr>
          <w:lang w:eastAsia="de-DE"/>
        </w:rPr>
      </w:pPr>
      <w:r>
        <w:rPr>
          <w:lang w:eastAsia="de-DE"/>
        </w:rPr>
        <w:t>If you are intending to run ATHAM-Fluidity on a cluster that uses environmental variables then the dependencies required may have already been installed centrally by a system administrator. All that is required to prepare the model is therefore to load the relevant modules and set some environment variables. Check with your system administrator exactly which versions of the dependencies in question were used during compilation of ATHAM-Fluidity. A list of all currently loaded modules can be obtained by typing `module list’ on the command line. If this differs from those used during compilation out of date modules can be unloaded via</w:t>
      </w:r>
    </w:p>
    <w:p w14:paraId="122C7161" w14:textId="77777777" w:rsidR="001B7F62" w:rsidRDefault="001B7F62" w:rsidP="001B7F62">
      <w:pPr>
        <w:pStyle w:val="ListParagraph"/>
        <w:jc w:val="both"/>
        <w:rPr>
          <w:lang w:eastAsia="de-DE"/>
        </w:rPr>
      </w:pPr>
      <w:r>
        <w:rPr>
          <w:lang w:eastAsia="de-DE"/>
        </w:rPr>
        <w:t xml:space="preserve">$ </w:t>
      </w:r>
      <w:proofErr w:type="gramStart"/>
      <w:r>
        <w:rPr>
          <w:lang w:eastAsia="de-DE"/>
        </w:rPr>
        <w:t>module</w:t>
      </w:r>
      <w:proofErr w:type="gramEnd"/>
      <w:r>
        <w:rPr>
          <w:lang w:eastAsia="de-DE"/>
        </w:rPr>
        <w:t xml:space="preserve"> unload &lt;MODULE NAME&gt;</w:t>
      </w:r>
    </w:p>
    <w:p w14:paraId="4E06503B" w14:textId="77777777" w:rsidR="001B7F62" w:rsidRDefault="001B7F62" w:rsidP="001B7F62">
      <w:pPr>
        <w:jc w:val="both"/>
        <w:rPr>
          <w:lang w:eastAsia="de-DE"/>
        </w:rPr>
      </w:pPr>
      <w:r>
        <w:rPr>
          <w:lang w:eastAsia="de-DE"/>
        </w:rPr>
        <w:lastRenderedPageBreak/>
        <w:t>Alternatively, modules can be loaded with</w:t>
      </w:r>
    </w:p>
    <w:p w14:paraId="6340D7E6" w14:textId="77777777" w:rsidR="001B7F62" w:rsidRDefault="001B7F62" w:rsidP="001B7F62">
      <w:pPr>
        <w:pStyle w:val="ListParagraph"/>
        <w:jc w:val="both"/>
        <w:rPr>
          <w:lang w:eastAsia="de-DE"/>
        </w:rPr>
      </w:pPr>
      <w:r>
        <w:rPr>
          <w:lang w:eastAsia="de-DE"/>
        </w:rPr>
        <w:t xml:space="preserve">$ </w:t>
      </w:r>
      <w:proofErr w:type="gramStart"/>
      <w:r>
        <w:rPr>
          <w:lang w:eastAsia="de-DE"/>
        </w:rPr>
        <w:t>module</w:t>
      </w:r>
      <w:proofErr w:type="gramEnd"/>
      <w:r>
        <w:rPr>
          <w:lang w:eastAsia="de-DE"/>
        </w:rPr>
        <w:t xml:space="preserve"> load &lt;MMODULE NAME&gt;</w:t>
      </w:r>
    </w:p>
    <w:p w14:paraId="49A7850B" w14:textId="77777777" w:rsidR="001B7F62" w:rsidRDefault="001B7F62" w:rsidP="001B7F62">
      <w:pPr>
        <w:jc w:val="both"/>
        <w:rPr>
          <w:lang w:eastAsia="de-DE"/>
        </w:rPr>
      </w:pPr>
      <w:r>
        <w:rPr>
          <w:lang w:eastAsia="de-DE"/>
        </w:rPr>
        <w:t>It is recommended that you add the correct configuration of modules to your .</w:t>
      </w:r>
      <w:proofErr w:type="spellStart"/>
      <w:r>
        <w:rPr>
          <w:lang w:eastAsia="de-DE"/>
        </w:rPr>
        <w:t>bashrc</w:t>
      </w:r>
      <w:proofErr w:type="spellEnd"/>
      <w:r>
        <w:rPr>
          <w:lang w:eastAsia="de-DE"/>
        </w:rPr>
        <w:t xml:space="preserve"> profile.</w:t>
      </w:r>
    </w:p>
    <w:p w14:paraId="3AA7E5D1" w14:textId="77777777" w:rsidR="00B37960" w:rsidRDefault="00B37960" w:rsidP="00240479">
      <w:pPr>
        <w:pStyle w:val="Heading1"/>
        <w:rPr>
          <w:lang w:eastAsia="de-DE"/>
        </w:rPr>
      </w:pPr>
      <w:r>
        <w:rPr>
          <w:lang w:eastAsia="de-DE"/>
        </w:rPr>
        <w:t>Installing ATHAM-Fluidity</w:t>
      </w:r>
    </w:p>
    <w:p w14:paraId="56284F34" w14:textId="2C69879E" w:rsidR="00B37960" w:rsidRDefault="00B37960" w:rsidP="00240479">
      <w:pPr>
        <w:jc w:val="both"/>
        <w:rPr>
          <w:lang w:eastAsia="de-DE"/>
        </w:rPr>
      </w:pPr>
      <w:r>
        <w:rPr>
          <w:lang w:eastAsia="de-DE"/>
        </w:rPr>
        <w:t xml:space="preserve">ATHAM-Fluidity must </w:t>
      </w:r>
      <w:r w:rsidR="00240479">
        <w:rPr>
          <w:lang w:eastAsia="de-DE"/>
        </w:rPr>
        <w:t>fi</w:t>
      </w:r>
      <w:r>
        <w:rPr>
          <w:lang w:eastAsia="de-DE"/>
        </w:rPr>
        <w:t>rst be properly con</w:t>
      </w:r>
      <w:r w:rsidR="00240479">
        <w:rPr>
          <w:lang w:eastAsia="de-DE"/>
        </w:rPr>
        <w:t>fi</w:t>
      </w:r>
      <w:r>
        <w:rPr>
          <w:lang w:eastAsia="de-DE"/>
        </w:rPr>
        <w:t>gured so that it can be lin</w:t>
      </w:r>
      <w:r w:rsidR="00240479">
        <w:rPr>
          <w:lang w:eastAsia="de-DE"/>
        </w:rPr>
        <w:t>ked to the relevant li</w:t>
      </w:r>
      <w:r>
        <w:rPr>
          <w:lang w:eastAsia="de-DE"/>
        </w:rPr>
        <w:t>braries outlined in Section 2. A minimum con</w:t>
      </w:r>
      <w:r w:rsidR="00240479">
        <w:rPr>
          <w:lang w:eastAsia="de-DE"/>
        </w:rPr>
        <w:t>fi</w:t>
      </w:r>
      <w:r>
        <w:rPr>
          <w:lang w:eastAsia="de-DE"/>
        </w:rPr>
        <w:t>guration is achieved by issuing the following</w:t>
      </w:r>
      <w:r w:rsidR="00240479">
        <w:rPr>
          <w:lang w:eastAsia="de-DE"/>
        </w:rPr>
        <w:t xml:space="preserve"> </w:t>
      </w:r>
      <w:r>
        <w:rPr>
          <w:lang w:eastAsia="de-DE"/>
        </w:rPr>
        <w:t>command from inside the main directory of your ATHAM-Fluidity repository</w:t>
      </w:r>
      <w:r w:rsidR="00D955D4">
        <w:rPr>
          <w:lang w:eastAsia="de-DE"/>
        </w:rPr>
        <w:t>, e.g. $HOME/ATHAM-Fluidity</w:t>
      </w:r>
      <w:r>
        <w:rPr>
          <w:lang w:eastAsia="de-DE"/>
        </w:rPr>
        <w:t>:</w:t>
      </w:r>
    </w:p>
    <w:p w14:paraId="63735448" w14:textId="77777777" w:rsidR="00B37960" w:rsidRDefault="00B37960" w:rsidP="00240479">
      <w:pPr>
        <w:pStyle w:val="ListParagraph"/>
        <w:rPr>
          <w:lang w:eastAsia="de-DE"/>
        </w:rPr>
      </w:pPr>
      <w:r>
        <w:rPr>
          <w:lang w:eastAsia="de-DE"/>
        </w:rPr>
        <w:t>$ ./configure --enable-2d-adaptivity</w:t>
      </w:r>
    </w:p>
    <w:p w14:paraId="5A75388E" w14:textId="77777777" w:rsidR="00B37960" w:rsidRDefault="00B37960" w:rsidP="00240479">
      <w:pPr>
        <w:jc w:val="both"/>
        <w:rPr>
          <w:lang w:eastAsia="de-DE"/>
        </w:rPr>
      </w:pPr>
      <w:r>
        <w:rPr>
          <w:lang w:eastAsia="de-DE"/>
        </w:rPr>
        <w:t>For users that have installed the BLAS and LAPACK libraries manually, their location should</w:t>
      </w:r>
      <w:r w:rsidR="00240479">
        <w:rPr>
          <w:lang w:eastAsia="de-DE"/>
        </w:rPr>
        <w:t xml:space="preserve"> </w:t>
      </w:r>
      <w:r>
        <w:rPr>
          <w:lang w:eastAsia="de-DE"/>
        </w:rPr>
        <w:t>be passed to the con</w:t>
      </w:r>
      <w:r w:rsidR="00240479">
        <w:rPr>
          <w:lang w:eastAsia="de-DE"/>
        </w:rPr>
        <w:t>fi</w:t>
      </w:r>
      <w:r>
        <w:rPr>
          <w:lang w:eastAsia="de-DE"/>
        </w:rPr>
        <w:t>gure command as follows:</w:t>
      </w:r>
    </w:p>
    <w:p w14:paraId="5F9B317E" w14:textId="7787A9BF" w:rsidR="00D955D4" w:rsidRDefault="00B37960" w:rsidP="009F6FF6">
      <w:pPr>
        <w:pStyle w:val="ListParagraph"/>
        <w:spacing w:after="0"/>
        <w:jc w:val="both"/>
        <w:rPr>
          <w:lang w:eastAsia="de-DE"/>
        </w:rPr>
      </w:pPr>
      <w:r>
        <w:rPr>
          <w:lang w:eastAsia="de-DE"/>
        </w:rPr>
        <w:t xml:space="preserve">$ ./configure --enable-2d-adaptivity </w:t>
      </w:r>
      <w:r w:rsidR="00D955D4">
        <w:rPr>
          <w:lang w:eastAsia="de-DE"/>
        </w:rPr>
        <w:tab/>
      </w:r>
      <w:r w:rsidR="00D955D4">
        <w:rPr>
          <w:lang w:eastAsia="de-DE"/>
        </w:rPr>
        <w:tab/>
      </w:r>
      <w:r w:rsidR="00D955D4">
        <w:rPr>
          <w:lang w:eastAsia="de-DE"/>
        </w:rPr>
        <w:tab/>
      </w:r>
      <w:r w:rsidR="00D955D4">
        <w:rPr>
          <w:lang w:eastAsia="de-DE"/>
        </w:rPr>
        <w:tab/>
      </w:r>
      <w:r w:rsidR="00D955D4">
        <w:rPr>
          <w:lang w:eastAsia="de-DE"/>
        </w:rPr>
        <w:tab/>
        <w:t>\</w:t>
      </w:r>
    </w:p>
    <w:p w14:paraId="5FD270ED" w14:textId="2F53CF24" w:rsidR="00D955D4" w:rsidRDefault="00B37960" w:rsidP="009F6FF6">
      <w:pPr>
        <w:pStyle w:val="ListParagraph"/>
        <w:spacing w:after="0"/>
        <w:ind w:firstLine="696"/>
        <w:jc w:val="both"/>
        <w:rPr>
          <w:lang w:eastAsia="de-DE"/>
        </w:rPr>
      </w:pPr>
      <w:r>
        <w:rPr>
          <w:lang w:eastAsia="de-DE"/>
        </w:rPr>
        <w:t>--with-</w:t>
      </w:r>
      <w:proofErr w:type="spellStart"/>
      <w:r>
        <w:rPr>
          <w:lang w:eastAsia="de-DE"/>
        </w:rPr>
        <w:t>blas</w:t>
      </w:r>
      <w:proofErr w:type="spellEnd"/>
      <w:r>
        <w:rPr>
          <w:lang w:eastAsia="de-DE"/>
        </w:rPr>
        <w:t>=/</w:t>
      </w:r>
      <w:proofErr w:type="spellStart"/>
      <w:r>
        <w:rPr>
          <w:lang w:eastAsia="de-DE"/>
        </w:rPr>
        <w:t>usr</w:t>
      </w:r>
      <w:proofErr w:type="spellEnd"/>
      <w:r>
        <w:rPr>
          <w:lang w:eastAsia="de-DE"/>
        </w:rPr>
        <w:t>/local/fluidity/BLAS-3.6.0/</w:t>
      </w:r>
      <w:proofErr w:type="spellStart"/>
      <w:r>
        <w:rPr>
          <w:lang w:eastAsia="de-DE"/>
        </w:rPr>
        <w:t>libblas.a</w:t>
      </w:r>
      <w:proofErr w:type="spellEnd"/>
      <w:r>
        <w:rPr>
          <w:lang w:eastAsia="de-DE"/>
        </w:rPr>
        <w:t xml:space="preserve"> </w:t>
      </w:r>
      <w:r w:rsidR="00D955D4">
        <w:rPr>
          <w:lang w:eastAsia="de-DE"/>
        </w:rPr>
        <w:tab/>
      </w:r>
      <w:r w:rsidR="00D955D4">
        <w:rPr>
          <w:lang w:eastAsia="de-DE"/>
        </w:rPr>
        <w:tab/>
        <w:t>\</w:t>
      </w:r>
    </w:p>
    <w:p w14:paraId="5E0776BA" w14:textId="5FC691C1" w:rsidR="00B37960" w:rsidRDefault="00B37960" w:rsidP="009F6FF6">
      <w:pPr>
        <w:pStyle w:val="ListParagraph"/>
        <w:ind w:firstLine="696"/>
        <w:jc w:val="both"/>
        <w:rPr>
          <w:lang w:eastAsia="de-DE"/>
        </w:rPr>
      </w:pPr>
      <w:r>
        <w:rPr>
          <w:lang w:eastAsia="de-DE"/>
        </w:rPr>
        <w:t>--with-</w:t>
      </w:r>
      <w:proofErr w:type="spellStart"/>
      <w:r>
        <w:rPr>
          <w:lang w:eastAsia="de-DE"/>
        </w:rPr>
        <w:t>lapack</w:t>
      </w:r>
      <w:proofErr w:type="spellEnd"/>
      <w:r>
        <w:rPr>
          <w:lang w:eastAsia="de-DE"/>
        </w:rPr>
        <w:t>=/</w:t>
      </w:r>
      <w:proofErr w:type="spellStart"/>
      <w:r>
        <w:rPr>
          <w:lang w:eastAsia="de-DE"/>
        </w:rPr>
        <w:t>usr</w:t>
      </w:r>
      <w:proofErr w:type="spellEnd"/>
      <w:r>
        <w:rPr>
          <w:lang w:eastAsia="de-DE"/>
        </w:rPr>
        <w:t>/local/fluidity/lapack-3.4.2/</w:t>
      </w:r>
      <w:proofErr w:type="spellStart"/>
      <w:r>
        <w:rPr>
          <w:lang w:eastAsia="de-DE"/>
        </w:rPr>
        <w:t>liblapack.a</w:t>
      </w:r>
      <w:proofErr w:type="spellEnd"/>
    </w:p>
    <w:p w14:paraId="5F62A0EC" w14:textId="77777777" w:rsidR="00B37960" w:rsidRPr="00240479" w:rsidRDefault="00B37960" w:rsidP="00240479">
      <w:pPr>
        <w:jc w:val="both"/>
        <w:rPr>
          <w:rFonts w:cs="Arial"/>
          <w:lang w:eastAsia="de-DE"/>
        </w:rPr>
      </w:pPr>
      <w:r w:rsidRPr="00240479">
        <w:rPr>
          <w:rFonts w:cs="Arial"/>
          <w:lang w:eastAsia="de-DE"/>
        </w:rPr>
        <w:t xml:space="preserve">This assumes that the BLAS and LAPACK </w:t>
      </w:r>
      <w:r w:rsidR="00240479" w:rsidRPr="00240479">
        <w:rPr>
          <w:rFonts w:cs="Arial"/>
          <w:lang w:eastAsia="de-DE"/>
        </w:rPr>
        <w:t>libraries</w:t>
      </w:r>
      <w:r w:rsidRPr="00240479">
        <w:rPr>
          <w:rFonts w:cs="Arial"/>
          <w:lang w:eastAsia="de-DE"/>
        </w:rPr>
        <w:t xml:space="preserve"> were in</w:t>
      </w:r>
      <w:r w:rsidR="00240479">
        <w:rPr>
          <w:rFonts w:cs="Arial"/>
          <w:lang w:eastAsia="de-DE"/>
        </w:rPr>
        <w:t xml:space="preserve">stalled in the locations as </w:t>
      </w:r>
      <w:r w:rsidR="00CF75E6">
        <w:rPr>
          <w:rFonts w:cs="Arial"/>
          <w:lang w:eastAsia="de-DE"/>
        </w:rPr>
        <w:t>specif</w:t>
      </w:r>
      <w:r w:rsidR="00CF75E6" w:rsidRPr="00240479">
        <w:rPr>
          <w:rFonts w:cs="Arial"/>
          <w:lang w:eastAsia="de-DE"/>
        </w:rPr>
        <w:t>ied</w:t>
      </w:r>
      <w:r w:rsidRPr="00240479">
        <w:rPr>
          <w:rFonts w:cs="Arial"/>
          <w:lang w:eastAsia="de-DE"/>
        </w:rPr>
        <w:t xml:space="preserve"> in Section 2.2; if they were installed elsewhere, modify the paths accordingly. A debug</w:t>
      </w:r>
      <w:r w:rsidR="00CF75E6">
        <w:rPr>
          <w:rFonts w:cs="Arial"/>
          <w:lang w:eastAsia="de-DE"/>
        </w:rPr>
        <w:t xml:space="preserve"> </w:t>
      </w:r>
      <w:r w:rsidRPr="00240479">
        <w:rPr>
          <w:rFonts w:cs="Arial"/>
          <w:lang w:eastAsia="de-DE"/>
        </w:rPr>
        <w:t xml:space="preserve">build of ATHAM-Fluidity is obtained by adding the </w:t>
      </w:r>
      <w:r w:rsidR="00CF75E6">
        <w:rPr>
          <w:rFonts w:cs="Arial"/>
          <w:lang w:eastAsia="de-DE"/>
        </w:rPr>
        <w:t>fl</w:t>
      </w:r>
      <w:r w:rsidRPr="00240479">
        <w:rPr>
          <w:rFonts w:cs="Arial"/>
          <w:lang w:eastAsia="de-DE"/>
        </w:rPr>
        <w:t xml:space="preserve">ag --enable-debugging </w:t>
      </w:r>
      <w:r w:rsidR="00CF75E6">
        <w:rPr>
          <w:rFonts w:cs="Arial"/>
          <w:lang w:eastAsia="de-DE"/>
        </w:rPr>
        <w:t>to the confi</w:t>
      </w:r>
      <w:r w:rsidRPr="00240479">
        <w:rPr>
          <w:rFonts w:cs="Arial"/>
          <w:lang w:eastAsia="de-DE"/>
        </w:rPr>
        <w:t>gure</w:t>
      </w:r>
      <w:r w:rsidR="00CF75E6">
        <w:rPr>
          <w:rFonts w:cs="Arial"/>
          <w:lang w:eastAsia="de-DE"/>
        </w:rPr>
        <w:t xml:space="preserve"> </w:t>
      </w:r>
      <w:r w:rsidRPr="00240479">
        <w:rPr>
          <w:rFonts w:cs="Arial"/>
          <w:lang w:eastAsia="de-DE"/>
        </w:rPr>
        <w:t>command</w:t>
      </w:r>
      <w:r w:rsidR="00CF75E6">
        <w:rPr>
          <w:rFonts w:cs="Arial"/>
          <w:lang w:eastAsia="de-DE"/>
        </w:rPr>
        <w:t>. Information about further confi</w:t>
      </w:r>
      <w:r w:rsidRPr="00240479">
        <w:rPr>
          <w:rFonts w:cs="Arial"/>
          <w:lang w:eastAsia="de-DE"/>
        </w:rPr>
        <w:t xml:space="preserve">gure </w:t>
      </w:r>
      <w:r w:rsidR="00CF75E6">
        <w:rPr>
          <w:rFonts w:cs="Arial"/>
          <w:lang w:eastAsia="de-DE"/>
        </w:rPr>
        <w:t>fl</w:t>
      </w:r>
      <w:r w:rsidRPr="00240479">
        <w:rPr>
          <w:rFonts w:cs="Arial"/>
          <w:lang w:eastAsia="de-DE"/>
        </w:rPr>
        <w:t>ags can be obtained using the command:</w:t>
      </w:r>
    </w:p>
    <w:p w14:paraId="65C47864" w14:textId="77777777" w:rsidR="00B37960" w:rsidRDefault="00B37960" w:rsidP="00CF75E6">
      <w:pPr>
        <w:pStyle w:val="ListParagraph"/>
        <w:rPr>
          <w:lang w:eastAsia="de-DE"/>
        </w:rPr>
      </w:pPr>
      <w:r>
        <w:rPr>
          <w:lang w:eastAsia="de-DE"/>
        </w:rPr>
        <w:t>$ ./configure --help</w:t>
      </w:r>
    </w:p>
    <w:p w14:paraId="3D4B7B6E" w14:textId="77777777" w:rsidR="00B37960" w:rsidRDefault="00B37960" w:rsidP="00B37960">
      <w:pPr>
        <w:autoSpaceDE w:val="0"/>
        <w:autoSpaceDN w:val="0"/>
        <w:adjustRightInd w:val="0"/>
        <w:spacing w:after="0" w:line="240" w:lineRule="auto"/>
        <w:rPr>
          <w:rFonts w:ascii="CMR10" w:hAnsi="CMR10" w:cs="CMR10"/>
          <w:sz w:val="20"/>
          <w:szCs w:val="20"/>
          <w:lang w:eastAsia="de-DE"/>
        </w:rPr>
      </w:pPr>
      <w:r>
        <w:rPr>
          <w:rFonts w:ascii="CMR10" w:hAnsi="CMR10" w:cs="CMR10"/>
          <w:sz w:val="20"/>
          <w:szCs w:val="20"/>
          <w:lang w:eastAsia="de-DE"/>
        </w:rPr>
        <w:t>To compile ATHAM-Fluidity after a successful con</w:t>
      </w:r>
      <w:r w:rsidR="00CF75E6">
        <w:rPr>
          <w:rFonts w:ascii="CMR10" w:hAnsi="CMR10" w:cs="CMR10"/>
          <w:sz w:val="20"/>
          <w:szCs w:val="20"/>
          <w:lang w:eastAsia="de-DE"/>
        </w:rPr>
        <w:t>fi</w:t>
      </w:r>
      <w:r>
        <w:rPr>
          <w:rFonts w:ascii="CMR10" w:hAnsi="CMR10" w:cs="CMR10"/>
          <w:sz w:val="20"/>
          <w:szCs w:val="20"/>
          <w:lang w:eastAsia="de-DE"/>
        </w:rPr>
        <w:t>gure, simply type:</w:t>
      </w:r>
    </w:p>
    <w:p w14:paraId="13CB0268" w14:textId="77777777" w:rsidR="00CF75E6" w:rsidRDefault="00CF75E6" w:rsidP="00B37960">
      <w:pPr>
        <w:autoSpaceDE w:val="0"/>
        <w:autoSpaceDN w:val="0"/>
        <w:adjustRightInd w:val="0"/>
        <w:spacing w:after="0" w:line="240" w:lineRule="auto"/>
        <w:rPr>
          <w:rFonts w:ascii="CMR10" w:hAnsi="CMR10" w:cs="CMR10"/>
          <w:sz w:val="20"/>
          <w:szCs w:val="20"/>
          <w:lang w:eastAsia="de-DE"/>
        </w:rPr>
      </w:pPr>
    </w:p>
    <w:p w14:paraId="6E280248" w14:textId="77777777" w:rsidR="00B37960" w:rsidRDefault="00B37960" w:rsidP="00CF75E6">
      <w:pPr>
        <w:pStyle w:val="ListParagraph"/>
        <w:rPr>
          <w:lang w:eastAsia="de-DE"/>
        </w:rPr>
      </w:pPr>
      <w:r>
        <w:rPr>
          <w:lang w:eastAsia="de-DE"/>
        </w:rPr>
        <w:t>$ make</w:t>
      </w:r>
    </w:p>
    <w:p w14:paraId="0FEC6E55" w14:textId="77777777" w:rsidR="00B37960" w:rsidRDefault="00B37960" w:rsidP="00CF75E6">
      <w:pPr>
        <w:jc w:val="both"/>
        <w:rPr>
          <w:lang w:eastAsia="de-DE"/>
        </w:rPr>
      </w:pPr>
      <w:r w:rsidRPr="00CF75E6">
        <w:rPr>
          <w:rFonts w:cs="Arial"/>
          <w:lang w:eastAsia="de-DE"/>
        </w:rPr>
        <w:t>In addition to the standard `make' above, a set of useful tools (including the `</w:t>
      </w:r>
      <w:proofErr w:type="spellStart"/>
      <w:r w:rsidRPr="00CF75E6">
        <w:rPr>
          <w:rFonts w:cs="Arial"/>
          <w:lang w:eastAsia="de-DE"/>
        </w:rPr>
        <w:t>flredecomp</w:t>
      </w:r>
      <w:proofErr w:type="spellEnd"/>
      <w:r w:rsidR="00CF75E6">
        <w:rPr>
          <w:rFonts w:cs="Arial"/>
          <w:lang w:eastAsia="de-DE"/>
        </w:rPr>
        <w:t>' ex</w:t>
      </w:r>
      <w:r w:rsidRPr="00CF75E6">
        <w:rPr>
          <w:rFonts w:cs="Arial"/>
          <w:lang w:eastAsia="de-DE"/>
        </w:rPr>
        <w:t>ecutable, required for domain decomposition for parallel runs) should also be compiled by typing:</w:t>
      </w:r>
    </w:p>
    <w:p w14:paraId="7C517530" w14:textId="77777777" w:rsidR="00B37960" w:rsidRDefault="00B37960" w:rsidP="00CF75E6">
      <w:pPr>
        <w:pStyle w:val="ListParagraph"/>
        <w:rPr>
          <w:lang w:eastAsia="de-DE"/>
        </w:rPr>
      </w:pPr>
      <w:r>
        <w:rPr>
          <w:lang w:eastAsia="de-DE"/>
        </w:rPr>
        <w:t xml:space="preserve">$ make </w:t>
      </w:r>
      <w:proofErr w:type="spellStart"/>
      <w:r>
        <w:rPr>
          <w:lang w:eastAsia="de-DE"/>
        </w:rPr>
        <w:t>fltools</w:t>
      </w:r>
      <w:proofErr w:type="spellEnd"/>
    </w:p>
    <w:p w14:paraId="5C09A91F" w14:textId="77777777" w:rsidR="00B37960" w:rsidRDefault="00B37960" w:rsidP="00810E45">
      <w:pPr>
        <w:jc w:val="both"/>
        <w:rPr>
          <w:lang w:eastAsia="de-DE"/>
        </w:rPr>
      </w:pPr>
      <w:r>
        <w:rPr>
          <w:lang w:eastAsia="de-DE"/>
        </w:rPr>
        <w:t>If not otherwise speci</w:t>
      </w:r>
      <w:r w:rsidR="00CF75E6">
        <w:rPr>
          <w:lang w:eastAsia="de-DE"/>
        </w:rPr>
        <w:t>fi</w:t>
      </w:r>
      <w:r>
        <w:rPr>
          <w:lang w:eastAsia="de-DE"/>
        </w:rPr>
        <w:t>ed, the model and tool executables will be placed in the following</w:t>
      </w:r>
      <w:r w:rsidR="00CF75E6">
        <w:rPr>
          <w:lang w:eastAsia="de-DE"/>
        </w:rPr>
        <w:t xml:space="preserve"> direc</w:t>
      </w:r>
      <w:r>
        <w:rPr>
          <w:lang w:eastAsia="de-DE"/>
        </w:rPr>
        <w:t xml:space="preserve">tory: </w:t>
      </w:r>
      <w:r>
        <w:rPr>
          <w:rFonts w:ascii="CMTT10" w:hAnsi="CMTT10" w:cs="CMTT10"/>
          <w:lang w:eastAsia="de-DE"/>
        </w:rPr>
        <w:t>&lt;A-F install path&gt;/bin</w:t>
      </w:r>
      <w:r>
        <w:rPr>
          <w:lang w:eastAsia="de-DE"/>
        </w:rPr>
        <w:t xml:space="preserve">, where </w:t>
      </w:r>
      <w:r>
        <w:rPr>
          <w:rFonts w:ascii="CMTT10" w:hAnsi="CMTT10" w:cs="CMTT10"/>
          <w:lang w:eastAsia="de-DE"/>
        </w:rPr>
        <w:t xml:space="preserve">&lt;A-F install path&gt; </w:t>
      </w:r>
      <w:r>
        <w:rPr>
          <w:lang w:eastAsia="de-DE"/>
        </w:rPr>
        <w:t xml:space="preserve">is the path to your local ATHAM-Fluidity repository. It can be useful to add this directory to your </w:t>
      </w:r>
      <w:r>
        <w:rPr>
          <w:rFonts w:ascii="CMTT10" w:hAnsi="CMTT10" w:cs="CMTT10"/>
          <w:lang w:eastAsia="de-DE"/>
        </w:rPr>
        <w:t xml:space="preserve">$PATH </w:t>
      </w:r>
      <w:r>
        <w:rPr>
          <w:lang w:eastAsia="de-DE"/>
        </w:rPr>
        <w:t>environment variable so</w:t>
      </w:r>
      <w:r w:rsidR="00CF75E6">
        <w:rPr>
          <w:lang w:eastAsia="de-DE"/>
        </w:rPr>
        <w:t xml:space="preserve"> </w:t>
      </w:r>
      <w:r>
        <w:rPr>
          <w:lang w:eastAsia="de-DE"/>
        </w:rPr>
        <w:t>that the executables can be launched simply by typing their name rather than their entire path.</w:t>
      </w:r>
      <w:r w:rsidR="00CF75E6">
        <w:rPr>
          <w:lang w:eastAsia="de-DE"/>
        </w:rPr>
        <w:t xml:space="preserve"> </w:t>
      </w:r>
      <w:r>
        <w:rPr>
          <w:lang w:eastAsia="de-DE"/>
        </w:rPr>
        <w:t xml:space="preserve">This is done by issuing the following command (and adding it to your </w:t>
      </w:r>
      <w:r>
        <w:rPr>
          <w:rFonts w:ascii="CMTT10" w:hAnsi="CMTT10" w:cs="CMTT10"/>
          <w:lang w:eastAsia="de-DE"/>
        </w:rPr>
        <w:t>.</w:t>
      </w:r>
      <w:proofErr w:type="spellStart"/>
      <w:r>
        <w:rPr>
          <w:rFonts w:ascii="CMTT10" w:hAnsi="CMTT10" w:cs="CMTT10"/>
          <w:lang w:eastAsia="de-DE"/>
        </w:rPr>
        <w:t>bashrc</w:t>
      </w:r>
      <w:proofErr w:type="spellEnd"/>
      <w:r>
        <w:rPr>
          <w:rFonts w:ascii="CMTT10" w:hAnsi="CMTT10" w:cs="CMTT10"/>
          <w:lang w:eastAsia="de-DE"/>
        </w:rPr>
        <w:t xml:space="preserve"> </w:t>
      </w:r>
      <w:r w:rsidR="00CF75E6">
        <w:rPr>
          <w:rFonts w:ascii="CMTT10" w:hAnsi="CMTT10" w:cs="CMTT10"/>
          <w:lang w:eastAsia="de-DE"/>
        </w:rPr>
        <w:t>fi</w:t>
      </w:r>
      <w:r>
        <w:rPr>
          <w:lang w:eastAsia="de-DE"/>
        </w:rPr>
        <w:t>le for future</w:t>
      </w:r>
      <w:r w:rsidR="00CF75E6">
        <w:rPr>
          <w:lang w:eastAsia="de-DE"/>
        </w:rPr>
        <w:t xml:space="preserve"> </w:t>
      </w:r>
      <w:r>
        <w:rPr>
          <w:lang w:eastAsia="de-DE"/>
        </w:rPr>
        <w:t>login sessions):</w:t>
      </w:r>
    </w:p>
    <w:p w14:paraId="79A9FFAC" w14:textId="77777777" w:rsidR="00B37960" w:rsidRDefault="00B37960" w:rsidP="00CF75E6">
      <w:pPr>
        <w:pStyle w:val="ListParagraph"/>
        <w:rPr>
          <w:lang w:eastAsia="de-DE"/>
        </w:rPr>
      </w:pPr>
      <w:r>
        <w:rPr>
          <w:lang w:eastAsia="de-DE"/>
        </w:rPr>
        <w:t>$ export PATH=&lt;A-F install path&gt;/bin</w:t>
      </w:r>
      <w:proofErr w:type="gramStart"/>
      <w:r>
        <w:rPr>
          <w:lang w:eastAsia="de-DE"/>
        </w:rPr>
        <w:t>:$</w:t>
      </w:r>
      <w:proofErr w:type="gramEnd"/>
      <w:r>
        <w:rPr>
          <w:lang w:eastAsia="de-DE"/>
        </w:rPr>
        <w:t>PATH</w:t>
      </w:r>
    </w:p>
    <w:p w14:paraId="09C25B87" w14:textId="3A5EF979" w:rsidR="00B37960" w:rsidRDefault="00B37960" w:rsidP="00CF75E6">
      <w:pPr>
        <w:jc w:val="both"/>
        <w:rPr>
          <w:lang w:eastAsia="de-DE"/>
        </w:rPr>
      </w:pPr>
      <w:r>
        <w:rPr>
          <w:lang w:eastAsia="de-DE"/>
        </w:rPr>
        <w:t>Diamond, the GUI used to generate ATHAM-Fluidity input parameter (</w:t>
      </w:r>
      <w:r>
        <w:rPr>
          <w:rFonts w:ascii="CMTT10" w:hAnsi="CMTT10" w:cs="CMTT10"/>
          <w:lang w:eastAsia="de-DE"/>
        </w:rPr>
        <w:t>.</w:t>
      </w:r>
      <w:proofErr w:type="spellStart"/>
      <w:r>
        <w:rPr>
          <w:rFonts w:ascii="CMTT10" w:hAnsi="CMTT10" w:cs="CMTT10"/>
          <w:lang w:eastAsia="de-DE"/>
        </w:rPr>
        <w:t>flml</w:t>
      </w:r>
      <w:proofErr w:type="spellEnd"/>
      <w:r>
        <w:rPr>
          <w:lang w:eastAsia="de-DE"/>
        </w:rPr>
        <w:t xml:space="preserve">) </w:t>
      </w:r>
      <w:r w:rsidR="00CF75E6">
        <w:rPr>
          <w:lang w:eastAsia="de-DE"/>
        </w:rPr>
        <w:t>fi</w:t>
      </w:r>
      <w:r>
        <w:rPr>
          <w:lang w:eastAsia="de-DE"/>
        </w:rPr>
        <w:t>les, is built and</w:t>
      </w:r>
      <w:r w:rsidR="00CF75E6">
        <w:rPr>
          <w:lang w:eastAsia="de-DE"/>
        </w:rPr>
        <w:t xml:space="preserve"> </w:t>
      </w:r>
      <w:r>
        <w:rPr>
          <w:lang w:eastAsia="de-DE"/>
        </w:rPr>
        <w:t xml:space="preserve">then linked to the appropriate options-tree (`schema') </w:t>
      </w:r>
      <w:r w:rsidR="009F6FF6">
        <w:rPr>
          <w:lang w:eastAsia="de-DE"/>
        </w:rPr>
        <w:t>fi</w:t>
      </w:r>
      <w:r>
        <w:rPr>
          <w:lang w:eastAsia="de-DE"/>
        </w:rPr>
        <w:t>le by typing the following two commands:</w:t>
      </w:r>
    </w:p>
    <w:p w14:paraId="003E0F35" w14:textId="77777777" w:rsidR="00B37960" w:rsidRDefault="00B37960" w:rsidP="00CF75E6">
      <w:pPr>
        <w:pStyle w:val="ListParagraph"/>
        <w:jc w:val="both"/>
        <w:rPr>
          <w:lang w:eastAsia="de-DE"/>
        </w:rPr>
      </w:pPr>
      <w:r>
        <w:rPr>
          <w:lang w:eastAsia="de-DE"/>
        </w:rPr>
        <w:t>$ make install-diamond</w:t>
      </w:r>
    </w:p>
    <w:p w14:paraId="67DA0A77" w14:textId="77777777" w:rsidR="00B37960" w:rsidRDefault="00B37960" w:rsidP="00CF75E6">
      <w:pPr>
        <w:pStyle w:val="ListParagraph"/>
        <w:jc w:val="both"/>
        <w:rPr>
          <w:lang w:eastAsia="de-DE"/>
        </w:rPr>
      </w:pPr>
      <w:r>
        <w:rPr>
          <w:lang w:eastAsia="de-DE"/>
        </w:rPr>
        <w:lastRenderedPageBreak/>
        <w:t>$ make install-user-schemata</w:t>
      </w:r>
    </w:p>
    <w:p w14:paraId="32D06980" w14:textId="77777777" w:rsidR="00B37960" w:rsidRPr="00CF75E6" w:rsidRDefault="00B37960" w:rsidP="00CF75E6">
      <w:pPr>
        <w:jc w:val="both"/>
        <w:rPr>
          <w:rFonts w:cs="Arial"/>
          <w:lang w:eastAsia="de-DE"/>
        </w:rPr>
      </w:pPr>
      <w:r w:rsidRPr="00CF75E6">
        <w:rPr>
          <w:rFonts w:cs="Arial"/>
          <w:lang w:eastAsia="de-DE"/>
        </w:rPr>
        <w:t>If not speci</w:t>
      </w:r>
      <w:r w:rsidR="00CF75E6" w:rsidRPr="00CF75E6">
        <w:rPr>
          <w:rFonts w:cs="Arial"/>
          <w:lang w:eastAsia="de-DE"/>
        </w:rPr>
        <w:t>fi</w:t>
      </w:r>
      <w:r w:rsidRPr="00CF75E6">
        <w:rPr>
          <w:rFonts w:cs="Arial"/>
          <w:lang w:eastAsia="de-DE"/>
        </w:rPr>
        <w:t>ed otherwise, the `diamond' executable will be placed in the following directory:</w:t>
      </w:r>
      <w:r w:rsidR="00CF75E6">
        <w:rPr>
          <w:rFonts w:cs="Arial"/>
          <w:lang w:eastAsia="de-DE"/>
        </w:rPr>
        <w:t xml:space="preserve"> </w:t>
      </w:r>
      <w:r w:rsidRPr="00CF75E6">
        <w:rPr>
          <w:rFonts w:cs="Arial"/>
          <w:lang w:eastAsia="de-DE"/>
        </w:rPr>
        <w:t>&lt;A-F install path&gt;/</w:t>
      </w:r>
      <w:proofErr w:type="spellStart"/>
      <w:r w:rsidRPr="00CF75E6">
        <w:rPr>
          <w:rFonts w:cs="Arial"/>
          <w:lang w:eastAsia="de-DE"/>
        </w:rPr>
        <w:t>libspud</w:t>
      </w:r>
      <w:proofErr w:type="spellEnd"/>
      <w:r w:rsidRPr="00CF75E6">
        <w:rPr>
          <w:rFonts w:cs="Arial"/>
          <w:lang w:eastAsia="de-DE"/>
        </w:rPr>
        <w:t>/diamond/bin. Again, to be ab</w:t>
      </w:r>
      <w:r w:rsidR="00CF75E6">
        <w:rPr>
          <w:rFonts w:cs="Arial"/>
          <w:lang w:eastAsia="de-DE"/>
        </w:rPr>
        <w:t>le to launch the executable sim</w:t>
      </w:r>
      <w:r w:rsidRPr="00CF75E6">
        <w:rPr>
          <w:rFonts w:cs="Arial"/>
          <w:lang w:eastAsia="de-DE"/>
        </w:rPr>
        <w:t>ply by typing `diamond', you can modify your $PATH environment variable by typing (and adding</w:t>
      </w:r>
      <w:r w:rsidR="00CF75E6">
        <w:rPr>
          <w:rFonts w:cs="Arial"/>
          <w:lang w:eastAsia="de-DE"/>
        </w:rPr>
        <w:t xml:space="preserve"> </w:t>
      </w:r>
      <w:r w:rsidRPr="00CF75E6">
        <w:rPr>
          <w:rFonts w:cs="Arial"/>
          <w:lang w:eastAsia="de-DE"/>
        </w:rPr>
        <w:t>to your .</w:t>
      </w:r>
      <w:proofErr w:type="spellStart"/>
      <w:r w:rsidRPr="00CF75E6">
        <w:rPr>
          <w:rFonts w:cs="Arial"/>
          <w:lang w:eastAsia="de-DE"/>
        </w:rPr>
        <w:t>bashrc</w:t>
      </w:r>
      <w:proofErr w:type="spellEnd"/>
      <w:r w:rsidRPr="00CF75E6">
        <w:rPr>
          <w:rFonts w:cs="Arial"/>
          <w:lang w:eastAsia="de-DE"/>
        </w:rPr>
        <w:t xml:space="preserve"> </w:t>
      </w:r>
      <w:r w:rsidR="00CF75E6">
        <w:rPr>
          <w:rFonts w:cs="Arial"/>
          <w:lang w:eastAsia="de-DE"/>
        </w:rPr>
        <w:t>fi</w:t>
      </w:r>
      <w:r w:rsidR="0063404F">
        <w:rPr>
          <w:rFonts w:cs="Arial"/>
          <w:lang w:eastAsia="de-DE"/>
        </w:rPr>
        <w:t xml:space="preserve">le for future login sessions) </w:t>
      </w:r>
    </w:p>
    <w:p w14:paraId="006C1571" w14:textId="77777777" w:rsidR="00B37960" w:rsidRDefault="00B37960" w:rsidP="00CF75E6">
      <w:pPr>
        <w:pStyle w:val="ListParagraph"/>
        <w:rPr>
          <w:lang w:eastAsia="de-DE"/>
        </w:rPr>
      </w:pPr>
      <w:r>
        <w:rPr>
          <w:lang w:eastAsia="de-DE"/>
        </w:rPr>
        <w:t>$ export PATH=&lt;A-F install path&gt;/</w:t>
      </w:r>
      <w:proofErr w:type="spellStart"/>
      <w:r>
        <w:rPr>
          <w:lang w:eastAsia="de-DE"/>
        </w:rPr>
        <w:t>libspud</w:t>
      </w:r>
      <w:proofErr w:type="spellEnd"/>
      <w:r>
        <w:rPr>
          <w:lang w:eastAsia="de-DE"/>
        </w:rPr>
        <w:t>/diamond/bin</w:t>
      </w:r>
      <w:proofErr w:type="gramStart"/>
      <w:r>
        <w:rPr>
          <w:lang w:eastAsia="de-DE"/>
        </w:rPr>
        <w:t>:$</w:t>
      </w:r>
      <w:proofErr w:type="gramEnd"/>
      <w:r>
        <w:rPr>
          <w:lang w:eastAsia="de-DE"/>
        </w:rPr>
        <w:t>PATH</w:t>
      </w:r>
    </w:p>
    <w:p w14:paraId="7E40892F" w14:textId="689E1C6E" w:rsidR="00797803" w:rsidRDefault="00B37960" w:rsidP="00797803">
      <w:pPr>
        <w:jc w:val="both"/>
        <w:rPr>
          <w:lang w:eastAsia="de-DE"/>
        </w:rPr>
      </w:pPr>
      <w:r w:rsidRPr="0063404F">
        <w:rPr>
          <w:lang w:eastAsia="de-DE"/>
        </w:rPr>
        <w:t>Note that the location of the default .</w:t>
      </w:r>
      <w:proofErr w:type="spellStart"/>
      <w:r w:rsidRPr="0063404F">
        <w:rPr>
          <w:lang w:eastAsia="de-DE"/>
        </w:rPr>
        <w:t>flml</w:t>
      </w:r>
      <w:proofErr w:type="spellEnd"/>
      <w:r w:rsidRPr="0063404F">
        <w:rPr>
          <w:lang w:eastAsia="de-DE"/>
        </w:rPr>
        <w:t xml:space="preserve"> can be found in the following directory: $HOME/.diamond/schemata/</w:t>
      </w:r>
      <w:proofErr w:type="spellStart"/>
      <w:r w:rsidRPr="0063404F">
        <w:rPr>
          <w:lang w:eastAsia="de-DE"/>
        </w:rPr>
        <w:t>flml</w:t>
      </w:r>
      <w:proofErr w:type="spellEnd"/>
      <w:r w:rsidRPr="0063404F">
        <w:rPr>
          <w:lang w:eastAsia="de-DE"/>
        </w:rPr>
        <w:t>.</w:t>
      </w:r>
      <w:r w:rsidR="0063404F" w:rsidRPr="0063404F">
        <w:rPr>
          <w:lang w:eastAsia="de-DE"/>
        </w:rPr>
        <w:t xml:space="preserve"> </w:t>
      </w:r>
      <w:r w:rsidRPr="0063404F">
        <w:rPr>
          <w:lang w:eastAsia="de-DE"/>
        </w:rPr>
        <w:t>Finally, local Python scripts should also be made accessible b</w:t>
      </w:r>
      <w:r w:rsidR="0063404F" w:rsidRPr="0063404F">
        <w:rPr>
          <w:lang w:eastAsia="de-DE"/>
        </w:rPr>
        <w:t>y setting the following environ</w:t>
      </w:r>
      <w:r w:rsidRPr="0063404F">
        <w:rPr>
          <w:lang w:eastAsia="de-DE"/>
        </w:rPr>
        <w:t>ment variable (and adding to your .</w:t>
      </w:r>
      <w:proofErr w:type="spellStart"/>
      <w:r w:rsidRPr="0063404F">
        <w:rPr>
          <w:lang w:eastAsia="de-DE"/>
        </w:rPr>
        <w:t>bashrc</w:t>
      </w:r>
      <w:proofErr w:type="spellEnd"/>
      <w:r w:rsidRPr="0063404F">
        <w:rPr>
          <w:lang w:eastAsia="de-DE"/>
        </w:rPr>
        <w:t xml:space="preserve"> </w:t>
      </w:r>
      <w:r w:rsidR="0063404F" w:rsidRPr="0063404F">
        <w:rPr>
          <w:lang w:eastAsia="de-DE"/>
        </w:rPr>
        <w:t>file</w:t>
      </w:r>
      <w:r w:rsidRPr="0063404F">
        <w:rPr>
          <w:lang w:eastAsia="de-DE"/>
        </w:rPr>
        <w:t xml:space="preserve"> for future login sessions):</w:t>
      </w:r>
    </w:p>
    <w:p w14:paraId="32533115" w14:textId="408D0D35" w:rsidR="00B37960" w:rsidRDefault="00B37960" w:rsidP="00CF75E6">
      <w:pPr>
        <w:pStyle w:val="ListParagraph"/>
        <w:rPr>
          <w:lang w:eastAsia="de-DE"/>
        </w:rPr>
      </w:pPr>
      <w:r>
        <w:rPr>
          <w:lang w:eastAsia="de-DE"/>
        </w:rPr>
        <w:t>$ export PYTHONPATH=$</w:t>
      </w:r>
      <w:proofErr w:type="gramStart"/>
      <w:r>
        <w:rPr>
          <w:lang w:eastAsia="de-DE"/>
        </w:rPr>
        <w:t>PYTHONPATH:</w:t>
      </w:r>
      <w:proofErr w:type="gramEnd"/>
      <w:r>
        <w:rPr>
          <w:lang w:eastAsia="de-DE"/>
        </w:rPr>
        <w:t>&lt;A-F install path&gt;/python</w:t>
      </w:r>
    </w:p>
    <w:p w14:paraId="3C8EC13B" w14:textId="77777777" w:rsidR="00B37960" w:rsidRDefault="00B37960" w:rsidP="00CF75E6">
      <w:pPr>
        <w:pStyle w:val="Heading1"/>
        <w:rPr>
          <w:lang w:eastAsia="de-DE"/>
        </w:rPr>
      </w:pPr>
      <w:r>
        <w:rPr>
          <w:lang w:eastAsia="de-DE"/>
        </w:rPr>
        <w:t>Running ATHAM-Fluidity</w:t>
      </w:r>
    </w:p>
    <w:p w14:paraId="4B97BCAA" w14:textId="4DCEA78D" w:rsidR="00B37960" w:rsidRDefault="00B37960" w:rsidP="0063404F">
      <w:pPr>
        <w:jc w:val="both"/>
        <w:rPr>
          <w:lang w:eastAsia="de-DE"/>
        </w:rPr>
      </w:pPr>
      <w:r>
        <w:rPr>
          <w:lang w:eastAsia="de-DE"/>
        </w:rPr>
        <w:t>Once the ATHAM-Fluidity model options have been appropriately set for a given simulation</w:t>
      </w:r>
      <w:r w:rsidR="0063404F">
        <w:rPr>
          <w:lang w:eastAsia="de-DE"/>
        </w:rPr>
        <w:t xml:space="preserve"> </w:t>
      </w:r>
      <w:r>
        <w:rPr>
          <w:lang w:eastAsia="de-DE"/>
        </w:rPr>
        <w:t xml:space="preserve">(see Section 5), or if running one of the supplied example test cases, running the model is </w:t>
      </w:r>
      <w:r w:rsidR="00E4389A">
        <w:rPr>
          <w:lang w:eastAsia="de-DE"/>
        </w:rPr>
        <w:t>straight forward</w:t>
      </w:r>
      <w:r>
        <w:rPr>
          <w:lang w:eastAsia="de-DE"/>
        </w:rPr>
        <w:t xml:space="preserve">. The general command (run from inside </w:t>
      </w:r>
      <w:r w:rsidR="009F6FF6">
        <w:t xml:space="preserve">a simulation subdirectory that contains the </w:t>
      </w:r>
      <w:proofErr w:type="spellStart"/>
      <w:r w:rsidR="009F6FF6">
        <w:t>flml</w:t>
      </w:r>
      <w:proofErr w:type="spellEnd"/>
      <w:r w:rsidR="009F6FF6">
        <w:t xml:space="preserve"> configuration file’</w:t>
      </w:r>
      <w:r>
        <w:rPr>
          <w:lang w:eastAsia="de-DE"/>
        </w:rPr>
        <w:t>) reads:</w:t>
      </w:r>
    </w:p>
    <w:p w14:paraId="172DA37F" w14:textId="77777777" w:rsidR="00B37960" w:rsidRDefault="00B37960" w:rsidP="0063404F">
      <w:pPr>
        <w:pStyle w:val="ListParagraph"/>
        <w:rPr>
          <w:lang w:eastAsia="de-DE"/>
        </w:rPr>
      </w:pPr>
      <w:proofErr w:type="gramStart"/>
      <w:r>
        <w:rPr>
          <w:lang w:eastAsia="de-DE"/>
        </w:rPr>
        <w:t>fluidity</w:t>
      </w:r>
      <w:proofErr w:type="gramEnd"/>
      <w:r>
        <w:rPr>
          <w:lang w:eastAsia="de-DE"/>
        </w:rPr>
        <w:t xml:space="preserve"> &lt;input file&gt;.</w:t>
      </w:r>
      <w:proofErr w:type="spellStart"/>
      <w:r>
        <w:rPr>
          <w:lang w:eastAsia="de-DE"/>
        </w:rPr>
        <w:t>flml</w:t>
      </w:r>
      <w:proofErr w:type="spellEnd"/>
    </w:p>
    <w:p w14:paraId="4CE5FB87" w14:textId="77777777" w:rsidR="00B37960" w:rsidRPr="0063404F" w:rsidRDefault="00B37960" w:rsidP="0063404F">
      <w:pPr>
        <w:jc w:val="both"/>
        <w:rPr>
          <w:rFonts w:cs="Arial"/>
          <w:lang w:eastAsia="de-DE"/>
        </w:rPr>
      </w:pPr>
      <w:r w:rsidRPr="0063404F">
        <w:rPr>
          <w:rFonts w:cs="Arial"/>
          <w:lang w:eastAsia="de-DE"/>
        </w:rPr>
        <w:t>The above command assumes that you have added &lt;A-F install path&gt;/bin to your $PATH</w:t>
      </w:r>
      <w:r w:rsidR="0063404F">
        <w:rPr>
          <w:rFonts w:cs="Arial"/>
          <w:lang w:eastAsia="de-DE"/>
        </w:rPr>
        <w:t xml:space="preserve"> </w:t>
      </w:r>
      <w:r w:rsidRPr="0063404F">
        <w:rPr>
          <w:rFonts w:cs="Arial"/>
          <w:lang w:eastAsia="de-DE"/>
        </w:rPr>
        <w:t>environment variable. &lt;</w:t>
      </w:r>
      <w:proofErr w:type="gramStart"/>
      <w:r w:rsidRPr="0063404F">
        <w:rPr>
          <w:rFonts w:cs="Arial"/>
          <w:lang w:eastAsia="de-DE"/>
        </w:rPr>
        <w:t>input</w:t>
      </w:r>
      <w:proofErr w:type="gramEnd"/>
      <w:r w:rsidRPr="0063404F">
        <w:rPr>
          <w:rFonts w:cs="Arial"/>
          <w:lang w:eastAsia="de-DE"/>
        </w:rPr>
        <w:t xml:space="preserve"> file&gt;.</w:t>
      </w:r>
      <w:proofErr w:type="spellStart"/>
      <w:r w:rsidRPr="0063404F">
        <w:rPr>
          <w:rFonts w:cs="Arial"/>
          <w:lang w:eastAsia="de-DE"/>
        </w:rPr>
        <w:t>flml</w:t>
      </w:r>
      <w:proofErr w:type="spellEnd"/>
      <w:r w:rsidRPr="0063404F">
        <w:rPr>
          <w:rFonts w:cs="Arial"/>
          <w:lang w:eastAsia="de-DE"/>
        </w:rPr>
        <w:t xml:space="preserve"> should be replaced with the actual name of the</w:t>
      </w:r>
      <w:r w:rsidR="0063404F">
        <w:rPr>
          <w:rFonts w:cs="Arial"/>
          <w:lang w:eastAsia="de-DE"/>
        </w:rPr>
        <w:t xml:space="preserve"> </w:t>
      </w:r>
      <w:r w:rsidRPr="0063404F">
        <w:rPr>
          <w:rFonts w:cs="Arial"/>
          <w:lang w:eastAsia="de-DE"/>
        </w:rPr>
        <w:t>.</w:t>
      </w:r>
      <w:proofErr w:type="spellStart"/>
      <w:r w:rsidRPr="0063404F">
        <w:rPr>
          <w:rFonts w:cs="Arial"/>
          <w:lang w:eastAsia="de-DE"/>
        </w:rPr>
        <w:t>flml</w:t>
      </w:r>
      <w:proofErr w:type="spellEnd"/>
      <w:r w:rsidRPr="0063404F">
        <w:rPr>
          <w:rFonts w:cs="Arial"/>
          <w:lang w:eastAsia="de-DE"/>
        </w:rPr>
        <w:t xml:space="preserve"> </w:t>
      </w:r>
      <w:r w:rsidR="0063404F">
        <w:rPr>
          <w:rFonts w:cs="Arial"/>
          <w:lang w:eastAsia="de-DE"/>
        </w:rPr>
        <w:t>fi</w:t>
      </w:r>
      <w:r w:rsidRPr="0063404F">
        <w:rPr>
          <w:rFonts w:cs="Arial"/>
          <w:lang w:eastAsia="de-DE"/>
        </w:rPr>
        <w:t xml:space="preserve">le (generated by diamond) for your simulation. Option </w:t>
      </w:r>
      <w:r w:rsidR="0063404F">
        <w:rPr>
          <w:rFonts w:cs="Arial"/>
          <w:lang w:eastAsia="de-DE"/>
        </w:rPr>
        <w:t>fl</w:t>
      </w:r>
      <w:r w:rsidRPr="0063404F">
        <w:rPr>
          <w:rFonts w:cs="Arial"/>
          <w:lang w:eastAsia="de-DE"/>
        </w:rPr>
        <w:t>ags can also be added. For</w:t>
      </w:r>
      <w:r w:rsidR="0063404F">
        <w:rPr>
          <w:rFonts w:cs="Arial"/>
          <w:lang w:eastAsia="de-DE"/>
        </w:rPr>
        <w:t xml:space="preserve"> </w:t>
      </w:r>
      <w:r w:rsidRPr="0063404F">
        <w:rPr>
          <w:rFonts w:cs="Arial"/>
          <w:lang w:eastAsia="de-DE"/>
        </w:rPr>
        <w:t>example, -v? (</w:t>
      </w:r>
      <w:proofErr w:type="gramStart"/>
      <w:r w:rsidRPr="0063404F">
        <w:rPr>
          <w:rFonts w:cs="Arial"/>
          <w:lang w:eastAsia="de-DE"/>
        </w:rPr>
        <w:t>where ?</w:t>
      </w:r>
      <w:proofErr w:type="gramEnd"/>
      <w:r w:rsidRPr="0063404F">
        <w:rPr>
          <w:rFonts w:cs="Arial"/>
          <w:lang w:eastAsia="de-DE"/>
        </w:rPr>
        <w:t xml:space="preserve"> is either 1, 2 or 3) is a v</w:t>
      </w:r>
      <w:r w:rsidR="0063404F">
        <w:rPr>
          <w:rFonts w:cs="Arial"/>
          <w:lang w:eastAsia="de-DE"/>
        </w:rPr>
        <w:t>erbose option with 3 diff</w:t>
      </w:r>
      <w:r w:rsidRPr="0063404F">
        <w:rPr>
          <w:rFonts w:cs="Arial"/>
          <w:lang w:eastAsia="de-DE"/>
        </w:rPr>
        <w:t>erent levels (from the</w:t>
      </w:r>
      <w:r w:rsidR="0063404F">
        <w:rPr>
          <w:rFonts w:cs="Arial"/>
          <w:lang w:eastAsia="de-DE"/>
        </w:rPr>
        <w:t xml:space="preserve"> </w:t>
      </w:r>
      <w:r w:rsidRPr="0063404F">
        <w:rPr>
          <w:rFonts w:cs="Arial"/>
          <w:lang w:eastAsia="de-DE"/>
        </w:rPr>
        <w:t xml:space="preserve">least to the most verbose), and -l generates log and error </w:t>
      </w:r>
      <w:r w:rsidR="00321DEF">
        <w:rPr>
          <w:rFonts w:cs="Arial"/>
          <w:lang w:eastAsia="de-DE"/>
        </w:rPr>
        <w:t>files</w:t>
      </w:r>
      <w:r w:rsidRPr="0063404F">
        <w:rPr>
          <w:rFonts w:cs="Arial"/>
          <w:lang w:eastAsia="de-DE"/>
        </w:rPr>
        <w:t xml:space="preserve"> (one per processor). For a parallel</w:t>
      </w:r>
      <w:r w:rsidR="0063404F">
        <w:rPr>
          <w:rFonts w:cs="Arial"/>
          <w:lang w:eastAsia="de-DE"/>
        </w:rPr>
        <w:t xml:space="preserve"> </w:t>
      </w:r>
      <w:r w:rsidRPr="0063404F">
        <w:rPr>
          <w:rFonts w:cs="Arial"/>
          <w:lang w:eastAsia="de-DE"/>
        </w:rPr>
        <w:t xml:space="preserve">run, the numerical domain must </w:t>
      </w:r>
      <w:r w:rsidR="0063404F">
        <w:rPr>
          <w:rFonts w:cs="Arial"/>
          <w:lang w:eastAsia="de-DE"/>
        </w:rPr>
        <w:t>fi</w:t>
      </w:r>
      <w:r w:rsidRPr="0063404F">
        <w:rPr>
          <w:rFonts w:cs="Arial"/>
          <w:lang w:eastAsia="de-DE"/>
        </w:rPr>
        <w:t xml:space="preserve">rst be decomposed using the </w:t>
      </w:r>
      <w:proofErr w:type="spellStart"/>
      <w:r w:rsidRPr="0063404F">
        <w:rPr>
          <w:rFonts w:cs="Arial"/>
          <w:lang w:eastAsia="de-DE"/>
        </w:rPr>
        <w:t>flredecomp</w:t>
      </w:r>
      <w:proofErr w:type="spellEnd"/>
      <w:r w:rsidRPr="0063404F">
        <w:rPr>
          <w:rFonts w:cs="Arial"/>
          <w:lang w:eastAsia="de-DE"/>
        </w:rPr>
        <w:t xml:space="preserve"> tool:</w:t>
      </w:r>
    </w:p>
    <w:p w14:paraId="2DEF5352" w14:textId="77777777" w:rsidR="00B37960" w:rsidRPr="0063404F" w:rsidRDefault="00B37960" w:rsidP="0063404F">
      <w:pPr>
        <w:pStyle w:val="ListParagraph"/>
        <w:rPr>
          <w:lang w:eastAsia="de-DE"/>
        </w:rPr>
      </w:pPr>
      <w:proofErr w:type="spellStart"/>
      <w:proofErr w:type="gramStart"/>
      <w:r w:rsidRPr="0063404F">
        <w:rPr>
          <w:lang w:eastAsia="de-DE"/>
        </w:rPr>
        <w:t>flredecomp</w:t>
      </w:r>
      <w:proofErr w:type="spellEnd"/>
      <w:proofErr w:type="gramEnd"/>
      <w:r w:rsidRPr="0063404F">
        <w:rPr>
          <w:lang w:eastAsia="de-DE"/>
        </w:rPr>
        <w:t xml:space="preserve"> -</w:t>
      </w:r>
      <w:proofErr w:type="spellStart"/>
      <w:r w:rsidRPr="0063404F">
        <w:rPr>
          <w:lang w:eastAsia="de-DE"/>
        </w:rPr>
        <w:t>i</w:t>
      </w:r>
      <w:proofErr w:type="spellEnd"/>
      <w:r w:rsidRPr="0063404F">
        <w:rPr>
          <w:lang w:eastAsia="de-DE"/>
        </w:rPr>
        <w:t xml:space="preserve"> X -o Y &lt;serial input file&gt; &lt;parallel input file&gt;</w:t>
      </w:r>
    </w:p>
    <w:p w14:paraId="515C2C22" w14:textId="77777777" w:rsidR="00B37960" w:rsidRPr="0063404F" w:rsidRDefault="00B37960" w:rsidP="0063404F">
      <w:pPr>
        <w:jc w:val="both"/>
        <w:rPr>
          <w:rFonts w:cs="Arial"/>
          <w:lang w:eastAsia="de-DE"/>
        </w:rPr>
      </w:pPr>
      <w:r w:rsidRPr="0063404F">
        <w:rPr>
          <w:rFonts w:cs="Arial"/>
          <w:lang w:eastAsia="de-DE"/>
        </w:rPr>
        <w:t>Here, -</w:t>
      </w:r>
      <w:proofErr w:type="spellStart"/>
      <w:r w:rsidRPr="0063404F">
        <w:rPr>
          <w:rFonts w:cs="Arial"/>
          <w:lang w:eastAsia="de-DE"/>
        </w:rPr>
        <w:t>i</w:t>
      </w:r>
      <w:proofErr w:type="spellEnd"/>
      <w:r w:rsidRPr="0063404F">
        <w:rPr>
          <w:rFonts w:cs="Arial"/>
          <w:lang w:eastAsia="de-DE"/>
        </w:rPr>
        <w:t xml:space="preserve"> is used to specify the initial number of processes (sub-domains) X (typically X=1),</w:t>
      </w:r>
      <w:r w:rsidR="0063404F">
        <w:rPr>
          <w:rFonts w:cs="Arial"/>
          <w:lang w:eastAsia="de-DE"/>
        </w:rPr>
        <w:t xml:space="preserve"> </w:t>
      </w:r>
      <w:r w:rsidRPr="0063404F">
        <w:rPr>
          <w:rFonts w:cs="Arial"/>
          <w:lang w:eastAsia="de-DE"/>
        </w:rPr>
        <w:t>and -o is used to specify the output number of processes (sub-domains) Y on which the model</w:t>
      </w:r>
      <w:r w:rsidR="0063404F">
        <w:rPr>
          <w:rFonts w:cs="Arial"/>
          <w:lang w:eastAsia="de-DE"/>
        </w:rPr>
        <w:t xml:space="preserve"> </w:t>
      </w:r>
      <w:r w:rsidRPr="0063404F">
        <w:rPr>
          <w:rFonts w:cs="Arial"/>
          <w:lang w:eastAsia="de-DE"/>
        </w:rPr>
        <w:t>will run. &lt;</w:t>
      </w:r>
      <w:proofErr w:type="gramStart"/>
      <w:r w:rsidRPr="0063404F">
        <w:rPr>
          <w:rFonts w:cs="Arial"/>
          <w:lang w:eastAsia="de-DE"/>
        </w:rPr>
        <w:t>serial</w:t>
      </w:r>
      <w:proofErr w:type="gramEnd"/>
      <w:r w:rsidRPr="0063404F">
        <w:rPr>
          <w:rFonts w:cs="Arial"/>
          <w:lang w:eastAsia="de-DE"/>
        </w:rPr>
        <w:t xml:space="preserve"> input file&gt; is the name of the original .</w:t>
      </w:r>
      <w:proofErr w:type="spellStart"/>
      <w:r w:rsidRPr="0063404F">
        <w:rPr>
          <w:rFonts w:cs="Arial"/>
          <w:lang w:eastAsia="de-DE"/>
        </w:rPr>
        <w:t>flml</w:t>
      </w:r>
      <w:proofErr w:type="spellEnd"/>
      <w:r w:rsidRPr="0063404F">
        <w:rPr>
          <w:rFonts w:cs="Arial"/>
          <w:lang w:eastAsia="de-DE"/>
        </w:rPr>
        <w:t xml:space="preserve"> </w:t>
      </w:r>
      <w:r w:rsidR="0063404F">
        <w:rPr>
          <w:rFonts w:cs="Arial"/>
          <w:lang w:eastAsia="de-DE"/>
        </w:rPr>
        <w:t>fi</w:t>
      </w:r>
      <w:r w:rsidRPr="0063404F">
        <w:rPr>
          <w:rFonts w:cs="Arial"/>
          <w:lang w:eastAsia="de-DE"/>
        </w:rPr>
        <w:t>le (without the extension)</w:t>
      </w:r>
      <w:r w:rsidR="0063404F">
        <w:rPr>
          <w:rFonts w:cs="Arial"/>
          <w:lang w:eastAsia="de-DE"/>
        </w:rPr>
        <w:t xml:space="preserve"> </w:t>
      </w:r>
      <w:r w:rsidRPr="0063404F">
        <w:rPr>
          <w:rFonts w:cs="Arial"/>
          <w:lang w:eastAsia="de-DE"/>
        </w:rPr>
        <w:t>while &lt;parallel input file&gt; is the name of the .</w:t>
      </w:r>
      <w:proofErr w:type="spellStart"/>
      <w:r w:rsidRPr="0063404F">
        <w:rPr>
          <w:rFonts w:cs="Arial"/>
          <w:lang w:eastAsia="de-DE"/>
        </w:rPr>
        <w:t>flml</w:t>
      </w:r>
      <w:proofErr w:type="spellEnd"/>
      <w:r w:rsidRPr="0063404F">
        <w:rPr>
          <w:rFonts w:cs="Arial"/>
          <w:lang w:eastAsia="de-DE"/>
        </w:rPr>
        <w:t xml:space="preserve"> </w:t>
      </w:r>
      <w:r w:rsidR="0063404F">
        <w:rPr>
          <w:rFonts w:cs="Arial"/>
          <w:lang w:eastAsia="de-DE"/>
        </w:rPr>
        <w:t>fi</w:t>
      </w:r>
      <w:r w:rsidRPr="0063404F">
        <w:rPr>
          <w:rFonts w:cs="Arial"/>
          <w:lang w:eastAsia="de-DE"/>
        </w:rPr>
        <w:t>le (without the extension) generated</w:t>
      </w:r>
      <w:r w:rsidR="0063404F">
        <w:rPr>
          <w:rFonts w:cs="Arial"/>
          <w:lang w:eastAsia="de-DE"/>
        </w:rPr>
        <w:t xml:space="preserve"> </w:t>
      </w:r>
      <w:r w:rsidRPr="0063404F">
        <w:rPr>
          <w:rFonts w:cs="Arial"/>
          <w:lang w:eastAsia="de-DE"/>
        </w:rPr>
        <w:t xml:space="preserve">by </w:t>
      </w:r>
      <w:proofErr w:type="spellStart"/>
      <w:r w:rsidRPr="0063404F">
        <w:rPr>
          <w:rFonts w:cs="Arial"/>
          <w:lang w:eastAsia="de-DE"/>
        </w:rPr>
        <w:t>flredecomp</w:t>
      </w:r>
      <w:proofErr w:type="spellEnd"/>
      <w:r w:rsidRPr="0063404F">
        <w:rPr>
          <w:rFonts w:cs="Arial"/>
          <w:lang w:eastAsia="de-DE"/>
        </w:rPr>
        <w:t xml:space="preserve"> that will be used as input for the parallel run. After the decompos</w:t>
      </w:r>
      <w:r w:rsidR="0063404F">
        <w:rPr>
          <w:rFonts w:cs="Arial"/>
          <w:lang w:eastAsia="de-DE"/>
        </w:rPr>
        <w:t>ition is com</w:t>
      </w:r>
      <w:r w:rsidRPr="0063404F">
        <w:rPr>
          <w:rFonts w:cs="Arial"/>
          <w:lang w:eastAsia="de-DE"/>
        </w:rPr>
        <w:t>plete, ATHAM-Fluidity is run in the same way as above but specifying the parallel .</w:t>
      </w:r>
      <w:proofErr w:type="spellStart"/>
      <w:r w:rsidRPr="0063404F">
        <w:rPr>
          <w:rFonts w:cs="Arial"/>
          <w:lang w:eastAsia="de-DE"/>
        </w:rPr>
        <w:t>flml</w:t>
      </w:r>
      <w:proofErr w:type="spellEnd"/>
      <w:r w:rsidRPr="0063404F">
        <w:rPr>
          <w:rFonts w:cs="Arial"/>
          <w:lang w:eastAsia="de-DE"/>
        </w:rPr>
        <w:t xml:space="preserve"> </w:t>
      </w:r>
      <w:r w:rsidR="0063404F">
        <w:rPr>
          <w:rFonts w:cs="Arial"/>
          <w:lang w:eastAsia="de-DE"/>
        </w:rPr>
        <w:t>fi</w:t>
      </w:r>
      <w:r w:rsidRPr="0063404F">
        <w:rPr>
          <w:rFonts w:cs="Arial"/>
          <w:lang w:eastAsia="de-DE"/>
        </w:rPr>
        <w:t>le</w:t>
      </w:r>
      <w:r w:rsidR="0063404F">
        <w:rPr>
          <w:rFonts w:cs="Arial"/>
          <w:lang w:eastAsia="de-DE"/>
        </w:rPr>
        <w:t xml:space="preserve"> </w:t>
      </w:r>
      <w:r w:rsidRPr="0063404F">
        <w:rPr>
          <w:rFonts w:cs="Arial"/>
          <w:lang w:eastAsia="de-DE"/>
        </w:rPr>
        <w:t>(with the extension again) rather than the serial</w:t>
      </w:r>
      <w:r w:rsidR="0063404F">
        <w:rPr>
          <w:rFonts w:cs="Arial"/>
          <w:lang w:eastAsia="de-DE"/>
        </w:rPr>
        <w:t xml:space="preserve"> fi</w:t>
      </w:r>
      <w:r w:rsidRPr="0063404F">
        <w:rPr>
          <w:rFonts w:cs="Arial"/>
          <w:lang w:eastAsia="de-DE"/>
        </w:rPr>
        <w:t>le, i.e.:</w:t>
      </w:r>
    </w:p>
    <w:p w14:paraId="5815E8CB" w14:textId="77777777" w:rsidR="00B37960" w:rsidRDefault="00B37960" w:rsidP="0063404F">
      <w:pPr>
        <w:pStyle w:val="ListParagraph"/>
        <w:rPr>
          <w:lang w:eastAsia="de-DE"/>
        </w:rPr>
      </w:pPr>
      <w:r>
        <w:rPr>
          <w:lang w:eastAsia="de-DE"/>
        </w:rPr>
        <w:t xml:space="preserve">$ </w:t>
      </w:r>
      <w:proofErr w:type="gramStart"/>
      <w:r>
        <w:rPr>
          <w:lang w:eastAsia="de-DE"/>
        </w:rPr>
        <w:t>fluidity</w:t>
      </w:r>
      <w:proofErr w:type="gramEnd"/>
      <w:r>
        <w:rPr>
          <w:lang w:eastAsia="de-DE"/>
        </w:rPr>
        <w:t xml:space="preserve"> &lt;</w:t>
      </w:r>
      <w:proofErr w:type="spellStart"/>
      <w:r>
        <w:rPr>
          <w:lang w:eastAsia="de-DE"/>
        </w:rPr>
        <w:t>parallal</w:t>
      </w:r>
      <w:proofErr w:type="spellEnd"/>
      <w:r>
        <w:rPr>
          <w:lang w:eastAsia="de-DE"/>
        </w:rPr>
        <w:t xml:space="preserve"> input file&gt;.</w:t>
      </w:r>
      <w:proofErr w:type="spellStart"/>
      <w:r>
        <w:rPr>
          <w:lang w:eastAsia="de-DE"/>
        </w:rPr>
        <w:t>flml</w:t>
      </w:r>
      <w:proofErr w:type="spellEnd"/>
    </w:p>
    <w:p w14:paraId="5B90A8C8" w14:textId="77777777" w:rsidR="00B37960" w:rsidRPr="0063404F" w:rsidRDefault="00B37960" w:rsidP="0063404F">
      <w:pPr>
        <w:jc w:val="both"/>
        <w:rPr>
          <w:rFonts w:cs="Arial"/>
          <w:lang w:eastAsia="de-DE"/>
        </w:rPr>
      </w:pPr>
      <w:r w:rsidRPr="0063404F">
        <w:rPr>
          <w:rFonts w:cs="Arial"/>
          <w:lang w:eastAsia="de-DE"/>
        </w:rPr>
        <w:t xml:space="preserve">For parallel runs, </w:t>
      </w:r>
      <w:proofErr w:type="spellStart"/>
      <w:r w:rsidRPr="0063404F">
        <w:rPr>
          <w:rFonts w:cs="Arial"/>
          <w:lang w:eastAsia="de-DE"/>
        </w:rPr>
        <w:t>flredecomp</w:t>
      </w:r>
      <w:proofErr w:type="spellEnd"/>
      <w:r w:rsidRPr="0063404F">
        <w:rPr>
          <w:rFonts w:cs="Arial"/>
          <w:lang w:eastAsia="de-DE"/>
        </w:rPr>
        <w:t xml:space="preserve"> and fluidity need to be executed through the MPI wrapper</w:t>
      </w:r>
      <w:r w:rsidR="0063404F">
        <w:rPr>
          <w:rFonts w:cs="Arial"/>
          <w:lang w:eastAsia="de-DE"/>
        </w:rPr>
        <w:t xml:space="preserve"> </w:t>
      </w:r>
      <w:r w:rsidRPr="0063404F">
        <w:rPr>
          <w:rFonts w:cs="Arial"/>
          <w:lang w:eastAsia="de-DE"/>
        </w:rPr>
        <w:t>executable. If this is not done automatically (e.g. through the job submission script that you</w:t>
      </w:r>
      <w:r w:rsidR="0063404F">
        <w:rPr>
          <w:rFonts w:cs="Arial"/>
          <w:lang w:eastAsia="de-DE"/>
        </w:rPr>
        <w:t xml:space="preserve"> </w:t>
      </w:r>
      <w:r w:rsidRPr="0063404F">
        <w:rPr>
          <w:rFonts w:cs="Arial"/>
          <w:lang w:eastAsia="de-DE"/>
        </w:rPr>
        <w:t>are using), you should run them in the following way:</w:t>
      </w:r>
    </w:p>
    <w:p w14:paraId="57A7F638" w14:textId="77777777" w:rsidR="00B37960" w:rsidRDefault="00B37960" w:rsidP="0063404F">
      <w:pPr>
        <w:pStyle w:val="ListParagraph"/>
        <w:rPr>
          <w:lang w:eastAsia="de-DE"/>
        </w:rPr>
      </w:pPr>
      <w:proofErr w:type="spellStart"/>
      <w:proofErr w:type="gramStart"/>
      <w:r>
        <w:rPr>
          <w:lang w:eastAsia="de-DE"/>
        </w:rPr>
        <w:t>mpiexec</w:t>
      </w:r>
      <w:proofErr w:type="spellEnd"/>
      <w:proofErr w:type="gramEnd"/>
      <w:r>
        <w:rPr>
          <w:lang w:eastAsia="de-DE"/>
        </w:rPr>
        <w:t xml:space="preserve"> -np Y </w:t>
      </w:r>
      <w:proofErr w:type="spellStart"/>
      <w:r>
        <w:rPr>
          <w:lang w:eastAsia="de-DE"/>
        </w:rPr>
        <w:t>flredecomp</w:t>
      </w:r>
      <w:proofErr w:type="spellEnd"/>
      <w:r>
        <w:rPr>
          <w:lang w:eastAsia="de-DE"/>
        </w:rPr>
        <w:t xml:space="preserve"> -</w:t>
      </w:r>
      <w:proofErr w:type="spellStart"/>
      <w:r>
        <w:rPr>
          <w:lang w:eastAsia="de-DE"/>
        </w:rPr>
        <w:t>i</w:t>
      </w:r>
      <w:proofErr w:type="spellEnd"/>
      <w:r>
        <w:rPr>
          <w:lang w:eastAsia="de-DE"/>
        </w:rPr>
        <w:t xml:space="preserve"> X -o Y &lt;serial input file&gt; &lt;parallel input file&gt;</w:t>
      </w:r>
    </w:p>
    <w:p w14:paraId="619D9BF5" w14:textId="77777777" w:rsidR="00B37960" w:rsidRDefault="00B37960" w:rsidP="0063404F">
      <w:pPr>
        <w:pStyle w:val="ListParagraph"/>
        <w:rPr>
          <w:lang w:eastAsia="de-DE"/>
        </w:rPr>
      </w:pPr>
      <w:proofErr w:type="spellStart"/>
      <w:proofErr w:type="gramStart"/>
      <w:r>
        <w:rPr>
          <w:lang w:eastAsia="de-DE"/>
        </w:rPr>
        <w:t>mpiexec</w:t>
      </w:r>
      <w:proofErr w:type="spellEnd"/>
      <w:proofErr w:type="gramEnd"/>
      <w:r>
        <w:rPr>
          <w:lang w:eastAsia="de-DE"/>
        </w:rPr>
        <w:t xml:space="preserve"> -np Y fluidity &lt;parallel input file&gt;.</w:t>
      </w:r>
      <w:proofErr w:type="spellStart"/>
      <w:r>
        <w:rPr>
          <w:lang w:eastAsia="de-DE"/>
        </w:rPr>
        <w:t>flml</w:t>
      </w:r>
      <w:proofErr w:type="spellEnd"/>
    </w:p>
    <w:p w14:paraId="7674E922" w14:textId="77777777" w:rsidR="00B37960" w:rsidRDefault="00B37960" w:rsidP="0063404F">
      <w:pPr>
        <w:pStyle w:val="Heading1"/>
        <w:rPr>
          <w:lang w:eastAsia="de-DE"/>
        </w:rPr>
      </w:pPr>
      <w:r>
        <w:rPr>
          <w:lang w:eastAsia="de-DE"/>
        </w:rPr>
        <w:lastRenderedPageBreak/>
        <w:t>ATHAM-Fluidity model options</w:t>
      </w:r>
    </w:p>
    <w:p w14:paraId="7E20A31A" w14:textId="77777777" w:rsidR="00B37960" w:rsidRPr="00126D62" w:rsidRDefault="00B37960" w:rsidP="00126D62">
      <w:pPr>
        <w:jc w:val="both"/>
        <w:rPr>
          <w:rFonts w:cs="Arial"/>
          <w:lang w:eastAsia="de-DE"/>
        </w:rPr>
      </w:pPr>
      <w:r w:rsidRPr="00126D62">
        <w:rPr>
          <w:rFonts w:cs="Arial"/>
          <w:lang w:eastAsia="de-DE"/>
        </w:rPr>
        <w:t xml:space="preserve">In this section, you will </w:t>
      </w:r>
      <w:r w:rsidR="00126D62" w:rsidRPr="00126D62">
        <w:rPr>
          <w:rFonts w:cs="Arial"/>
          <w:lang w:eastAsia="de-DE"/>
        </w:rPr>
        <w:t>fi</w:t>
      </w:r>
      <w:r w:rsidRPr="00126D62">
        <w:rPr>
          <w:rFonts w:cs="Arial"/>
          <w:lang w:eastAsia="de-DE"/>
        </w:rPr>
        <w:t>nd a description of all the useful ATHAM-Fluidity model options accessible through the diamond GUI. The options listed below correspond to a generic P</w:t>
      </w:r>
      <w:r w:rsidRPr="00126D62">
        <w:rPr>
          <w:rFonts w:cs="Arial"/>
          <w:sz w:val="14"/>
          <w:szCs w:val="14"/>
          <w:lang w:eastAsia="de-DE"/>
        </w:rPr>
        <w:t xml:space="preserve">1DG </w:t>
      </w:r>
      <w:r w:rsidR="00126D62" w:rsidRPr="00126D62">
        <w:rPr>
          <w:rFonts w:cs="Arial"/>
          <w:sz w:val="14"/>
          <w:szCs w:val="14"/>
          <w:lang w:eastAsia="de-DE"/>
        </w:rPr>
        <w:t>-</w:t>
      </w:r>
      <w:r w:rsidRPr="00126D62">
        <w:rPr>
          <w:rFonts w:cs="Arial"/>
          <w:lang w:eastAsia="de-DE"/>
        </w:rPr>
        <w:t>P</w:t>
      </w:r>
      <w:r w:rsidRPr="00126D62">
        <w:rPr>
          <w:rFonts w:cs="Arial"/>
          <w:sz w:val="14"/>
          <w:szCs w:val="14"/>
          <w:lang w:eastAsia="de-DE"/>
        </w:rPr>
        <w:t>2</w:t>
      </w:r>
      <w:r w:rsidR="00126D62">
        <w:rPr>
          <w:rFonts w:cs="Arial"/>
          <w:sz w:val="14"/>
          <w:szCs w:val="14"/>
          <w:lang w:eastAsia="de-DE"/>
        </w:rPr>
        <w:t xml:space="preserve"> </w:t>
      </w:r>
      <w:r w:rsidRPr="00126D62">
        <w:rPr>
          <w:rFonts w:cs="Arial"/>
          <w:lang w:eastAsia="de-DE"/>
        </w:rPr>
        <w:t xml:space="preserve">atmospheric simulation (the recommended </w:t>
      </w:r>
      <w:r w:rsidR="00126D62" w:rsidRPr="00126D62">
        <w:rPr>
          <w:rFonts w:cs="Arial"/>
          <w:lang w:eastAsia="de-DE"/>
        </w:rPr>
        <w:t>fi</w:t>
      </w:r>
      <w:r w:rsidRPr="00126D62">
        <w:rPr>
          <w:rFonts w:cs="Arial"/>
          <w:lang w:eastAsia="de-DE"/>
        </w:rPr>
        <w:t>nite element discretization method, in which pressure and density are solved on a 2</w:t>
      </w:r>
      <w:r w:rsidRPr="00126D62">
        <w:rPr>
          <w:rFonts w:cs="Arial"/>
          <w:sz w:val="14"/>
          <w:szCs w:val="14"/>
          <w:lang w:eastAsia="de-DE"/>
        </w:rPr>
        <w:t>nd</w:t>
      </w:r>
      <w:r w:rsidRPr="00126D62">
        <w:rPr>
          <w:rFonts w:cs="Arial"/>
          <w:lang w:eastAsia="de-DE"/>
        </w:rPr>
        <w:t>-order continuous grid while momentum and all other scalars</w:t>
      </w:r>
      <w:r w:rsidR="00126D62">
        <w:rPr>
          <w:rFonts w:cs="Arial"/>
          <w:lang w:eastAsia="de-DE"/>
        </w:rPr>
        <w:t xml:space="preserve"> </w:t>
      </w:r>
      <w:r w:rsidRPr="00126D62">
        <w:rPr>
          <w:rFonts w:cs="Arial"/>
          <w:lang w:eastAsia="de-DE"/>
        </w:rPr>
        <w:t>are solved on a 1</w:t>
      </w:r>
      <w:r w:rsidRPr="00126D62">
        <w:rPr>
          <w:rFonts w:cs="Arial"/>
          <w:sz w:val="14"/>
          <w:szCs w:val="14"/>
          <w:lang w:eastAsia="de-DE"/>
        </w:rPr>
        <w:t>st</w:t>
      </w:r>
      <w:r w:rsidRPr="00126D62">
        <w:rPr>
          <w:rFonts w:cs="Arial"/>
          <w:lang w:eastAsia="de-DE"/>
        </w:rPr>
        <w:t xml:space="preserve">-order discontinuous grid) for compressible </w:t>
      </w:r>
      <w:r w:rsidR="00126D62">
        <w:rPr>
          <w:rFonts w:cs="Arial"/>
          <w:lang w:eastAsia="de-DE"/>
        </w:rPr>
        <w:t>fl</w:t>
      </w:r>
      <w:r w:rsidRPr="00126D62">
        <w:rPr>
          <w:rFonts w:cs="Arial"/>
          <w:lang w:eastAsia="de-DE"/>
        </w:rPr>
        <w:t>ow, including turbulence and cloud</w:t>
      </w:r>
      <w:r w:rsidR="00126D62">
        <w:rPr>
          <w:rFonts w:cs="Arial"/>
          <w:lang w:eastAsia="de-DE"/>
        </w:rPr>
        <w:t xml:space="preserve"> </w:t>
      </w:r>
      <w:r w:rsidRPr="00126D62">
        <w:rPr>
          <w:rFonts w:cs="Arial"/>
          <w:lang w:eastAsia="de-DE"/>
        </w:rPr>
        <w:t>microphysics parameterizations. Refer to the main Fluidity manual for a more detailed description of all the Fluidity options and capabilities. For any option that does not appear below, it</w:t>
      </w:r>
      <w:r w:rsidR="00126D62">
        <w:rPr>
          <w:rFonts w:cs="Arial"/>
          <w:lang w:eastAsia="de-DE"/>
        </w:rPr>
        <w:t xml:space="preserve"> </w:t>
      </w:r>
      <w:r w:rsidRPr="00126D62">
        <w:rPr>
          <w:rFonts w:cs="Arial"/>
          <w:lang w:eastAsia="de-DE"/>
        </w:rPr>
        <w:t>can typically be left turned o</w:t>
      </w:r>
      <w:r w:rsidR="00126D62">
        <w:rPr>
          <w:rFonts w:cs="Arial"/>
          <w:lang w:eastAsia="de-DE"/>
        </w:rPr>
        <w:t>ff</w:t>
      </w:r>
      <w:r w:rsidRPr="00126D62">
        <w:rPr>
          <w:rFonts w:cs="Arial"/>
          <w:lang w:eastAsia="de-DE"/>
        </w:rPr>
        <w:t>, or the default option used.</w:t>
      </w:r>
      <w:r w:rsidR="00126D62">
        <w:rPr>
          <w:rFonts w:cs="Arial"/>
          <w:lang w:eastAsia="de-DE"/>
        </w:rPr>
        <w:t xml:space="preserve"> </w:t>
      </w:r>
      <w:r w:rsidRPr="00126D62">
        <w:rPr>
          <w:rFonts w:cs="Arial"/>
          <w:lang w:eastAsia="de-DE"/>
        </w:rPr>
        <w:t>To launch the diamond GUI type:</w:t>
      </w:r>
    </w:p>
    <w:p w14:paraId="451E100F" w14:textId="77777777" w:rsidR="00B37960" w:rsidRDefault="00B37960" w:rsidP="00126D62">
      <w:pPr>
        <w:pStyle w:val="ListParagraph"/>
        <w:rPr>
          <w:lang w:eastAsia="de-DE"/>
        </w:rPr>
      </w:pPr>
      <w:proofErr w:type="gramStart"/>
      <w:r>
        <w:rPr>
          <w:lang w:eastAsia="de-DE"/>
        </w:rPr>
        <w:t>diamond</w:t>
      </w:r>
      <w:proofErr w:type="gramEnd"/>
      <w:r>
        <w:rPr>
          <w:lang w:eastAsia="de-DE"/>
        </w:rPr>
        <w:t xml:space="preserve"> &lt;filename&gt;.</w:t>
      </w:r>
      <w:proofErr w:type="spellStart"/>
      <w:r>
        <w:rPr>
          <w:lang w:eastAsia="de-DE"/>
        </w:rPr>
        <w:t>flml</w:t>
      </w:r>
      <w:proofErr w:type="spellEnd"/>
    </w:p>
    <w:p w14:paraId="2D5AF3C8" w14:textId="103D6931" w:rsidR="00B37960" w:rsidRDefault="00B37960" w:rsidP="00797803">
      <w:pPr>
        <w:jc w:val="both"/>
        <w:rPr>
          <w:lang w:eastAsia="de-DE"/>
        </w:rPr>
      </w:pPr>
      <w:r>
        <w:rPr>
          <w:lang w:eastAsia="de-DE"/>
        </w:rPr>
        <w:t xml:space="preserve">The above command assumes that you have added </w:t>
      </w:r>
      <w:r>
        <w:rPr>
          <w:rFonts w:ascii="CMTT10" w:hAnsi="CMTT10" w:cs="CMTT10"/>
          <w:lang w:eastAsia="de-DE"/>
        </w:rPr>
        <w:t>&lt;A-F install path&gt;/</w:t>
      </w:r>
      <w:proofErr w:type="spellStart"/>
      <w:r>
        <w:rPr>
          <w:rFonts w:ascii="CMTT10" w:hAnsi="CMTT10" w:cs="CMTT10"/>
          <w:lang w:eastAsia="de-DE"/>
        </w:rPr>
        <w:t>libspud</w:t>
      </w:r>
      <w:proofErr w:type="spellEnd"/>
      <w:r>
        <w:rPr>
          <w:rFonts w:ascii="CMTT10" w:hAnsi="CMTT10" w:cs="CMTT10"/>
          <w:lang w:eastAsia="de-DE"/>
        </w:rPr>
        <w:t>/diamond/bin</w:t>
      </w:r>
      <w:r w:rsidR="00126D62">
        <w:rPr>
          <w:rFonts w:ascii="CMTT10" w:hAnsi="CMTT10" w:cs="CMTT10"/>
          <w:lang w:eastAsia="de-DE"/>
        </w:rPr>
        <w:t xml:space="preserve"> </w:t>
      </w:r>
      <w:r>
        <w:rPr>
          <w:lang w:eastAsia="de-DE"/>
        </w:rPr>
        <w:t xml:space="preserve">to your </w:t>
      </w:r>
      <w:r>
        <w:rPr>
          <w:rFonts w:ascii="CMTT10" w:hAnsi="CMTT10" w:cs="CMTT10"/>
          <w:lang w:eastAsia="de-DE"/>
        </w:rPr>
        <w:t xml:space="preserve">$PATH </w:t>
      </w:r>
      <w:r>
        <w:rPr>
          <w:lang w:eastAsia="de-DE"/>
        </w:rPr>
        <w:t>environment variable.</w:t>
      </w:r>
      <w:r w:rsidR="006848E0">
        <w:rPr>
          <w:lang w:eastAsia="de-DE"/>
        </w:rPr>
        <w:t xml:space="preserve"> Example .</w:t>
      </w:r>
      <w:proofErr w:type="spellStart"/>
      <w:r w:rsidR="006848E0">
        <w:rPr>
          <w:lang w:eastAsia="de-DE"/>
        </w:rPr>
        <w:t>fml</w:t>
      </w:r>
      <w:proofErr w:type="spellEnd"/>
      <w:r w:rsidR="006848E0">
        <w:rPr>
          <w:lang w:eastAsia="de-DE"/>
        </w:rPr>
        <w:t xml:space="preserve"> file</w:t>
      </w:r>
      <w:r w:rsidR="00B93DAE">
        <w:rPr>
          <w:lang w:eastAsia="de-DE"/>
        </w:rPr>
        <w:t>s</w:t>
      </w:r>
      <w:r w:rsidR="006848E0">
        <w:rPr>
          <w:lang w:eastAsia="de-DE"/>
        </w:rPr>
        <w:t xml:space="preserve"> for the test cases described in </w:t>
      </w:r>
      <w:r w:rsidR="00DD161D">
        <w:rPr>
          <w:lang w:eastAsia="de-DE"/>
        </w:rPr>
        <w:t>section</w:t>
      </w:r>
      <w:r w:rsidR="006848E0">
        <w:rPr>
          <w:lang w:eastAsia="de-DE"/>
        </w:rPr>
        <w:t xml:space="preserve"> 7 can be found under </w:t>
      </w:r>
      <w:r w:rsidR="00B93DAE">
        <w:t>$HOME/ATHAM-Fluidity/tests</w:t>
      </w:r>
      <w:r w:rsidR="00B93DAE">
        <w:rPr>
          <w:lang w:eastAsia="de-DE"/>
        </w:rPr>
        <w:t>. If</w:t>
      </w:r>
      <w:r>
        <w:rPr>
          <w:lang w:eastAsia="de-DE"/>
        </w:rPr>
        <w:t xml:space="preserve"> </w:t>
      </w:r>
      <w:r>
        <w:rPr>
          <w:rFonts w:ascii="CMTT10" w:hAnsi="CMTT10" w:cs="CMTT10"/>
          <w:lang w:eastAsia="de-DE"/>
        </w:rPr>
        <w:t>&lt;filename&gt;.</w:t>
      </w:r>
      <w:proofErr w:type="spellStart"/>
      <w:r>
        <w:rPr>
          <w:rFonts w:ascii="CMTT10" w:hAnsi="CMTT10" w:cs="CMTT10"/>
          <w:lang w:eastAsia="de-DE"/>
        </w:rPr>
        <w:t>flml</w:t>
      </w:r>
      <w:proofErr w:type="spellEnd"/>
      <w:r>
        <w:rPr>
          <w:rFonts w:ascii="CMTT10" w:hAnsi="CMTT10" w:cs="CMTT10"/>
          <w:lang w:eastAsia="de-DE"/>
        </w:rPr>
        <w:t xml:space="preserve"> </w:t>
      </w:r>
      <w:r>
        <w:rPr>
          <w:lang w:eastAsia="de-DE"/>
        </w:rPr>
        <w:t>is omitted, diamond will start with</w:t>
      </w:r>
      <w:r w:rsidR="00126D62">
        <w:rPr>
          <w:lang w:eastAsia="de-DE"/>
        </w:rPr>
        <w:t xml:space="preserve"> </w:t>
      </w:r>
      <w:r>
        <w:rPr>
          <w:lang w:eastAsia="de-DE"/>
        </w:rPr>
        <w:t xml:space="preserve">a blank </w:t>
      </w:r>
      <w:r>
        <w:rPr>
          <w:rFonts w:ascii="CMTT10" w:hAnsi="CMTT10" w:cs="CMTT10"/>
          <w:lang w:eastAsia="de-DE"/>
        </w:rPr>
        <w:t>.</w:t>
      </w:r>
      <w:proofErr w:type="spellStart"/>
      <w:r>
        <w:rPr>
          <w:rFonts w:ascii="CMTT10" w:hAnsi="CMTT10" w:cs="CMTT10"/>
          <w:lang w:eastAsia="de-DE"/>
        </w:rPr>
        <w:t>flml</w:t>
      </w:r>
      <w:proofErr w:type="spellEnd"/>
      <w:r>
        <w:rPr>
          <w:rFonts w:ascii="CMTT10" w:hAnsi="CMTT10" w:cs="CMTT10"/>
          <w:lang w:eastAsia="de-DE"/>
        </w:rPr>
        <w:t xml:space="preserve"> </w:t>
      </w:r>
      <w:r w:rsidR="00126D62">
        <w:rPr>
          <w:rFonts w:ascii="CMTT10" w:hAnsi="CMTT10" w:cs="CMTT10"/>
          <w:lang w:eastAsia="de-DE"/>
        </w:rPr>
        <w:t>fi</w:t>
      </w:r>
      <w:r>
        <w:rPr>
          <w:lang w:eastAsia="de-DE"/>
        </w:rPr>
        <w:t xml:space="preserve">le. Note that when saving the </w:t>
      </w:r>
      <w:r w:rsidR="00126D62">
        <w:rPr>
          <w:lang w:eastAsia="de-DE"/>
        </w:rPr>
        <w:t>fi</w:t>
      </w:r>
      <w:r>
        <w:rPr>
          <w:lang w:eastAsia="de-DE"/>
        </w:rPr>
        <w:t xml:space="preserve">le for the </w:t>
      </w:r>
      <w:r w:rsidR="00126D62">
        <w:rPr>
          <w:lang w:eastAsia="de-DE"/>
        </w:rPr>
        <w:t>fi</w:t>
      </w:r>
      <w:r>
        <w:rPr>
          <w:lang w:eastAsia="de-DE"/>
        </w:rPr>
        <w:t xml:space="preserve">rst time, the </w:t>
      </w:r>
      <w:r w:rsidR="00126D62">
        <w:rPr>
          <w:lang w:eastAsia="de-DE"/>
        </w:rPr>
        <w:t>fi</w:t>
      </w:r>
      <w:r>
        <w:rPr>
          <w:lang w:eastAsia="de-DE"/>
        </w:rPr>
        <w:t xml:space="preserve">le extension </w:t>
      </w:r>
      <w:r>
        <w:rPr>
          <w:rFonts w:ascii="CMTT10" w:hAnsi="CMTT10" w:cs="CMTT10"/>
          <w:lang w:eastAsia="de-DE"/>
        </w:rPr>
        <w:t>.</w:t>
      </w:r>
      <w:proofErr w:type="spellStart"/>
      <w:r>
        <w:rPr>
          <w:rFonts w:ascii="CMTT10" w:hAnsi="CMTT10" w:cs="CMTT10"/>
          <w:lang w:eastAsia="de-DE"/>
        </w:rPr>
        <w:t>flml</w:t>
      </w:r>
      <w:proofErr w:type="spellEnd"/>
      <w:r w:rsidR="00126D62">
        <w:rPr>
          <w:rFonts w:ascii="CMTT10" w:hAnsi="CMTT10" w:cs="CMTT10"/>
          <w:lang w:eastAsia="de-DE"/>
        </w:rPr>
        <w:t xml:space="preserve"> </w:t>
      </w:r>
      <w:r>
        <w:rPr>
          <w:lang w:eastAsia="de-DE"/>
        </w:rPr>
        <w:t xml:space="preserve">must be explicitly typed, otherwise the default extension </w:t>
      </w:r>
      <w:r>
        <w:rPr>
          <w:rFonts w:ascii="CMTT10" w:hAnsi="CMTT10" w:cs="CMTT10"/>
          <w:lang w:eastAsia="de-DE"/>
        </w:rPr>
        <w:t xml:space="preserve">.xml </w:t>
      </w:r>
      <w:r>
        <w:rPr>
          <w:lang w:eastAsia="de-DE"/>
        </w:rPr>
        <w:t>will be added and diamond will</w:t>
      </w:r>
      <w:r w:rsidR="00126D62">
        <w:rPr>
          <w:lang w:eastAsia="de-DE"/>
        </w:rPr>
        <w:t xml:space="preserve"> </w:t>
      </w:r>
      <w:r>
        <w:rPr>
          <w:lang w:eastAsia="de-DE"/>
        </w:rPr>
        <w:t xml:space="preserve">complain the next time the </w:t>
      </w:r>
      <w:r w:rsidR="00126D62">
        <w:rPr>
          <w:lang w:eastAsia="de-DE"/>
        </w:rPr>
        <w:t>fi</w:t>
      </w:r>
      <w:r>
        <w:rPr>
          <w:lang w:eastAsia="de-DE"/>
        </w:rPr>
        <w:t>le is opened.</w:t>
      </w:r>
      <w:r w:rsidR="006A7181">
        <w:rPr>
          <w:lang w:eastAsia="de-DE"/>
        </w:rPr>
        <w:t xml:space="preserve"> In the following section options in the diamond interface will appear in </w:t>
      </w:r>
      <w:r w:rsidR="006A7181" w:rsidRPr="006A7181">
        <w:rPr>
          <w:b/>
          <w:lang w:eastAsia="de-DE"/>
        </w:rPr>
        <w:t>bold</w:t>
      </w:r>
      <w:r w:rsidR="004F40B6">
        <w:rPr>
          <w:b/>
          <w:lang w:eastAsia="de-DE"/>
        </w:rPr>
        <w:t>.</w:t>
      </w:r>
      <w:r w:rsidR="006A7181">
        <w:rPr>
          <w:b/>
          <w:lang w:eastAsia="de-DE"/>
        </w:rPr>
        <w:t xml:space="preserve"> </w:t>
      </w:r>
    </w:p>
    <w:p w14:paraId="1546FB74" w14:textId="77777777" w:rsidR="00B37960" w:rsidRDefault="00126D62" w:rsidP="00126D62">
      <w:pPr>
        <w:pStyle w:val="Heading2"/>
        <w:rPr>
          <w:lang w:eastAsia="de-DE"/>
        </w:rPr>
      </w:pPr>
      <w:r>
        <w:rPr>
          <w:lang w:eastAsia="de-DE"/>
        </w:rPr>
        <w:t>General</w:t>
      </w:r>
    </w:p>
    <w:p w14:paraId="5F2942AB" w14:textId="77777777" w:rsidR="00B37960" w:rsidRDefault="00243BD5" w:rsidP="00557FCF">
      <w:pPr>
        <w:jc w:val="both"/>
        <w:rPr>
          <w:lang w:eastAsia="de-DE"/>
        </w:rPr>
      </w:pPr>
      <w:r w:rsidRPr="00AC41EA">
        <w:rPr>
          <w:rFonts w:ascii="CMSY10" w:hAnsi="CMSY10" w:cs="CMSY10"/>
          <w:lang w:eastAsia="de-DE"/>
        </w:rPr>
        <w:t xml:space="preserve">The </w:t>
      </w:r>
      <w:r w:rsidR="00B37960" w:rsidRPr="00AC41EA">
        <w:rPr>
          <w:rFonts w:ascii="CMTT10" w:hAnsi="CMTT10" w:cs="CMTT10"/>
          <w:b/>
          <w:lang w:eastAsia="de-DE"/>
        </w:rPr>
        <w:t>simulation</w:t>
      </w:r>
      <w:r w:rsidR="00B37960" w:rsidRPr="00AC41EA">
        <w:rPr>
          <w:rFonts w:ascii="CMTT10" w:hAnsi="CMTT10" w:cs="CMTT10"/>
          <w:lang w:eastAsia="de-DE"/>
        </w:rPr>
        <w:t xml:space="preserve"> name </w:t>
      </w:r>
      <w:r w:rsidR="00B37960">
        <w:rPr>
          <w:lang w:eastAsia="de-DE"/>
        </w:rPr>
        <w:t>will be used to pre</w:t>
      </w:r>
      <w:r w:rsidR="00126D62">
        <w:rPr>
          <w:lang w:eastAsia="de-DE"/>
        </w:rPr>
        <w:t>fi</w:t>
      </w:r>
      <w:r w:rsidR="00B37960">
        <w:rPr>
          <w:lang w:eastAsia="de-DE"/>
        </w:rPr>
        <w:t xml:space="preserve">x model output </w:t>
      </w:r>
      <w:r>
        <w:rPr>
          <w:lang w:eastAsia="de-DE"/>
        </w:rPr>
        <w:t>files</w:t>
      </w:r>
      <w:r w:rsidR="00557FCF">
        <w:rPr>
          <w:lang w:eastAsia="de-DE"/>
        </w:rPr>
        <w:t>.</w:t>
      </w:r>
      <w:r w:rsidR="00B37960">
        <w:rPr>
          <w:rFonts w:ascii="CMSY10" w:hAnsi="CMSY10" w:cs="CMSY10"/>
          <w:lang w:eastAsia="de-DE"/>
        </w:rPr>
        <w:t xml:space="preserve"> </w:t>
      </w:r>
      <w:r>
        <w:rPr>
          <w:rFonts w:ascii="CMSY10" w:hAnsi="CMSY10" w:cs="CMSY10"/>
          <w:lang w:eastAsia="de-DE"/>
        </w:rPr>
        <w:t xml:space="preserve">The </w:t>
      </w:r>
      <w:r w:rsidR="00B37960" w:rsidRPr="006A7181">
        <w:rPr>
          <w:rFonts w:ascii="CMTT10" w:hAnsi="CMTT10" w:cs="CMTT10"/>
          <w:b/>
          <w:lang w:eastAsia="de-DE"/>
        </w:rPr>
        <w:t>problem type</w:t>
      </w:r>
      <w:r w:rsidR="00B37960">
        <w:rPr>
          <w:rFonts w:ascii="CMTT10" w:hAnsi="CMTT10" w:cs="CMTT10"/>
          <w:lang w:eastAsia="de-DE"/>
        </w:rPr>
        <w:t xml:space="preserve"> </w:t>
      </w:r>
      <w:r w:rsidR="00B37960">
        <w:rPr>
          <w:lang w:eastAsia="de-DE"/>
        </w:rPr>
        <w:t>must be set to `</w:t>
      </w:r>
      <w:r w:rsidR="00B37960">
        <w:rPr>
          <w:rFonts w:ascii="CMTT10" w:hAnsi="CMTT10" w:cs="CMTT10"/>
          <w:lang w:eastAsia="de-DE"/>
        </w:rPr>
        <w:t>fluids</w:t>
      </w:r>
      <w:r w:rsidR="00B37960">
        <w:rPr>
          <w:lang w:eastAsia="de-DE"/>
        </w:rPr>
        <w:t>'</w:t>
      </w:r>
      <w:r w:rsidR="00557FCF">
        <w:rPr>
          <w:lang w:eastAsia="de-DE"/>
        </w:rPr>
        <w:t>, whilst t</w:t>
      </w:r>
      <w:r>
        <w:rPr>
          <w:rFonts w:ascii="CMSY10" w:hAnsi="CMSY10" w:cs="CMSY10"/>
          <w:lang w:eastAsia="de-DE"/>
        </w:rPr>
        <w:t>he</w:t>
      </w:r>
      <w:r w:rsidR="00B37960" w:rsidRPr="00126D62">
        <w:rPr>
          <w:rFonts w:ascii="CMSY10" w:hAnsi="CMSY10" w:cs="CMSY10"/>
          <w:lang w:eastAsia="de-DE"/>
        </w:rPr>
        <w:t xml:space="preserve"> </w:t>
      </w:r>
      <w:r w:rsidR="00B37960" w:rsidRPr="006A7181">
        <w:rPr>
          <w:rFonts w:ascii="CMTT10" w:hAnsi="CMTT10" w:cs="CMTT10"/>
          <w:b/>
          <w:lang w:eastAsia="de-DE"/>
        </w:rPr>
        <w:t xml:space="preserve">geometry/dimension </w:t>
      </w:r>
      <w:r w:rsidR="00B37960">
        <w:rPr>
          <w:lang w:eastAsia="de-DE"/>
        </w:rPr>
        <w:t>should be set to 2 or 3 depending on whether the test case is a two</w:t>
      </w:r>
      <w:r w:rsidR="00126D62">
        <w:rPr>
          <w:lang w:eastAsia="de-DE"/>
        </w:rPr>
        <w:t xml:space="preserve"> </w:t>
      </w:r>
      <w:r w:rsidR="00B37960">
        <w:rPr>
          <w:lang w:eastAsia="de-DE"/>
        </w:rPr>
        <w:t xml:space="preserve">or three-dimensional problem. Note that once the </w:t>
      </w:r>
      <w:r w:rsidR="00B37960" w:rsidRPr="00126D62">
        <w:rPr>
          <w:rFonts w:ascii="CMTT10" w:hAnsi="CMTT10" w:cs="CMTT10"/>
          <w:lang w:eastAsia="de-DE"/>
        </w:rPr>
        <w:t>.</w:t>
      </w:r>
      <w:proofErr w:type="spellStart"/>
      <w:r w:rsidR="00B37960" w:rsidRPr="00126D62">
        <w:rPr>
          <w:rFonts w:ascii="CMTT10" w:hAnsi="CMTT10" w:cs="CMTT10"/>
          <w:lang w:eastAsia="de-DE"/>
        </w:rPr>
        <w:t>flml</w:t>
      </w:r>
      <w:proofErr w:type="spellEnd"/>
      <w:r w:rsidR="00B37960" w:rsidRPr="00126D62">
        <w:rPr>
          <w:rFonts w:ascii="CMTT10" w:hAnsi="CMTT10" w:cs="CMTT10"/>
          <w:lang w:eastAsia="de-DE"/>
        </w:rPr>
        <w:t xml:space="preserve"> </w:t>
      </w:r>
      <w:r w:rsidR="00126D62" w:rsidRPr="00126D62">
        <w:rPr>
          <w:rFonts w:ascii="CMTT10" w:hAnsi="CMTT10" w:cs="CMTT10"/>
          <w:lang w:eastAsia="de-DE"/>
        </w:rPr>
        <w:t>fi</w:t>
      </w:r>
      <w:r w:rsidR="00B37960">
        <w:rPr>
          <w:lang w:eastAsia="de-DE"/>
        </w:rPr>
        <w:t>le has been saved, this number</w:t>
      </w:r>
      <w:r w:rsidR="00126D62">
        <w:rPr>
          <w:lang w:eastAsia="de-DE"/>
        </w:rPr>
        <w:t xml:space="preserve"> </w:t>
      </w:r>
      <w:r w:rsidR="00B37960">
        <w:rPr>
          <w:lang w:eastAsia="de-DE"/>
        </w:rPr>
        <w:t>may not be modi</w:t>
      </w:r>
      <w:r w:rsidR="00126D62">
        <w:rPr>
          <w:lang w:eastAsia="de-DE"/>
        </w:rPr>
        <w:t>fi</w:t>
      </w:r>
      <w:r w:rsidR="00B37960">
        <w:rPr>
          <w:lang w:eastAsia="de-DE"/>
        </w:rPr>
        <w:t>ed later.</w:t>
      </w:r>
    </w:p>
    <w:p w14:paraId="4CEF766F" w14:textId="77777777" w:rsidR="00B37960" w:rsidRDefault="00557FCF" w:rsidP="008B76CB">
      <w:pPr>
        <w:pStyle w:val="Heading2"/>
        <w:jc w:val="both"/>
        <w:rPr>
          <w:lang w:eastAsia="de-DE"/>
        </w:rPr>
      </w:pPr>
      <w:r>
        <w:rPr>
          <w:lang w:eastAsia="de-DE"/>
        </w:rPr>
        <w:t>Geometry</w:t>
      </w:r>
    </w:p>
    <w:p w14:paraId="199F51C6" w14:textId="29A69602" w:rsidR="00B37960" w:rsidRDefault="00243BD5" w:rsidP="00174463">
      <w:pPr>
        <w:jc w:val="both"/>
        <w:rPr>
          <w:lang w:eastAsia="de-DE"/>
        </w:rPr>
      </w:pPr>
      <w:r w:rsidRPr="006A7181">
        <w:rPr>
          <w:rFonts w:ascii="CMTT10" w:hAnsi="CMTT10" w:cs="CMTT10"/>
          <w:b/>
          <w:lang w:eastAsia="de-DE"/>
        </w:rPr>
        <w:t>G</w:t>
      </w:r>
      <w:r w:rsidR="00B37960" w:rsidRPr="006A7181">
        <w:rPr>
          <w:rFonts w:ascii="CMTT10" w:hAnsi="CMTT10" w:cs="CMTT10"/>
          <w:b/>
          <w:lang w:eastAsia="de-DE"/>
        </w:rPr>
        <w:t>eometry/mesh (</w:t>
      </w:r>
      <w:proofErr w:type="spellStart"/>
      <w:r w:rsidR="00B37960" w:rsidRPr="006A7181">
        <w:rPr>
          <w:rFonts w:ascii="CMTT10" w:hAnsi="CMTT10" w:cs="CMTT10"/>
          <w:b/>
          <w:lang w:eastAsia="de-DE"/>
        </w:rPr>
        <w:t>CoordinateMesh</w:t>
      </w:r>
      <w:proofErr w:type="spellEnd"/>
      <w:r w:rsidR="00B37960" w:rsidRPr="006A7181">
        <w:rPr>
          <w:rFonts w:ascii="CMTT10" w:hAnsi="CMTT10" w:cs="CMTT10"/>
          <w:b/>
          <w:lang w:eastAsia="de-DE"/>
        </w:rPr>
        <w:t>)</w:t>
      </w:r>
      <w:r w:rsidR="00B37960" w:rsidRPr="00376C1E">
        <w:rPr>
          <w:rFonts w:ascii="CMTT10" w:hAnsi="CMTT10" w:cs="CMTT10"/>
          <w:lang w:eastAsia="de-DE"/>
        </w:rPr>
        <w:t xml:space="preserve"> </w:t>
      </w:r>
      <w:r w:rsidR="00557FCF">
        <w:rPr>
          <w:lang w:eastAsia="de-DE"/>
        </w:rPr>
        <w:t>defines</w:t>
      </w:r>
      <w:r w:rsidR="00B37960">
        <w:rPr>
          <w:lang w:eastAsia="de-DE"/>
        </w:rPr>
        <w:t xml:space="preserve"> the reference mesh, read</w:t>
      </w:r>
      <w:r w:rsidR="00ED3EA9">
        <w:rPr>
          <w:lang w:eastAsia="de-DE"/>
        </w:rPr>
        <w:t>s</w:t>
      </w:r>
      <w:r w:rsidR="00B37960">
        <w:rPr>
          <w:lang w:eastAsia="de-DE"/>
        </w:rPr>
        <w:t xml:space="preserve"> from the mesh </w:t>
      </w:r>
      <w:r w:rsidR="00126D62">
        <w:rPr>
          <w:lang w:eastAsia="de-DE"/>
        </w:rPr>
        <w:t>fi</w:t>
      </w:r>
      <w:r>
        <w:rPr>
          <w:lang w:eastAsia="de-DE"/>
        </w:rPr>
        <w:t>le(s) (therefore use</w:t>
      </w:r>
      <w:r w:rsidR="00126D62">
        <w:rPr>
          <w:lang w:eastAsia="de-DE"/>
        </w:rPr>
        <w:t xml:space="preserve"> </w:t>
      </w:r>
      <w:r w:rsidR="00B37960">
        <w:rPr>
          <w:lang w:eastAsia="de-DE"/>
        </w:rPr>
        <w:t xml:space="preserve">select </w:t>
      </w:r>
      <w:r w:rsidR="00B37960" w:rsidRPr="00376C1E">
        <w:rPr>
          <w:rFonts w:ascii="CMTT10" w:hAnsi="CMTT10" w:cs="CMTT10"/>
          <w:lang w:eastAsia="de-DE"/>
        </w:rPr>
        <w:t>from file</w:t>
      </w:r>
      <w:r w:rsidR="00B37960">
        <w:rPr>
          <w:lang w:eastAsia="de-DE"/>
        </w:rPr>
        <w:t xml:space="preserve">). In the </w:t>
      </w:r>
      <w:r w:rsidR="00B37960" w:rsidRPr="00376C1E">
        <w:rPr>
          <w:rFonts w:ascii="CMTT10" w:hAnsi="CMTT10" w:cs="CMTT10"/>
          <w:lang w:eastAsia="de-DE"/>
        </w:rPr>
        <w:t xml:space="preserve">Value </w:t>
      </w:r>
      <w:r w:rsidR="00126D62" w:rsidRPr="00376C1E">
        <w:rPr>
          <w:rFonts w:ascii="CMTT10" w:hAnsi="CMTT10" w:cs="CMTT10"/>
          <w:lang w:eastAsia="de-DE"/>
        </w:rPr>
        <w:t>fi</w:t>
      </w:r>
      <w:r w:rsidR="00B37960">
        <w:rPr>
          <w:lang w:eastAsia="de-DE"/>
        </w:rPr>
        <w:t xml:space="preserve">eld of the </w:t>
      </w:r>
      <w:r w:rsidR="00B37960" w:rsidRPr="00376C1E">
        <w:rPr>
          <w:rFonts w:ascii="CMTT10" w:hAnsi="CMTT10" w:cs="CMTT10"/>
          <w:lang w:eastAsia="de-DE"/>
        </w:rPr>
        <w:t xml:space="preserve">Attributes </w:t>
      </w:r>
      <w:r w:rsidR="00B37960">
        <w:rPr>
          <w:lang w:eastAsia="de-DE"/>
        </w:rPr>
        <w:t>section, type the (relative) path</w:t>
      </w:r>
      <w:r w:rsidR="00126D62">
        <w:rPr>
          <w:lang w:eastAsia="de-DE"/>
        </w:rPr>
        <w:t xml:space="preserve"> </w:t>
      </w:r>
      <w:r w:rsidR="00B37960">
        <w:rPr>
          <w:lang w:eastAsia="de-DE"/>
        </w:rPr>
        <w:t xml:space="preserve">to the mesh </w:t>
      </w:r>
      <w:r w:rsidR="00126D62">
        <w:rPr>
          <w:lang w:eastAsia="de-DE"/>
        </w:rPr>
        <w:t>fi</w:t>
      </w:r>
      <w:r w:rsidR="00B37960">
        <w:rPr>
          <w:lang w:eastAsia="de-DE"/>
        </w:rPr>
        <w:t xml:space="preserve">le(s), e.g. </w:t>
      </w:r>
      <w:proofErr w:type="spellStart"/>
      <w:r w:rsidR="00B37960" w:rsidRPr="00376C1E">
        <w:rPr>
          <w:rFonts w:ascii="CMTT10" w:hAnsi="CMTT10" w:cs="CMTT10"/>
          <w:lang w:eastAsia="de-DE"/>
        </w:rPr>
        <w:t>src</w:t>
      </w:r>
      <w:proofErr w:type="spellEnd"/>
      <w:r w:rsidR="00B37960" w:rsidRPr="00376C1E">
        <w:rPr>
          <w:rFonts w:ascii="CMTT10" w:hAnsi="CMTT10" w:cs="CMTT10"/>
          <w:lang w:eastAsia="de-DE"/>
        </w:rPr>
        <w:t>/</w:t>
      </w:r>
      <w:proofErr w:type="spellStart"/>
      <w:r w:rsidR="00B37960" w:rsidRPr="00376C1E">
        <w:rPr>
          <w:rFonts w:ascii="CMTT10" w:hAnsi="CMTT10" w:cs="CMTT10"/>
          <w:lang w:eastAsia="de-DE"/>
        </w:rPr>
        <w:t>MyMesh</w:t>
      </w:r>
      <w:proofErr w:type="spellEnd"/>
      <w:r w:rsidR="00B37960" w:rsidRPr="00376C1E">
        <w:rPr>
          <w:rFonts w:ascii="CMTT10" w:hAnsi="CMTT10" w:cs="CMTT10"/>
          <w:lang w:eastAsia="de-DE"/>
        </w:rPr>
        <w:t xml:space="preserve"> </w:t>
      </w:r>
      <w:r w:rsidR="00B37960">
        <w:rPr>
          <w:lang w:eastAsia="de-DE"/>
        </w:rPr>
        <w:t>if the mesh</w:t>
      </w:r>
      <w:r w:rsidR="00126D62">
        <w:rPr>
          <w:lang w:eastAsia="de-DE"/>
        </w:rPr>
        <w:t xml:space="preserve"> fi</w:t>
      </w:r>
      <w:r w:rsidR="00B37960">
        <w:rPr>
          <w:lang w:eastAsia="de-DE"/>
        </w:rPr>
        <w:t xml:space="preserve">le(s) are called </w:t>
      </w:r>
      <w:proofErr w:type="spellStart"/>
      <w:r w:rsidR="00B37960" w:rsidRPr="00376C1E">
        <w:rPr>
          <w:rFonts w:ascii="CMTT10" w:hAnsi="CMTT10" w:cs="CMTT10"/>
          <w:lang w:eastAsia="de-DE"/>
        </w:rPr>
        <w:t>MyMesh</w:t>
      </w:r>
      <w:proofErr w:type="spellEnd"/>
      <w:r w:rsidR="00B37960" w:rsidRPr="00376C1E">
        <w:rPr>
          <w:rFonts w:ascii="CMTT10" w:hAnsi="CMTT10" w:cs="CMTT10"/>
          <w:lang w:eastAsia="de-DE"/>
        </w:rPr>
        <w:t xml:space="preserve"> </w:t>
      </w:r>
      <w:r w:rsidR="00B37960">
        <w:rPr>
          <w:lang w:eastAsia="de-DE"/>
        </w:rPr>
        <w:t>and are located</w:t>
      </w:r>
      <w:r w:rsidR="00126D62">
        <w:rPr>
          <w:lang w:eastAsia="de-DE"/>
        </w:rPr>
        <w:t xml:space="preserve"> w</w:t>
      </w:r>
      <w:r w:rsidR="00B37960">
        <w:rPr>
          <w:lang w:eastAsia="de-DE"/>
        </w:rPr>
        <w:t xml:space="preserve">ithin the subdirectory </w:t>
      </w:r>
      <w:proofErr w:type="spellStart"/>
      <w:r w:rsidR="00B37960" w:rsidRPr="00376C1E">
        <w:rPr>
          <w:rFonts w:ascii="CMTT10" w:hAnsi="CMTT10" w:cs="CMTT10"/>
          <w:lang w:eastAsia="de-DE"/>
        </w:rPr>
        <w:t>src</w:t>
      </w:r>
      <w:proofErr w:type="spellEnd"/>
      <w:r w:rsidR="00B37960">
        <w:rPr>
          <w:lang w:eastAsia="de-DE"/>
        </w:rPr>
        <w:t xml:space="preserve">. It is recommended to use the software package </w:t>
      </w:r>
      <w:proofErr w:type="spellStart"/>
      <w:r w:rsidR="00B37960" w:rsidRPr="00376C1E">
        <w:rPr>
          <w:rFonts w:ascii="CMTT10" w:hAnsi="CMTT10" w:cs="CMTT10"/>
          <w:lang w:eastAsia="de-DE"/>
        </w:rPr>
        <w:t>gmsh</w:t>
      </w:r>
      <w:proofErr w:type="spellEnd"/>
      <w:r w:rsidR="00B37960" w:rsidRPr="00376C1E">
        <w:rPr>
          <w:rFonts w:ascii="CMTT10" w:hAnsi="CMTT10" w:cs="CMTT10"/>
          <w:lang w:eastAsia="de-DE"/>
        </w:rPr>
        <w:t xml:space="preserve"> </w:t>
      </w:r>
      <w:r w:rsidR="00B37960">
        <w:rPr>
          <w:lang w:eastAsia="de-DE"/>
        </w:rPr>
        <w:t>to</w:t>
      </w:r>
      <w:r w:rsidR="00376C1E">
        <w:rPr>
          <w:lang w:eastAsia="de-DE"/>
        </w:rPr>
        <w:t xml:space="preserve"> </w:t>
      </w:r>
      <w:r w:rsidR="00B37960">
        <w:rPr>
          <w:lang w:eastAsia="de-DE"/>
        </w:rPr>
        <w:t xml:space="preserve">generate the initial model mesh, in which case </w:t>
      </w:r>
      <w:r w:rsidR="00B37960" w:rsidRPr="0017425C">
        <w:rPr>
          <w:rFonts w:ascii="CMTT10" w:hAnsi="CMTT10" w:cs="CMTT10"/>
          <w:b/>
          <w:lang w:eastAsia="de-DE"/>
        </w:rPr>
        <w:t>format (</w:t>
      </w:r>
      <w:proofErr w:type="spellStart"/>
      <w:r w:rsidR="00B37960" w:rsidRPr="0017425C">
        <w:rPr>
          <w:rFonts w:ascii="CMTT10" w:hAnsi="CMTT10" w:cs="CMTT10"/>
          <w:b/>
          <w:lang w:eastAsia="de-DE"/>
        </w:rPr>
        <w:t>gmsh</w:t>
      </w:r>
      <w:proofErr w:type="spellEnd"/>
      <w:r w:rsidR="00B37960" w:rsidRPr="0017425C">
        <w:rPr>
          <w:rFonts w:ascii="CMTT10" w:hAnsi="CMTT10" w:cs="CMTT10"/>
          <w:b/>
          <w:lang w:eastAsia="de-DE"/>
        </w:rPr>
        <w:t>)</w:t>
      </w:r>
      <w:r w:rsidR="00B37960" w:rsidRPr="00376C1E">
        <w:rPr>
          <w:rFonts w:ascii="CMTT10" w:hAnsi="CMTT10" w:cs="CMTT10"/>
          <w:lang w:eastAsia="de-DE"/>
        </w:rPr>
        <w:t xml:space="preserve"> </w:t>
      </w:r>
      <w:r w:rsidR="00B37960">
        <w:rPr>
          <w:lang w:eastAsia="de-DE"/>
        </w:rPr>
        <w:t>should be selected.</w:t>
      </w:r>
      <w:r w:rsidR="00557FCF">
        <w:rPr>
          <w:lang w:eastAsia="de-DE"/>
        </w:rPr>
        <w:t xml:space="preserve"> </w:t>
      </w:r>
      <w:r w:rsidRPr="00557FCF">
        <w:rPr>
          <w:rFonts w:ascii="CMTT10" w:hAnsi="CMTT10" w:cs="CMTT10"/>
          <w:b/>
          <w:lang w:eastAsia="de-DE"/>
        </w:rPr>
        <w:t>G</w:t>
      </w:r>
      <w:r w:rsidR="00B37960" w:rsidRPr="00557FCF">
        <w:rPr>
          <w:rFonts w:ascii="CMTT10" w:hAnsi="CMTT10" w:cs="CMTT10"/>
          <w:b/>
          <w:lang w:eastAsia="de-DE"/>
        </w:rPr>
        <w:t>eometry/mesh (</w:t>
      </w:r>
      <w:proofErr w:type="spellStart"/>
      <w:r w:rsidR="00B37960" w:rsidRPr="00557FCF">
        <w:rPr>
          <w:rFonts w:ascii="CMTT10" w:hAnsi="CMTT10" w:cs="CMTT10"/>
          <w:b/>
          <w:lang w:eastAsia="de-DE"/>
        </w:rPr>
        <w:t>VelocityMesh</w:t>
      </w:r>
      <w:proofErr w:type="spellEnd"/>
      <w:r w:rsidR="00B37960" w:rsidRPr="00557FCF">
        <w:rPr>
          <w:rFonts w:ascii="CMTT10" w:hAnsi="CMTT10" w:cs="CMTT10"/>
          <w:b/>
          <w:lang w:eastAsia="de-DE"/>
        </w:rPr>
        <w:t>)</w:t>
      </w:r>
      <w:r w:rsidR="00B37960" w:rsidRPr="00376C1E">
        <w:rPr>
          <w:rFonts w:ascii="CMTT10" w:hAnsi="CMTT10" w:cs="CMTT10"/>
          <w:lang w:eastAsia="de-DE"/>
        </w:rPr>
        <w:t xml:space="preserve"> </w:t>
      </w:r>
      <w:r w:rsidR="00B37960">
        <w:rPr>
          <w:lang w:eastAsia="de-DE"/>
        </w:rPr>
        <w:t xml:space="preserve">is the default mesh for the velocity (and non-pressure/density scalar) </w:t>
      </w:r>
      <w:r w:rsidR="00376C1E">
        <w:rPr>
          <w:lang w:eastAsia="de-DE"/>
        </w:rPr>
        <w:t>fi</w:t>
      </w:r>
      <w:r w:rsidR="00B37960">
        <w:rPr>
          <w:lang w:eastAsia="de-DE"/>
        </w:rPr>
        <w:t>elds, which should be de</w:t>
      </w:r>
      <w:r>
        <w:rPr>
          <w:lang w:eastAsia="de-DE"/>
        </w:rPr>
        <w:t>fi</w:t>
      </w:r>
      <w:r w:rsidR="00B37960">
        <w:rPr>
          <w:lang w:eastAsia="de-DE"/>
        </w:rPr>
        <w:t>ned from the coordinate mesh. Th</w:t>
      </w:r>
      <w:r w:rsidR="006A7181">
        <w:rPr>
          <w:lang w:eastAsia="de-DE"/>
        </w:rPr>
        <w:t>erefore use</w:t>
      </w:r>
      <w:r w:rsidR="00174463">
        <w:rPr>
          <w:lang w:eastAsia="de-DE"/>
        </w:rPr>
        <w:t xml:space="preserve"> </w:t>
      </w:r>
      <w:r w:rsidR="00557FCF" w:rsidRPr="00557FCF">
        <w:rPr>
          <w:rFonts w:ascii="CMTT10" w:hAnsi="CMTT10" w:cs="CMTT10"/>
          <w:b/>
          <w:lang w:eastAsia="de-DE"/>
        </w:rPr>
        <w:t>Geometry/mesh (</w:t>
      </w:r>
      <w:proofErr w:type="spellStart"/>
      <w:r w:rsidR="00557FCF" w:rsidRPr="00557FCF">
        <w:rPr>
          <w:rFonts w:ascii="CMTT10" w:hAnsi="CMTT10" w:cs="CMTT10"/>
          <w:b/>
          <w:lang w:eastAsia="de-DE"/>
        </w:rPr>
        <w:t>VelocityMesh</w:t>
      </w:r>
      <w:proofErr w:type="spellEnd"/>
      <w:r w:rsidR="00557FCF" w:rsidRPr="00557FCF">
        <w:rPr>
          <w:rFonts w:ascii="CMTT10" w:hAnsi="CMTT10" w:cs="CMTT10"/>
          <w:b/>
          <w:lang w:eastAsia="de-DE"/>
        </w:rPr>
        <w:t>)</w:t>
      </w:r>
      <w:r w:rsidR="00557FCF">
        <w:rPr>
          <w:rFonts w:ascii="CMTT10" w:hAnsi="CMTT10" w:cs="CMTT10"/>
          <w:b/>
          <w:lang w:eastAsia="de-DE"/>
        </w:rPr>
        <w:t>/from mesh/mesh</w:t>
      </w:r>
      <w:r w:rsidR="006A7181">
        <w:rPr>
          <w:lang w:eastAsia="de-DE"/>
        </w:rPr>
        <w:t xml:space="preserve"> </w:t>
      </w:r>
      <w:r w:rsidR="006A7181">
        <w:rPr>
          <w:rFonts w:ascii="CMTT10" w:hAnsi="CMTT10" w:cs="CMTT10"/>
          <w:lang w:eastAsia="de-DE"/>
        </w:rPr>
        <w:t>and select</w:t>
      </w:r>
      <w:r w:rsidR="006A7181" w:rsidRPr="00376C1E">
        <w:rPr>
          <w:rFonts w:ascii="CMTT10" w:hAnsi="CMTT10" w:cs="CMTT10"/>
          <w:lang w:eastAsia="de-DE"/>
        </w:rPr>
        <w:t xml:space="preserve"> </w:t>
      </w:r>
      <w:r w:rsidR="00B37960" w:rsidRPr="00376C1E">
        <w:rPr>
          <w:rFonts w:ascii="CMTT10" w:hAnsi="CMTT10" w:cs="CMTT10"/>
          <w:lang w:eastAsia="de-DE"/>
        </w:rPr>
        <w:t>(</w:t>
      </w:r>
      <w:proofErr w:type="spellStart"/>
      <w:r w:rsidR="00B37960" w:rsidRPr="005F740E">
        <w:rPr>
          <w:rFonts w:ascii="CMTT10" w:hAnsi="CMTT10" w:cs="CMTT10"/>
          <w:b/>
          <w:lang w:eastAsia="de-DE"/>
        </w:rPr>
        <w:t>CoordinateMesh</w:t>
      </w:r>
      <w:proofErr w:type="spellEnd"/>
      <w:r w:rsidR="00B37960" w:rsidRPr="00376C1E">
        <w:rPr>
          <w:rFonts w:ascii="CMTT10" w:hAnsi="CMTT10" w:cs="CMTT10"/>
          <w:lang w:eastAsia="de-DE"/>
        </w:rPr>
        <w:t>)</w:t>
      </w:r>
      <w:r w:rsidR="00B37960">
        <w:rPr>
          <w:lang w:eastAsia="de-DE"/>
        </w:rPr>
        <w:t>.</w:t>
      </w:r>
      <w:r w:rsidR="00557FCF" w:rsidRPr="00557FCF">
        <w:rPr>
          <w:rFonts w:ascii="CMTT10" w:hAnsi="CMTT10" w:cs="CMTT10"/>
          <w:b/>
          <w:lang w:eastAsia="de-DE"/>
        </w:rPr>
        <w:t xml:space="preserve"> Geometry/mesh (</w:t>
      </w:r>
      <w:proofErr w:type="spellStart"/>
      <w:r w:rsidR="00557FCF" w:rsidRPr="00557FCF">
        <w:rPr>
          <w:rFonts w:ascii="CMTT10" w:hAnsi="CMTT10" w:cs="CMTT10"/>
          <w:b/>
          <w:lang w:eastAsia="de-DE"/>
        </w:rPr>
        <w:t>VelocityMesh</w:t>
      </w:r>
      <w:proofErr w:type="spellEnd"/>
      <w:r w:rsidR="00557FCF" w:rsidRPr="00557FCF">
        <w:rPr>
          <w:rFonts w:ascii="CMTT10" w:hAnsi="CMTT10" w:cs="CMTT10"/>
          <w:b/>
          <w:lang w:eastAsia="de-DE"/>
        </w:rPr>
        <w:t>)</w:t>
      </w:r>
      <w:r w:rsidR="00557FCF">
        <w:rPr>
          <w:rFonts w:ascii="CMTT10" w:hAnsi="CMTT10" w:cs="CMTT10"/>
          <w:b/>
          <w:lang w:eastAsia="de-DE"/>
        </w:rPr>
        <w:t>/from mesh/</w:t>
      </w:r>
      <w:r w:rsidR="00B37960">
        <w:rPr>
          <w:lang w:eastAsia="de-DE"/>
        </w:rPr>
        <w:t xml:space="preserve"> </w:t>
      </w:r>
      <w:proofErr w:type="spellStart"/>
      <w:r w:rsidR="00557FCF" w:rsidRPr="00557FCF">
        <w:rPr>
          <w:rFonts w:ascii="CMTT10" w:hAnsi="CMTT10" w:cs="CMTT10"/>
          <w:b/>
          <w:lang w:eastAsia="de-DE"/>
        </w:rPr>
        <w:t>m</w:t>
      </w:r>
      <w:r w:rsidR="00B37960" w:rsidRPr="00557FCF">
        <w:rPr>
          <w:rFonts w:ascii="CMTT10" w:hAnsi="CMTT10" w:cs="CMTT10"/>
          <w:b/>
          <w:lang w:eastAsia="de-DE"/>
        </w:rPr>
        <w:t>esh</w:t>
      </w:r>
      <w:r w:rsidR="00557FCF" w:rsidRPr="00557FCF">
        <w:rPr>
          <w:rFonts w:ascii="CMTT10" w:hAnsi="CMTT10" w:cs="CMTT10"/>
          <w:b/>
          <w:lang w:eastAsia="de-DE"/>
        </w:rPr>
        <w:t>_</w:t>
      </w:r>
      <w:r w:rsidR="00B37960" w:rsidRPr="00557FCF">
        <w:rPr>
          <w:rFonts w:ascii="CMTT10" w:hAnsi="CMTT10" w:cs="CMTT10"/>
          <w:b/>
          <w:lang w:eastAsia="de-DE"/>
        </w:rPr>
        <w:t>shape</w:t>
      </w:r>
      <w:proofErr w:type="spellEnd"/>
      <w:r w:rsidR="00B37960" w:rsidRPr="00557FCF">
        <w:rPr>
          <w:rFonts w:ascii="CMTT10" w:hAnsi="CMTT10" w:cs="CMTT10"/>
          <w:b/>
          <w:lang w:eastAsia="de-DE"/>
        </w:rPr>
        <w:t>/polynomial degree</w:t>
      </w:r>
      <w:r w:rsidR="00B37960" w:rsidRPr="00376C1E">
        <w:rPr>
          <w:rFonts w:ascii="CMTT10" w:hAnsi="CMTT10" w:cs="CMTT10"/>
          <w:lang w:eastAsia="de-DE"/>
        </w:rPr>
        <w:t xml:space="preserve"> </w:t>
      </w:r>
      <w:r w:rsidR="00B37960">
        <w:rPr>
          <w:lang w:eastAsia="de-DE"/>
        </w:rPr>
        <w:t>should be set to 1</w:t>
      </w:r>
      <w:r w:rsidR="00376C1E">
        <w:rPr>
          <w:lang w:eastAsia="de-DE"/>
        </w:rPr>
        <w:t xml:space="preserve"> </w:t>
      </w:r>
      <w:r w:rsidR="00B37960">
        <w:rPr>
          <w:lang w:eastAsia="de-DE"/>
        </w:rPr>
        <w:t xml:space="preserve">and </w:t>
      </w:r>
      <w:r w:rsidR="00174463" w:rsidRPr="00557FCF">
        <w:rPr>
          <w:rFonts w:ascii="CMTT10" w:hAnsi="CMTT10" w:cs="CMTT10"/>
          <w:b/>
          <w:lang w:eastAsia="de-DE"/>
        </w:rPr>
        <w:t>Geometry/mesh (</w:t>
      </w:r>
      <w:proofErr w:type="spellStart"/>
      <w:r w:rsidR="00174463" w:rsidRPr="00557FCF">
        <w:rPr>
          <w:rFonts w:ascii="CMTT10" w:hAnsi="CMTT10" w:cs="CMTT10"/>
          <w:b/>
          <w:lang w:eastAsia="de-DE"/>
        </w:rPr>
        <w:t>VelocityMesh</w:t>
      </w:r>
      <w:proofErr w:type="spellEnd"/>
      <w:r w:rsidR="00174463" w:rsidRPr="00557FCF">
        <w:rPr>
          <w:rFonts w:ascii="CMTT10" w:hAnsi="CMTT10" w:cs="CMTT10"/>
          <w:b/>
          <w:lang w:eastAsia="de-DE"/>
        </w:rPr>
        <w:t>)</w:t>
      </w:r>
      <w:r w:rsidR="00174463">
        <w:rPr>
          <w:rFonts w:ascii="CMTT10" w:hAnsi="CMTT10" w:cs="CMTT10"/>
          <w:b/>
          <w:lang w:eastAsia="de-DE"/>
        </w:rPr>
        <w:t>/from mesh/</w:t>
      </w:r>
      <w:r w:rsidR="00B37960" w:rsidRPr="00174463">
        <w:rPr>
          <w:rFonts w:ascii="CMTT10" w:hAnsi="CMTT10" w:cs="CMTT10"/>
          <w:b/>
          <w:lang w:eastAsia="de-DE"/>
        </w:rPr>
        <w:t>mesh continuity</w:t>
      </w:r>
      <w:r w:rsidR="00B37960" w:rsidRPr="00376C1E">
        <w:rPr>
          <w:rFonts w:ascii="CMTT10" w:hAnsi="CMTT10" w:cs="CMTT10"/>
          <w:lang w:eastAsia="de-DE"/>
        </w:rPr>
        <w:t xml:space="preserve"> </w:t>
      </w:r>
      <w:r w:rsidR="00B37960">
        <w:rPr>
          <w:lang w:eastAsia="de-DE"/>
        </w:rPr>
        <w:t xml:space="preserve">set to </w:t>
      </w:r>
      <w:r w:rsidR="00B37960" w:rsidRPr="0017425C">
        <w:rPr>
          <w:rFonts w:ascii="CMTT10" w:hAnsi="CMTT10" w:cs="CMTT10"/>
          <w:b/>
          <w:lang w:eastAsia="de-DE"/>
        </w:rPr>
        <w:t>discontinuous</w:t>
      </w:r>
      <w:r w:rsidR="00B37960" w:rsidRPr="00376C1E">
        <w:rPr>
          <w:rFonts w:ascii="CMTT10" w:hAnsi="CMTT10" w:cs="CMTT10"/>
          <w:lang w:eastAsia="de-DE"/>
        </w:rPr>
        <w:t xml:space="preserve"> </w:t>
      </w:r>
      <w:r w:rsidR="00B37960">
        <w:rPr>
          <w:lang w:eastAsia="de-DE"/>
        </w:rPr>
        <w:t xml:space="preserve">(i.e. a </w:t>
      </w:r>
      <w:r w:rsidR="00B37960" w:rsidRPr="00376C1E">
        <w:rPr>
          <w:rFonts w:ascii="MSBM10" w:hAnsi="MSBM10" w:cs="MSBM10"/>
          <w:lang w:eastAsia="de-DE"/>
        </w:rPr>
        <w:t>P</w:t>
      </w:r>
      <w:r w:rsidR="00B37960" w:rsidRPr="00376C1E">
        <w:rPr>
          <w:rFonts w:ascii="CMR7" w:hAnsi="CMR7" w:cs="CMR7"/>
          <w:sz w:val="14"/>
          <w:szCs w:val="14"/>
          <w:lang w:eastAsia="de-DE"/>
        </w:rPr>
        <w:t>1</w:t>
      </w:r>
      <w:r w:rsidR="00B37960" w:rsidRPr="00376C1E">
        <w:rPr>
          <w:rFonts w:ascii="CMMI7" w:hAnsi="CMMI7" w:cs="CMMI7"/>
          <w:sz w:val="14"/>
          <w:szCs w:val="14"/>
          <w:lang w:eastAsia="de-DE"/>
        </w:rPr>
        <w:t xml:space="preserve">DG </w:t>
      </w:r>
      <w:r w:rsidR="00376C1E">
        <w:rPr>
          <w:lang w:eastAsia="de-DE"/>
        </w:rPr>
        <w:t>confi</w:t>
      </w:r>
      <w:r w:rsidR="00B37960">
        <w:rPr>
          <w:lang w:eastAsia="de-DE"/>
        </w:rPr>
        <w:t>guration).</w:t>
      </w:r>
      <w:r w:rsidR="00557FCF">
        <w:rPr>
          <w:lang w:eastAsia="de-DE"/>
        </w:rPr>
        <w:t xml:space="preserve"> </w:t>
      </w:r>
      <w:r w:rsidR="006A7181" w:rsidRPr="006A7181">
        <w:rPr>
          <w:rFonts w:ascii="CMTT10" w:hAnsi="CMTT10" w:cs="CMTT10"/>
          <w:b/>
          <w:lang w:eastAsia="de-DE"/>
        </w:rPr>
        <w:t>G</w:t>
      </w:r>
      <w:r w:rsidR="00B37960" w:rsidRPr="006A7181">
        <w:rPr>
          <w:rFonts w:ascii="CMTT10" w:hAnsi="CMTT10" w:cs="CMTT10"/>
          <w:b/>
          <w:lang w:eastAsia="de-DE"/>
        </w:rPr>
        <w:t>eometry/mesh (</w:t>
      </w:r>
      <w:proofErr w:type="spellStart"/>
      <w:r w:rsidR="00B37960" w:rsidRPr="006A7181">
        <w:rPr>
          <w:rFonts w:ascii="CMTT10" w:hAnsi="CMTT10" w:cs="CMTT10"/>
          <w:b/>
          <w:lang w:eastAsia="de-DE"/>
        </w:rPr>
        <w:t>PressureMesh</w:t>
      </w:r>
      <w:proofErr w:type="spellEnd"/>
      <w:r w:rsidR="00B37960" w:rsidRPr="006A7181">
        <w:rPr>
          <w:rFonts w:ascii="CMTT10" w:hAnsi="CMTT10" w:cs="CMTT10"/>
          <w:b/>
          <w:lang w:eastAsia="de-DE"/>
        </w:rPr>
        <w:t>)</w:t>
      </w:r>
      <w:r w:rsidR="00B37960" w:rsidRPr="008B76CB">
        <w:rPr>
          <w:rFonts w:ascii="CMTT10" w:hAnsi="CMTT10" w:cs="CMTT10"/>
          <w:lang w:eastAsia="de-DE"/>
        </w:rPr>
        <w:t xml:space="preserve"> </w:t>
      </w:r>
      <w:r w:rsidR="00B37960">
        <w:rPr>
          <w:lang w:eastAsia="de-DE"/>
        </w:rPr>
        <w:t>is the pressure and density default mesh which again</w:t>
      </w:r>
      <w:r w:rsidR="00376C1E">
        <w:rPr>
          <w:lang w:eastAsia="de-DE"/>
        </w:rPr>
        <w:t xml:space="preserve"> </w:t>
      </w:r>
      <w:r w:rsidR="00B37960">
        <w:rPr>
          <w:lang w:eastAsia="de-DE"/>
        </w:rPr>
        <w:t>should be de</w:t>
      </w:r>
      <w:r w:rsidR="00376C1E">
        <w:rPr>
          <w:lang w:eastAsia="de-DE"/>
        </w:rPr>
        <w:t>fi</w:t>
      </w:r>
      <w:r w:rsidR="00B37960">
        <w:rPr>
          <w:lang w:eastAsia="de-DE"/>
        </w:rPr>
        <w:t>ned from the coordinate mesh</w:t>
      </w:r>
      <w:r w:rsidR="006A7181">
        <w:rPr>
          <w:lang w:eastAsia="de-DE"/>
        </w:rPr>
        <w:t xml:space="preserve">, in the same manner as the </w:t>
      </w:r>
      <w:r w:rsidR="004F40B6">
        <w:rPr>
          <w:lang w:eastAsia="de-DE"/>
        </w:rPr>
        <w:t>Velocity</w:t>
      </w:r>
      <w:r w:rsidR="006A7181">
        <w:rPr>
          <w:lang w:eastAsia="de-DE"/>
        </w:rPr>
        <w:t xml:space="preserve"> mesh above.</w:t>
      </w:r>
      <w:r w:rsidR="00B37960">
        <w:rPr>
          <w:lang w:eastAsia="de-DE"/>
        </w:rPr>
        <w:t xml:space="preserve"> </w:t>
      </w:r>
      <w:r w:rsidR="00174463">
        <w:rPr>
          <w:lang w:eastAsia="de-DE"/>
        </w:rPr>
        <w:t xml:space="preserve">However in this case </w:t>
      </w:r>
      <w:r w:rsidR="00B37960" w:rsidRPr="0017425C">
        <w:rPr>
          <w:rFonts w:ascii="CMTT10" w:hAnsi="CMTT10" w:cs="CMTT10"/>
          <w:b/>
          <w:lang w:eastAsia="de-DE"/>
        </w:rPr>
        <w:t>mesh shape/polynomial degree</w:t>
      </w:r>
      <w:r w:rsidR="00B37960" w:rsidRPr="008B76CB">
        <w:rPr>
          <w:rFonts w:ascii="CMTT10" w:hAnsi="CMTT10" w:cs="CMTT10"/>
          <w:lang w:eastAsia="de-DE"/>
        </w:rPr>
        <w:t xml:space="preserve"> </w:t>
      </w:r>
      <w:r w:rsidR="00B37960">
        <w:rPr>
          <w:lang w:eastAsia="de-DE"/>
        </w:rPr>
        <w:t xml:space="preserve">should be set to 2 and </w:t>
      </w:r>
      <w:r w:rsidR="00B37960" w:rsidRPr="0017425C">
        <w:rPr>
          <w:rFonts w:ascii="CMTT10" w:hAnsi="CMTT10" w:cs="CMTT10"/>
          <w:b/>
          <w:lang w:eastAsia="de-DE"/>
        </w:rPr>
        <w:t>mesh continuity</w:t>
      </w:r>
      <w:r w:rsidR="00B37960" w:rsidRPr="008B76CB">
        <w:rPr>
          <w:rFonts w:ascii="CMTT10" w:hAnsi="CMTT10" w:cs="CMTT10"/>
          <w:lang w:eastAsia="de-DE"/>
        </w:rPr>
        <w:t xml:space="preserve"> </w:t>
      </w:r>
      <w:r w:rsidR="00B37960">
        <w:rPr>
          <w:lang w:eastAsia="de-DE"/>
        </w:rPr>
        <w:t>set to</w:t>
      </w:r>
      <w:r w:rsidR="008B76CB">
        <w:rPr>
          <w:lang w:eastAsia="de-DE"/>
        </w:rPr>
        <w:t xml:space="preserve"> </w:t>
      </w:r>
      <w:r w:rsidR="00B37960" w:rsidRPr="0017425C">
        <w:rPr>
          <w:rFonts w:ascii="CMTT10" w:hAnsi="CMTT10" w:cs="CMTT10"/>
          <w:b/>
          <w:lang w:eastAsia="de-DE"/>
        </w:rPr>
        <w:t>continuous</w:t>
      </w:r>
      <w:r w:rsidR="00B37960" w:rsidRPr="008B76CB">
        <w:rPr>
          <w:rFonts w:ascii="CMTT10" w:hAnsi="CMTT10" w:cs="CMTT10"/>
          <w:lang w:eastAsia="de-DE"/>
        </w:rPr>
        <w:t xml:space="preserve"> </w:t>
      </w:r>
      <w:r w:rsidR="00B37960">
        <w:rPr>
          <w:lang w:eastAsia="de-DE"/>
        </w:rPr>
        <w:t xml:space="preserve">(i.e. a </w:t>
      </w:r>
      <w:r w:rsidR="00B37960" w:rsidRPr="008B76CB">
        <w:rPr>
          <w:rFonts w:ascii="MSBM10" w:hAnsi="MSBM10" w:cs="MSBM10"/>
          <w:lang w:eastAsia="de-DE"/>
        </w:rPr>
        <w:t>P</w:t>
      </w:r>
      <w:r w:rsidR="00B37960" w:rsidRPr="008B76CB">
        <w:rPr>
          <w:rFonts w:ascii="CMR7" w:hAnsi="CMR7" w:cs="CMR7"/>
          <w:sz w:val="14"/>
          <w:szCs w:val="14"/>
          <w:lang w:eastAsia="de-DE"/>
        </w:rPr>
        <w:t xml:space="preserve">2 </w:t>
      </w:r>
      <w:r w:rsidR="004F40B6">
        <w:rPr>
          <w:lang w:eastAsia="de-DE"/>
        </w:rPr>
        <w:t>confi</w:t>
      </w:r>
      <w:r w:rsidR="00B37960">
        <w:rPr>
          <w:lang w:eastAsia="de-DE"/>
        </w:rPr>
        <w:t>guration).</w:t>
      </w:r>
    </w:p>
    <w:p w14:paraId="1010DD6B" w14:textId="77777777" w:rsidR="00B37960" w:rsidRDefault="00B37960" w:rsidP="00174463">
      <w:pPr>
        <w:jc w:val="both"/>
        <w:rPr>
          <w:lang w:eastAsia="de-DE"/>
        </w:rPr>
      </w:pPr>
      <w:r>
        <w:rPr>
          <w:lang w:eastAsia="de-DE"/>
        </w:rPr>
        <w:t>Additional derived meshes can be de</w:t>
      </w:r>
      <w:r w:rsidR="008B76CB">
        <w:rPr>
          <w:lang w:eastAsia="de-DE"/>
        </w:rPr>
        <w:t>fi</w:t>
      </w:r>
      <w:r>
        <w:rPr>
          <w:lang w:eastAsia="de-DE"/>
        </w:rPr>
        <w:t>ned following the above procedure. For example,</w:t>
      </w:r>
      <w:r w:rsidR="008B76CB">
        <w:rPr>
          <w:lang w:eastAsia="de-DE"/>
        </w:rPr>
        <w:t xml:space="preserve"> </w:t>
      </w:r>
      <w:r>
        <w:rPr>
          <w:lang w:eastAsia="de-DE"/>
        </w:rPr>
        <w:t xml:space="preserve">if temperature is to be solved </w:t>
      </w:r>
      <w:proofErr w:type="spellStart"/>
      <w:r>
        <w:rPr>
          <w:lang w:eastAsia="de-DE"/>
        </w:rPr>
        <w:t>prognostically</w:t>
      </w:r>
      <w:proofErr w:type="spellEnd"/>
      <w:r>
        <w:rPr>
          <w:lang w:eastAsia="de-DE"/>
        </w:rPr>
        <w:t xml:space="preserve">, a new mesh called, </w:t>
      </w:r>
      <w:r w:rsidR="006A7181">
        <w:rPr>
          <w:lang w:eastAsia="de-DE"/>
        </w:rPr>
        <w:t>fo</w:t>
      </w:r>
      <w:r w:rsidR="00174463">
        <w:rPr>
          <w:lang w:eastAsia="de-DE"/>
        </w:rPr>
        <w:t xml:space="preserve">r example, </w:t>
      </w:r>
      <w:proofErr w:type="spellStart"/>
      <w:r>
        <w:rPr>
          <w:rFonts w:ascii="CMTT10" w:hAnsi="CMTT10" w:cs="CMTT10"/>
          <w:lang w:eastAsia="de-DE"/>
        </w:rPr>
        <w:t>TemperatureMesh</w:t>
      </w:r>
      <w:proofErr w:type="spellEnd"/>
      <w:r w:rsidR="008B76CB">
        <w:rPr>
          <w:rFonts w:ascii="CMTT10" w:hAnsi="CMTT10" w:cs="CMTT10"/>
          <w:lang w:eastAsia="de-DE"/>
        </w:rPr>
        <w:t xml:space="preserve"> </w:t>
      </w:r>
      <w:r>
        <w:rPr>
          <w:lang w:eastAsia="de-DE"/>
        </w:rPr>
        <w:t>should be added,</w:t>
      </w:r>
      <w:r w:rsidR="006A7181">
        <w:rPr>
          <w:lang w:eastAsia="de-DE"/>
        </w:rPr>
        <w:t xml:space="preserve"> by first selecting and renaming </w:t>
      </w:r>
      <w:r w:rsidR="006A7181" w:rsidRPr="006A7181">
        <w:rPr>
          <w:rFonts w:ascii="CMTT10" w:hAnsi="CMTT10" w:cs="CMTT10"/>
          <w:b/>
          <w:lang w:eastAsia="de-DE"/>
        </w:rPr>
        <w:t xml:space="preserve">Geometry/mesh </w:t>
      </w:r>
      <w:r w:rsidR="006A7181">
        <w:rPr>
          <w:rFonts w:ascii="CMTT10" w:hAnsi="CMTT10" w:cs="CMTT10"/>
          <w:b/>
          <w:lang w:eastAsia="de-DE"/>
        </w:rPr>
        <w:t xml:space="preserve"> </w:t>
      </w:r>
      <w:r w:rsidR="006A7181" w:rsidRPr="006A7181">
        <w:rPr>
          <w:rFonts w:ascii="CMTT10" w:hAnsi="CMTT10" w:cs="CMTT10"/>
          <w:lang w:eastAsia="de-DE"/>
        </w:rPr>
        <w:t>to</w:t>
      </w:r>
      <w:r w:rsidR="006A7181">
        <w:rPr>
          <w:rFonts w:ascii="CMTT10" w:hAnsi="CMTT10" w:cs="CMTT10"/>
          <w:b/>
          <w:lang w:eastAsia="de-DE"/>
        </w:rPr>
        <w:t xml:space="preserve"> </w:t>
      </w:r>
      <w:r w:rsidR="006A7181" w:rsidRPr="006A7181">
        <w:rPr>
          <w:rFonts w:ascii="CMTT10" w:hAnsi="CMTT10" w:cs="CMTT10"/>
          <w:b/>
          <w:lang w:eastAsia="de-DE"/>
        </w:rPr>
        <w:t>G</w:t>
      </w:r>
      <w:r w:rsidR="006A7181">
        <w:rPr>
          <w:rFonts w:ascii="CMTT10" w:hAnsi="CMTT10" w:cs="CMTT10"/>
          <w:b/>
          <w:lang w:eastAsia="de-DE"/>
        </w:rPr>
        <w:t>eometry/</w:t>
      </w:r>
      <w:proofErr w:type="spellStart"/>
      <w:r w:rsidR="006A7181">
        <w:rPr>
          <w:rFonts w:ascii="CMTT10" w:hAnsi="CMTT10" w:cs="CMTT10"/>
          <w:b/>
          <w:lang w:eastAsia="de-DE"/>
        </w:rPr>
        <w:t>TemperatureM</w:t>
      </w:r>
      <w:r w:rsidR="006A7181" w:rsidRPr="006A7181">
        <w:rPr>
          <w:rFonts w:ascii="CMTT10" w:hAnsi="CMTT10" w:cs="CMTT10"/>
          <w:b/>
          <w:lang w:eastAsia="de-DE"/>
        </w:rPr>
        <w:t>esh</w:t>
      </w:r>
      <w:proofErr w:type="spellEnd"/>
      <w:r w:rsidR="006A7181">
        <w:rPr>
          <w:rFonts w:ascii="CMTT10" w:hAnsi="CMTT10" w:cs="CMTT10"/>
          <w:b/>
          <w:lang w:eastAsia="de-DE"/>
        </w:rPr>
        <w:t xml:space="preserve"> </w:t>
      </w:r>
      <w:r w:rsidR="006A7181" w:rsidRPr="00AC41EA">
        <w:rPr>
          <w:rFonts w:ascii="CMTT10" w:hAnsi="CMTT10" w:cs="CMTT10"/>
          <w:lang w:eastAsia="de-DE"/>
        </w:rPr>
        <w:t>and then</w:t>
      </w:r>
      <w:r w:rsidR="00174463">
        <w:rPr>
          <w:rFonts w:ascii="CMTT10" w:hAnsi="CMTT10" w:cs="CMTT10"/>
          <w:lang w:eastAsia="de-DE"/>
        </w:rPr>
        <w:t>,</w:t>
      </w:r>
      <w:r w:rsidR="00AC41EA">
        <w:rPr>
          <w:rFonts w:ascii="CMTT10" w:hAnsi="CMTT10" w:cs="CMTT10"/>
          <w:lang w:eastAsia="de-DE"/>
        </w:rPr>
        <w:t xml:space="preserve"> similar to before, </w:t>
      </w:r>
      <w:r w:rsidR="006A7181" w:rsidRPr="00AC41EA">
        <w:rPr>
          <w:rFonts w:ascii="CMTT10" w:hAnsi="CMTT10" w:cs="CMTT10"/>
          <w:lang w:eastAsia="de-DE"/>
        </w:rPr>
        <w:t xml:space="preserve">selecting </w:t>
      </w:r>
      <w:r w:rsidRPr="00AC41EA">
        <w:rPr>
          <w:rFonts w:ascii="CMTT10" w:hAnsi="CMTT10" w:cs="CMTT10"/>
          <w:lang w:eastAsia="de-DE"/>
        </w:rPr>
        <w:t>from</w:t>
      </w:r>
      <w:r w:rsidRPr="006A7181">
        <w:rPr>
          <w:rFonts w:ascii="CMTT10" w:hAnsi="CMTT10" w:cs="CMTT10"/>
          <w:b/>
          <w:lang w:eastAsia="de-DE"/>
        </w:rPr>
        <w:t xml:space="preserve"> </w:t>
      </w:r>
      <w:r w:rsidR="00AC41EA" w:rsidRPr="006A7181">
        <w:rPr>
          <w:rFonts w:ascii="CMTT10" w:hAnsi="CMTT10" w:cs="CMTT10"/>
          <w:b/>
          <w:lang w:eastAsia="de-DE"/>
        </w:rPr>
        <w:lastRenderedPageBreak/>
        <w:t>G</w:t>
      </w:r>
      <w:r w:rsidR="00AC41EA">
        <w:rPr>
          <w:rFonts w:ascii="CMTT10" w:hAnsi="CMTT10" w:cs="CMTT10"/>
          <w:b/>
          <w:lang w:eastAsia="de-DE"/>
        </w:rPr>
        <w:t>eometry/</w:t>
      </w:r>
      <w:proofErr w:type="spellStart"/>
      <w:r w:rsidR="00AC41EA">
        <w:rPr>
          <w:rFonts w:ascii="CMTT10" w:hAnsi="CMTT10" w:cs="CMTT10"/>
          <w:b/>
          <w:lang w:eastAsia="de-DE"/>
        </w:rPr>
        <w:t>TemperatureM</w:t>
      </w:r>
      <w:r w:rsidR="00AC41EA" w:rsidRPr="006A7181">
        <w:rPr>
          <w:rFonts w:ascii="CMTT10" w:hAnsi="CMTT10" w:cs="CMTT10"/>
          <w:b/>
          <w:lang w:eastAsia="de-DE"/>
        </w:rPr>
        <w:t>esh</w:t>
      </w:r>
      <w:proofErr w:type="spellEnd"/>
      <w:r w:rsidR="00AC41EA">
        <w:rPr>
          <w:rFonts w:ascii="CMTT10" w:hAnsi="CMTT10" w:cs="CMTT10"/>
          <w:b/>
          <w:lang w:eastAsia="de-DE"/>
        </w:rPr>
        <w:t>/</w:t>
      </w:r>
      <w:r w:rsidRPr="006A7181">
        <w:rPr>
          <w:rFonts w:ascii="CMTT10" w:hAnsi="CMTT10" w:cs="CMTT10"/>
          <w:b/>
          <w:lang w:eastAsia="de-DE"/>
        </w:rPr>
        <w:t>mesh/</w:t>
      </w:r>
      <w:r w:rsidR="00AC41EA">
        <w:rPr>
          <w:rFonts w:ascii="CMTT10" w:hAnsi="CMTT10" w:cs="CMTT10"/>
          <w:b/>
          <w:lang w:eastAsia="de-DE"/>
        </w:rPr>
        <w:t xml:space="preserve">from </w:t>
      </w:r>
      <w:r w:rsidRPr="006A7181">
        <w:rPr>
          <w:rFonts w:ascii="CMTT10" w:hAnsi="CMTT10" w:cs="CMTT10"/>
          <w:b/>
          <w:lang w:eastAsia="de-DE"/>
        </w:rPr>
        <w:t>mesh</w:t>
      </w:r>
      <w:r w:rsidR="00174463">
        <w:rPr>
          <w:rFonts w:ascii="CMTT10" w:hAnsi="CMTT10" w:cs="CMTT10"/>
          <w:b/>
          <w:lang w:eastAsia="de-DE"/>
        </w:rPr>
        <w:t>/mesh</w:t>
      </w:r>
      <w:r w:rsidRPr="006A7181">
        <w:rPr>
          <w:rFonts w:ascii="CMTT10" w:hAnsi="CMTT10" w:cs="CMTT10"/>
          <w:b/>
          <w:lang w:eastAsia="de-DE"/>
        </w:rPr>
        <w:t xml:space="preserve"> </w:t>
      </w:r>
      <w:r w:rsidR="00AC41EA">
        <w:rPr>
          <w:rFonts w:ascii="CMTT10" w:hAnsi="CMTT10" w:cs="CMTT10"/>
          <w:b/>
          <w:lang w:eastAsia="de-DE"/>
        </w:rPr>
        <w:t xml:space="preserve"> </w:t>
      </w:r>
      <w:r w:rsidR="00AC41EA" w:rsidRPr="00AC41EA">
        <w:rPr>
          <w:rFonts w:ascii="CMTT10" w:hAnsi="CMTT10" w:cs="CMTT10"/>
          <w:lang w:eastAsia="de-DE"/>
        </w:rPr>
        <w:t xml:space="preserve">and choosing </w:t>
      </w:r>
      <w:proofErr w:type="spellStart"/>
      <w:r w:rsidR="00174463">
        <w:rPr>
          <w:rFonts w:ascii="CMTT10" w:hAnsi="CMTT10" w:cs="CMTT10"/>
          <w:lang w:eastAsia="de-DE"/>
        </w:rPr>
        <w:t>CoordinateMesh</w:t>
      </w:r>
      <w:proofErr w:type="spellEnd"/>
      <w:r w:rsidR="00174463">
        <w:rPr>
          <w:rFonts w:ascii="CMTT10" w:hAnsi="CMTT10" w:cs="CMTT10"/>
          <w:lang w:eastAsia="de-DE"/>
        </w:rPr>
        <w:t xml:space="preserve">. The </w:t>
      </w:r>
      <w:r w:rsidR="00AC41EA">
        <w:rPr>
          <w:rFonts w:ascii="CMTT10" w:hAnsi="CMTT10" w:cs="CMTT10"/>
          <w:lang w:eastAsia="de-DE"/>
        </w:rPr>
        <w:t>.</w:t>
      </w:r>
      <w:r w:rsidR="00174463">
        <w:rPr>
          <w:rFonts w:ascii="CMTT10" w:hAnsi="CMTT10" w:cs="CMTT10"/>
          <w:lang w:eastAsia="de-DE"/>
        </w:rPr>
        <w:t>m</w:t>
      </w:r>
      <w:r>
        <w:rPr>
          <w:rFonts w:ascii="CMTT10" w:hAnsi="CMTT10" w:cs="CMTT10"/>
          <w:lang w:eastAsia="de-DE"/>
        </w:rPr>
        <w:t>esh shape/polynomial degree</w:t>
      </w:r>
      <w:r w:rsidR="00AC41EA">
        <w:rPr>
          <w:rFonts w:ascii="CMTT10" w:hAnsi="CMTT10" w:cs="CMTT10"/>
          <w:lang w:eastAsia="de-DE"/>
        </w:rPr>
        <w:t xml:space="preserve"> should be</w:t>
      </w:r>
      <w:r>
        <w:rPr>
          <w:rFonts w:ascii="CMTT10" w:hAnsi="CMTT10" w:cs="CMTT10"/>
          <w:lang w:eastAsia="de-DE"/>
        </w:rPr>
        <w:t xml:space="preserve"> </w:t>
      </w:r>
      <w:r>
        <w:rPr>
          <w:lang w:eastAsia="de-DE"/>
        </w:rPr>
        <w:t xml:space="preserve">set to 1 and </w:t>
      </w:r>
      <w:r>
        <w:rPr>
          <w:rFonts w:ascii="CMTT10" w:hAnsi="CMTT10" w:cs="CMTT10"/>
          <w:lang w:eastAsia="de-DE"/>
        </w:rPr>
        <w:t xml:space="preserve">mesh continuity </w:t>
      </w:r>
      <w:r>
        <w:rPr>
          <w:lang w:eastAsia="de-DE"/>
        </w:rPr>
        <w:t xml:space="preserve">set to </w:t>
      </w:r>
      <w:r w:rsidR="00174463">
        <w:rPr>
          <w:rFonts w:ascii="CMTT10" w:hAnsi="CMTT10" w:cs="CMTT10"/>
          <w:lang w:eastAsia="de-DE"/>
        </w:rPr>
        <w:t>discontinuous</w:t>
      </w:r>
      <w:r>
        <w:rPr>
          <w:rFonts w:ascii="CMTT10" w:hAnsi="CMTT10" w:cs="CMTT10"/>
          <w:lang w:eastAsia="de-DE"/>
        </w:rPr>
        <w:t xml:space="preserve"> </w:t>
      </w:r>
      <w:r>
        <w:rPr>
          <w:lang w:eastAsia="de-DE"/>
        </w:rPr>
        <w:t xml:space="preserve">(i.e. a </w:t>
      </w:r>
      <w:r>
        <w:rPr>
          <w:rFonts w:ascii="MSBM10" w:hAnsi="MSBM10" w:cs="MSBM10"/>
          <w:lang w:eastAsia="de-DE"/>
        </w:rPr>
        <w:t>P</w:t>
      </w:r>
      <w:r>
        <w:rPr>
          <w:rFonts w:ascii="CMR7" w:hAnsi="CMR7" w:cs="CMR7"/>
          <w:sz w:val="14"/>
          <w:szCs w:val="14"/>
          <w:lang w:eastAsia="de-DE"/>
        </w:rPr>
        <w:t>1</w:t>
      </w:r>
      <w:r>
        <w:rPr>
          <w:rFonts w:ascii="CMMI7" w:hAnsi="CMMI7" w:cs="CMMI7"/>
          <w:sz w:val="14"/>
          <w:szCs w:val="14"/>
          <w:lang w:eastAsia="de-DE"/>
        </w:rPr>
        <w:t xml:space="preserve">DG </w:t>
      </w:r>
      <w:r w:rsidR="008B76CB">
        <w:rPr>
          <w:lang w:eastAsia="de-DE"/>
        </w:rPr>
        <w:t>configura</w:t>
      </w:r>
      <w:r>
        <w:rPr>
          <w:lang w:eastAsia="de-DE"/>
        </w:rPr>
        <w:t>tion).</w:t>
      </w:r>
      <w:r w:rsidR="00174463">
        <w:rPr>
          <w:lang w:eastAsia="de-DE"/>
        </w:rPr>
        <w:t xml:space="preserve"> </w:t>
      </w:r>
      <w:r w:rsidR="00174463" w:rsidRPr="00174463">
        <w:rPr>
          <w:b/>
          <w:lang w:eastAsia="de-DE"/>
        </w:rPr>
        <w:t>Geometry/</w:t>
      </w:r>
      <w:r w:rsidRPr="00174463">
        <w:rPr>
          <w:rFonts w:ascii="CMTT10" w:hAnsi="CMTT10" w:cs="CMTT10"/>
          <w:b/>
          <w:lang w:eastAsia="de-DE"/>
        </w:rPr>
        <w:t>quadrature/degree</w:t>
      </w:r>
      <w:r w:rsidRPr="008B76CB">
        <w:rPr>
          <w:rFonts w:ascii="CMTT10" w:hAnsi="CMTT10" w:cs="CMTT10"/>
          <w:lang w:eastAsia="de-DE"/>
        </w:rPr>
        <w:t xml:space="preserve"> </w:t>
      </w:r>
      <w:r>
        <w:rPr>
          <w:lang w:eastAsia="de-DE"/>
        </w:rPr>
        <w:t>should be set to at least 2N, where N is the maximum polynomial</w:t>
      </w:r>
      <w:r w:rsidR="008B76CB">
        <w:rPr>
          <w:lang w:eastAsia="de-DE"/>
        </w:rPr>
        <w:t xml:space="preserve"> </w:t>
      </w:r>
      <w:r>
        <w:rPr>
          <w:lang w:eastAsia="de-DE"/>
        </w:rPr>
        <w:t xml:space="preserve">degree. With the </w:t>
      </w:r>
      <w:r w:rsidRPr="008B76CB">
        <w:rPr>
          <w:rFonts w:ascii="MSBM10" w:hAnsi="MSBM10" w:cs="MSBM10"/>
          <w:lang w:eastAsia="de-DE"/>
        </w:rPr>
        <w:t>P</w:t>
      </w:r>
      <w:r w:rsidRPr="008B76CB">
        <w:rPr>
          <w:rFonts w:ascii="CMR7" w:hAnsi="CMR7" w:cs="CMR7"/>
          <w:sz w:val="14"/>
          <w:szCs w:val="14"/>
          <w:lang w:eastAsia="de-DE"/>
        </w:rPr>
        <w:t>1</w:t>
      </w:r>
      <w:r w:rsidRPr="008B76CB">
        <w:rPr>
          <w:rFonts w:ascii="CMMI7" w:hAnsi="CMMI7" w:cs="CMMI7"/>
          <w:sz w:val="14"/>
          <w:szCs w:val="14"/>
          <w:lang w:eastAsia="de-DE"/>
        </w:rPr>
        <w:t xml:space="preserve">DG </w:t>
      </w:r>
      <w:r w:rsidRPr="008B76CB">
        <w:rPr>
          <w:rFonts w:ascii="MSBM10" w:hAnsi="MSBM10" w:cs="MSBM10"/>
          <w:lang w:eastAsia="de-DE"/>
        </w:rPr>
        <w:t>P</w:t>
      </w:r>
      <w:r w:rsidRPr="008B76CB">
        <w:rPr>
          <w:rFonts w:ascii="CMR7" w:hAnsi="CMR7" w:cs="CMR7"/>
          <w:sz w:val="14"/>
          <w:szCs w:val="14"/>
          <w:lang w:eastAsia="de-DE"/>
        </w:rPr>
        <w:t xml:space="preserve">2 </w:t>
      </w:r>
      <w:r>
        <w:rPr>
          <w:lang w:eastAsia="de-DE"/>
        </w:rPr>
        <w:t xml:space="preserve">method, N=2 and </w:t>
      </w:r>
      <w:r w:rsidRPr="0017425C">
        <w:rPr>
          <w:b/>
          <w:lang w:eastAsia="de-DE"/>
        </w:rPr>
        <w:t xml:space="preserve">so </w:t>
      </w:r>
      <w:r w:rsidRPr="0017425C">
        <w:rPr>
          <w:rFonts w:ascii="CMTT10" w:hAnsi="CMTT10" w:cs="CMTT10"/>
          <w:b/>
          <w:lang w:eastAsia="de-DE"/>
        </w:rPr>
        <w:t>quadrature/degree</w:t>
      </w:r>
      <w:r w:rsidRPr="008B76CB">
        <w:rPr>
          <w:rFonts w:ascii="CMTT10" w:hAnsi="CMTT10" w:cs="CMTT10"/>
          <w:lang w:eastAsia="de-DE"/>
        </w:rPr>
        <w:t xml:space="preserve"> </w:t>
      </w:r>
      <w:r>
        <w:rPr>
          <w:lang w:eastAsia="de-DE"/>
        </w:rPr>
        <w:t>should be set to 4</w:t>
      </w:r>
      <w:r w:rsidR="008B76CB">
        <w:rPr>
          <w:lang w:eastAsia="de-DE"/>
        </w:rPr>
        <w:t xml:space="preserve"> </w:t>
      </w:r>
      <w:r>
        <w:rPr>
          <w:lang w:eastAsia="de-DE"/>
        </w:rPr>
        <w:t>(or greater).</w:t>
      </w:r>
    </w:p>
    <w:p w14:paraId="720B0618" w14:textId="18252E91" w:rsidR="00174463" w:rsidRDefault="00174463" w:rsidP="00174463">
      <w:pPr>
        <w:pStyle w:val="Heading2"/>
        <w:rPr>
          <w:lang w:eastAsia="de-DE"/>
        </w:rPr>
      </w:pPr>
      <w:r>
        <w:rPr>
          <w:lang w:eastAsia="de-DE"/>
        </w:rPr>
        <w:t>I/</w:t>
      </w:r>
      <w:r w:rsidR="007014FA">
        <w:rPr>
          <w:lang w:eastAsia="de-DE"/>
        </w:rPr>
        <w:t xml:space="preserve">O </w:t>
      </w:r>
      <w:r>
        <w:rPr>
          <w:lang w:eastAsia="de-DE"/>
        </w:rPr>
        <w:t>(input/output)</w:t>
      </w:r>
    </w:p>
    <w:p w14:paraId="2BF5B7B6" w14:textId="3492DC80" w:rsidR="00B37960" w:rsidRDefault="004F40B6" w:rsidP="005D2C51">
      <w:pPr>
        <w:jc w:val="both"/>
        <w:rPr>
          <w:lang w:eastAsia="de-DE"/>
        </w:rPr>
      </w:pPr>
      <w:proofErr w:type="spellStart"/>
      <w:r>
        <w:rPr>
          <w:rFonts w:ascii="CMBX10" w:hAnsi="CMBX10" w:cs="CMBX10"/>
          <w:lang w:eastAsia="de-DE"/>
        </w:rPr>
        <w:t>Input/Output</w:t>
      </w:r>
      <w:proofErr w:type="spellEnd"/>
      <w:r>
        <w:rPr>
          <w:rFonts w:ascii="CMBX10" w:hAnsi="CMBX10" w:cs="CMBX10"/>
          <w:lang w:eastAsia="de-DE"/>
        </w:rPr>
        <w:t xml:space="preserve"> options can be set, with </w:t>
      </w:r>
      <w:proofErr w:type="spellStart"/>
      <w:r w:rsidR="00B37960" w:rsidRPr="00AC41EA">
        <w:rPr>
          <w:rFonts w:ascii="CMTT10" w:hAnsi="CMTT10" w:cs="CMTT10"/>
          <w:b/>
          <w:lang w:eastAsia="de-DE"/>
        </w:rPr>
        <w:t>io</w:t>
      </w:r>
      <w:proofErr w:type="spellEnd"/>
      <w:r w:rsidR="00B37960" w:rsidRPr="00AC41EA">
        <w:rPr>
          <w:rFonts w:ascii="CMTT10" w:hAnsi="CMTT10" w:cs="CMTT10"/>
          <w:b/>
          <w:lang w:eastAsia="de-DE"/>
        </w:rPr>
        <w:t>/dump period/constant</w:t>
      </w:r>
      <w:r w:rsidR="00B37960" w:rsidRPr="008B76CB">
        <w:rPr>
          <w:rFonts w:ascii="CMTT10" w:hAnsi="CMTT10" w:cs="CMTT10"/>
          <w:lang w:eastAsia="de-DE"/>
        </w:rPr>
        <w:t xml:space="preserve"> </w:t>
      </w:r>
      <w:r>
        <w:rPr>
          <w:lang w:eastAsia="de-DE"/>
        </w:rPr>
        <w:t xml:space="preserve">specifying </w:t>
      </w:r>
      <w:r w:rsidR="00B37960">
        <w:rPr>
          <w:lang w:eastAsia="de-DE"/>
        </w:rPr>
        <w:t xml:space="preserve">the time period (in seconds) between each set of output </w:t>
      </w:r>
      <w:r w:rsidR="008B76CB">
        <w:rPr>
          <w:lang w:eastAsia="de-DE"/>
        </w:rPr>
        <w:t>fi</w:t>
      </w:r>
      <w:r w:rsidR="00B37960">
        <w:rPr>
          <w:lang w:eastAsia="de-DE"/>
        </w:rPr>
        <w:t>les generated by the model.</w:t>
      </w:r>
      <w:r w:rsidR="00B37960" w:rsidRPr="008B76CB">
        <w:rPr>
          <w:rFonts w:ascii="CMSY10" w:hAnsi="CMSY10" w:cs="CMSY10"/>
          <w:lang w:eastAsia="de-DE"/>
        </w:rPr>
        <w:t xml:space="preserve"> </w:t>
      </w:r>
      <w:r w:rsidR="005D2C51">
        <w:rPr>
          <w:rFonts w:ascii="CMSY10" w:hAnsi="CMSY10" w:cs="CMSY10"/>
          <w:lang w:eastAsia="de-DE"/>
        </w:rPr>
        <w:t xml:space="preserve">For the best quality output </w:t>
      </w:r>
      <w:proofErr w:type="spellStart"/>
      <w:r w:rsidR="00B37960" w:rsidRPr="00AC41EA">
        <w:rPr>
          <w:rFonts w:ascii="CMTT10" w:hAnsi="CMTT10" w:cs="CMTT10"/>
          <w:b/>
          <w:lang w:eastAsia="de-DE"/>
        </w:rPr>
        <w:t>io</w:t>
      </w:r>
      <w:proofErr w:type="spellEnd"/>
      <w:r w:rsidR="00B37960" w:rsidRPr="00AC41EA">
        <w:rPr>
          <w:rFonts w:ascii="CMTT10" w:hAnsi="CMTT10" w:cs="CMTT10"/>
          <w:b/>
          <w:lang w:eastAsia="de-DE"/>
        </w:rPr>
        <w:t>/output mesh (</w:t>
      </w:r>
      <w:proofErr w:type="spellStart"/>
      <w:r w:rsidR="00B37960" w:rsidRPr="00AC41EA">
        <w:rPr>
          <w:rFonts w:ascii="CMTT10" w:hAnsi="CMTT10" w:cs="CMTT10"/>
          <w:b/>
          <w:lang w:eastAsia="de-DE"/>
        </w:rPr>
        <w:t>PressureMesh</w:t>
      </w:r>
      <w:proofErr w:type="spellEnd"/>
      <w:r w:rsidR="00B37960" w:rsidRPr="00AC41EA">
        <w:rPr>
          <w:rFonts w:ascii="CMTT10" w:hAnsi="CMTT10" w:cs="CMTT10"/>
          <w:b/>
          <w:lang w:eastAsia="de-DE"/>
        </w:rPr>
        <w:t>)</w:t>
      </w:r>
      <w:r w:rsidR="00B37960" w:rsidRPr="008B76CB">
        <w:rPr>
          <w:rFonts w:ascii="CMTT10" w:hAnsi="CMTT10" w:cs="CMTT10"/>
          <w:lang w:eastAsia="de-DE"/>
        </w:rPr>
        <w:t xml:space="preserve"> </w:t>
      </w:r>
      <w:r w:rsidR="00B37960">
        <w:rPr>
          <w:lang w:eastAsia="de-DE"/>
        </w:rPr>
        <w:t>should be selected in order to generate outputs on the</w:t>
      </w:r>
      <w:r w:rsidR="008B76CB">
        <w:rPr>
          <w:lang w:eastAsia="de-DE"/>
        </w:rPr>
        <w:t xml:space="preserve"> </w:t>
      </w:r>
      <w:r w:rsidR="00B37960">
        <w:rPr>
          <w:lang w:eastAsia="de-DE"/>
        </w:rPr>
        <w:t>2</w:t>
      </w:r>
      <w:r w:rsidR="00B37960" w:rsidRPr="00943B64">
        <w:rPr>
          <w:rFonts w:ascii="CMR7" w:hAnsi="CMR7" w:cs="CMR7"/>
          <w:sz w:val="14"/>
          <w:szCs w:val="14"/>
          <w:vertAlign w:val="superscript"/>
          <w:lang w:eastAsia="de-DE"/>
        </w:rPr>
        <w:t>nd</w:t>
      </w:r>
      <w:r w:rsidR="00B37960">
        <w:rPr>
          <w:lang w:eastAsia="de-DE"/>
        </w:rPr>
        <w:t>-order pressure/density</w:t>
      </w:r>
      <w:r w:rsidR="002838FE">
        <w:rPr>
          <w:lang w:eastAsia="de-DE"/>
        </w:rPr>
        <w:t xml:space="preserve"> mesh</w:t>
      </w:r>
      <w:r w:rsidR="00B37960">
        <w:rPr>
          <w:lang w:eastAsia="de-DE"/>
        </w:rPr>
        <w:t>.</w:t>
      </w:r>
      <w:r w:rsidR="005D2C51">
        <w:rPr>
          <w:lang w:eastAsia="de-DE"/>
        </w:rPr>
        <w:t xml:space="preserve"> To enable </w:t>
      </w:r>
      <w:proofErr w:type="spellStart"/>
      <w:r w:rsidR="005D2C51">
        <w:rPr>
          <w:lang w:eastAsia="de-DE"/>
        </w:rPr>
        <w:t>checkpointing</w:t>
      </w:r>
      <w:proofErr w:type="spellEnd"/>
      <w:r w:rsidR="005D2C51">
        <w:rPr>
          <w:lang w:eastAsia="de-DE"/>
        </w:rPr>
        <w:t xml:space="preserve"> and produce file</w:t>
      </w:r>
      <w:r w:rsidR="002838FE">
        <w:rPr>
          <w:lang w:eastAsia="de-DE"/>
        </w:rPr>
        <w:t>s</w:t>
      </w:r>
      <w:r w:rsidR="005D2C51">
        <w:rPr>
          <w:lang w:eastAsia="de-DE"/>
        </w:rPr>
        <w:t xml:space="preserve"> for model restarts</w:t>
      </w:r>
      <w:r w:rsidR="00B37960" w:rsidRPr="008B76CB">
        <w:rPr>
          <w:rFonts w:ascii="CMSY10" w:hAnsi="CMSY10" w:cs="CMSY10"/>
          <w:lang w:eastAsia="de-DE"/>
        </w:rPr>
        <w:t xml:space="preserve"> </w:t>
      </w:r>
      <w:proofErr w:type="spellStart"/>
      <w:r w:rsidR="00B37960" w:rsidRPr="00AC41EA">
        <w:rPr>
          <w:rFonts w:ascii="CMTT10" w:hAnsi="CMTT10" w:cs="CMTT10"/>
          <w:b/>
          <w:lang w:eastAsia="de-DE"/>
        </w:rPr>
        <w:t>io</w:t>
      </w:r>
      <w:proofErr w:type="spellEnd"/>
      <w:r w:rsidR="00B37960" w:rsidRPr="00AC41EA">
        <w:rPr>
          <w:rFonts w:ascii="CMTT10" w:hAnsi="CMTT10" w:cs="CMTT10"/>
          <w:b/>
          <w:lang w:eastAsia="de-DE"/>
        </w:rPr>
        <w:t>/</w:t>
      </w:r>
      <w:proofErr w:type="spellStart"/>
      <w:r w:rsidR="00B37960" w:rsidRPr="00AC41EA">
        <w:rPr>
          <w:rFonts w:ascii="CMTT10" w:hAnsi="CMTT10" w:cs="CMTT10"/>
          <w:b/>
          <w:lang w:eastAsia="de-DE"/>
        </w:rPr>
        <w:t>checkpointing</w:t>
      </w:r>
      <w:proofErr w:type="spellEnd"/>
      <w:r w:rsidR="002838FE">
        <w:rPr>
          <w:rFonts w:ascii="CMTT10" w:hAnsi="CMTT10" w:cs="CMTT10"/>
          <w:b/>
          <w:lang w:eastAsia="de-DE"/>
        </w:rPr>
        <w:t xml:space="preserve"> </w:t>
      </w:r>
      <w:r w:rsidR="002838FE" w:rsidRPr="002838FE">
        <w:rPr>
          <w:rFonts w:ascii="CMTT10" w:hAnsi="CMTT10" w:cs="CMTT10"/>
          <w:lang w:eastAsia="de-DE"/>
        </w:rPr>
        <w:t>needs to be selected</w:t>
      </w:r>
      <w:r w:rsidR="00B37960" w:rsidRPr="008B76CB">
        <w:rPr>
          <w:rFonts w:ascii="CMTT10" w:hAnsi="CMTT10" w:cs="CMTT10"/>
          <w:lang w:eastAsia="de-DE"/>
        </w:rPr>
        <w:t xml:space="preserve"> </w:t>
      </w:r>
      <w:r w:rsidR="00B37960">
        <w:rPr>
          <w:lang w:eastAsia="de-DE"/>
        </w:rPr>
        <w:t xml:space="preserve">(these </w:t>
      </w:r>
      <w:r w:rsidR="008B76CB">
        <w:rPr>
          <w:lang w:eastAsia="de-DE"/>
        </w:rPr>
        <w:t>fi</w:t>
      </w:r>
      <w:r w:rsidR="00B37960">
        <w:rPr>
          <w:lang w:eastAsia="de-DE"/>
        </w:rPr>
        <w:t xml:space="preserve">les consist of gridded data </w:t>
      </w:r>
      <w:r w:rsidR="00321DEF">
        <w:rPr>
          <w:lang w:eastAsia="de-DE"/>
        </w:rPr>
        <w:t>files</w:t>
      </w:r>
      <w:r w:rsidR="00B37960">
        <w:rPr>
          <w:lang w:eastAsia="de-DE"/>
        </w:rPr>
        <w:t xml:space="preserve"> as well as an updated </w:t>
      </w:r>
      <w:r w:rsidR="00B37960" w:rsidRPr="008B76CB">
        <w:rPr>
          <w:rFonts w:ascii="CMTT10" w:hAnsi="CMTT10" w:cs="CMTT10"/>
          <w:lang w:eastAsia="de-DE"/>
        </w:rPr>
        <w:t>.</w:t>
      </w:r>
      <w:proofErr w:type="spellStart"/>
      <w:r w:rsidR="00B37960" w:rsidRPr="008B76CB">
        <w:rPr>
          <w:rFonts w:ascii="CMTT10" w:hAnsi="CMTT10" w:cs="CMTT10"/>
          <w:lang w:eastAsia="de-DE"/>
        </w:rPr>
        <w:t>flml</w:t>
      </w:r>
      <w:proofErr w:type="spellEnd"/>
      <w:r w:rsidR="008B76CB">
        <w:rPr>
          <w:rFonts w:ascii="CMTT10" w:hAnsi="CMTT10" w:cs="CMTT10"/>
          <w:lang w:eastAsia="de-DE"/>
        </w:rPr>
        <w:t xml:space="preserve"> fi</w:t>
      </w:r>
      <w:r w:rsidR="00B37960">
        <w:rPr>
          <w:lang w:eastAsia="de-DE"/>
        </w:rPr>
        <w:t xml:space="preserve">le). Typically a value would be selected for </w:t>
      </w:r>
      <w:r w:rsidR="00B37960" w:rsidRPr="008B76CB">
        <w:rPr>
          <w:rFonts w:ascii="CMTT10" w:hAnsi="CMTT10" w:cs="CMTT10"/>
          <w:lang w:eastAsia="de-DE"/>
        </w:rPr>
        <w:t>checkpoint period in dumps</w:t>
      </w:r>
      <w:r w:rsidR="00B37960">
        <w:rPr>
          <w:lang w:eastAsia="de-DE"/>
        </w:rPr>
        <w:t>. For example,</w:t>
      </w:r>
      <w:r w:rsidR="008B76CB">
        <w:rPr>
          <w:lang w:eastAsia="de-DE"/>
        </w:rPr>
        <w:t xml:space="preserve"> </w:t>
      </w:r>
      <w:r w:rsidR="00B37960">
        <w:rPr>
          <w:lang w:eastAsia="de-DE"/>
        </w:rPr>
        <w:t xml:space="preserve">if this is set to 4 then restart </w:t>
      </w:r>
      <w:r w:rsidR="008B76CB">
        <w:rPr>
          <w:lang w:eastAsia="de-DE"/>
        </w:rPr>
        <w:t>fi</w:t>
      </w:r>
      <w:r w:rsidR="00B37960">
        <w:rPr>
          <w:lang w:eastAsia="de-DE"/>
        </w:rPr>
        <w:t>les will be generated every 4 dump periods.</w:t>
      </w:r>
    </w:p>
    <w:p w14:paraId="0C9597AA" w14:textId="77777777" w:rsidR="00B37960" w:rsidRDefault="00557FCF" w:rsidP="00BF0C77">
      <w:pPr>
        <w:jc w:val="both"/>
        <w:rPr>
          <w:lang w:eastAsia="de-DE"/>
        </w:rPr>
      </w:pPr>
      <w:r w:rsidRPr="00557FCF">
        <w:rPr>
          <w:rFonts w:ascii="CMBX10" w:hAnsi="CMBX10" w:cs="CMBX10"/>
          <w:lang w:eastAsia="de-DE"/>
        </w:rPr>
        <w:t>The time at the start of the simulation can be set using</w:t>
      </w:r>
      <w:r w:rsidR="00B37960" w:rsidRPr="00557FCF">
        <w:rPr>
          <w:rFonts w:ascii="CMSY10" w:hAnsi="CMSY10" w:cs="CMSY10"/>
          <w:b/>
          <w:lang w:eastAsia="de-DE"/>
        </w:rPr>
        <w:t xml:space="preserve"> </w:t>
      </w:r>
      <w:proofErr w:type="spellStart"/>
      <w:r w:rsidR="00B37960" w:rsidRPr="00557FCF">
        <w:rPr>
          <w:rFonts w:ascii="CMTT10" w:hAnsi="CMTT10" w:cs="CMTT10"/>
          <w:b/>
          <w:lang w:eastAsia="de-DE"/>
        </w:rPr>
        <w:t>timestepping</w:t>
      </w:r>
      <w:proofErr w:type="spellEnd"/>
      <w:r w:rsidR="00B37960" w:rsidRPr="00557FCF">
        <w:rPr>
          <w:rFonts w:ascii="CMTT10" w:hAnsi="CMTT10" w:cs="CMTT10"/>
          <w:b/>
          <w:lang w:eastAsia="de-DE"/>
        </w:rPr>
        <w:t>/current</w:t>
      </w:r>
      <w:r w:rsidR="00B37960" w:rsidRPr="00557FCF">
        <w:rPr>
          <w:rFonts w:ascii="CMTT10" w:hAnsi="CMTT10" w:cs="CMTT10"/>
          <w:lang w:eastAsia="de-DE"/>
        </w:rPr>
        <w:t xml:space="preserve"> </w:t>
      </w:r>
      <w:r w:rsidR="00B37960" w:rsidRPr="00557FCF">
        <w:rPr>
          <w:rFonts w:ascii="CMTT10" w:hAnsi="CMTT10" w:cs="CMTT10"/>
          <w:b/>
          <w:lang w:eastAsia="de-DE"/>
        </w:rPr>
        <w:t>time</w:t>
      </w:r>
      <w:r w:rsidR="00B37960">
        <w:rPr>
          <w:lang w:eastAsia="de-DE"/>
        </w:rPr>
        <w:t>. This is</w:t>
      </w:r>
      <w:r w:rsidR="008B76CB">
        <w:rPr>
          <w:lang w:eastAsia="de-DE"/>
        </w:rPr>
        <w:t xml:space="preserve"> </w:t>
      </w:r>
      <w:r w:rsidR="00B37960">
        <w:rPr>
          <w:lang w:eastAsia="de-DE"/>
        </w:rPr>
        <w:t>typically set to 0</w:t>
      </w:r>
      <w:r>
        <w:rPr>
          <w:lang w:eastAsia="de-DE"/>
        </w:rPr>
        <w:t>, unless restarting from a checkpoint</w:t>
      </w:r>
      <w:r w:rsidR="005D2C51">
        <w:rPr>
          <w:lang w:eastAsia="de-DE"/>
        </w:rPr>
        <w:t xml:space="preserve"> where it is set to the time of the</w:t>
      </w:r>
      <w:r w:rsidR="002838FE">
        <w:rPr>
          <w:lang w:eastAsia="de-DE"/>
        </w:rPr>
        <w:t xml:space="preserve"> desired</w:t>
      </w:r>
      <w:r w:rsidR="005D2C51">
        <w:rPr>
          <w:lang w:eastAsia="de-DE"/>
        </w:rPr>
        <w:t xml:space="preserve"> checkpoint</w:t>
      </w:r>
      <w:r w:rsidR="00B37960">
        <w:rPr>
          <w:lang w:eastAsia="de-DE"/>
        </w:rPr>
        <w:t>.</w:t>
      </w:r>
      <w:r w:rsidR="00B37960" w:rsidRPr="00557FCF">
        <w:rPr>
          <w:rFonts w:ascii="CMSY10" w:hAnsi="CMSY10" w:cs="CMSY10"/>
          <w:lang w:eastAsia="de-DE"/>
        </w:rPr>
        <w:t xml:space="preserve"> </w:t>
      </w:r>
      <w:r w:rsidRPr="00557FCF">
        <w:rPr>
          <w:rFonts w:ascii="CMSY10" w:hAnsi="CMSY10" w:cs="CMSY10"/>
          <w:lang w:eastAsia="de-DE"/>
        </w:rPr>
        <w:t xml:space="preserve">The model time step (in seconds) is set using </w:t>
      </w:r>
      <w:proofErr w:type="spellStart"/>
      <w:r w:rsidR="00B37960" w:rsidRPr="00557FCF">
        <w:rPr>
          <w:rFonts w:ascii="CMTT10" w:hAnsi="CMTT10" w:cs="CMTT10"/>
          <w:b/>
          <w:lang w:eastAsia="de-DE"/>
        </w:rPr>
        <w:t>timestepping</w:t>
      </w:r>
      <w:proofErr w:type="spellEnd"/>
      <w:r w:rsidR="00B37960" w:rsidRPr="00557FCF">
        <w:rPr>
          <w:rFonts w:ascii="CMTT10" w:hAnsi="CMTT10" w:cs="CMTT10"/>
          <w:b/>
          <w:lang w:eastAsia="de-DE"/>
        </w:rPr>
        <w:t>/</w:t>
      </w:r>
      <w:proofErr w:type="spellStart"/>
      <w:r w:rsidR="00B37960" w:rsidRPr="00557FCF">
        <w:rPr>
          <w:rFonts w:ascii="CMTT10" w:hAnsi="CMTT10" w:cs="CMTT10"/>
          <w:b/>
          <w:lang w:eastAsia="de-DE"/>
        </w:rPr>
        <w:t>timestep</w:t>
      </w:r>
      <w:proofErr w:type="spellEnd"/>
      <w:r w:rsidR="00B37960">
        <w:rPr>
          <w:lang w:eastAsia="de-DE"/>
        </w:rPr>
        <w:t>. This value will depend</w:t>
      </w:r>
      <w:r w:rsidR="008B76CB">
        <w:rPr>
          <w:lang w:eastAsia="de-DE"/>
        </w:rPr>
        <w:t xml:space="preserve"> </w:t>
      </w:r>
      <w:r w:rsidR="00B37960">
        <w:rPr>
          <w:lang w:eastAsia="de-DE"/>
        </w:rPr>
        <w:t xml:space="preserve">on the modelled </w:t>
      </w:r>
      <w:r w:rsidR="008B76CB">
        <w:rPr>
          <w:lang w:eastAsia="de-DE"/>
        </w:rPr>
        <w:t>fl</w:t>
      </w:r>
      <w:r w:rsidR="00B37960">
        <w:rPr>
          <w:lang w:eastAsia="de-DE"/>
        </w:rPr>
        <w:t>ow-</w:t>
      </w:r>
      <w:r w:rsidR="008B76CB">
        <w:rPr>
          <w:lang w:eastAsia="de-DE"/>
        </w:rPr>
        <w:t>fi</w:t>
      </w:r>
      <w:r w:rsidR="00B37960">
        <w:rPr>
          <w:lang w:eastAsia="de-DE"/>
        </w:rPr>
        <w:t xml:space="preserve">eld characteristics and the minimum grid mesh size. If adaptive </w:t>
      </w:r>
      <w:proofErr w:type="spellStart"/>
      <w:r w:rsidR="00B37960">
        <w:rPr>
          <w:lang w:eastAsia="de-DE"/>
        </w:rPr>
        <w:t>timestepping</w:t>
      </w:r>
      <w:proofErr w:type="spellEnd"/>
      <w:r w:rsidR="00B37960">
        <w:rPr>
          <w:lang w:eastAsia="de-DE"/>
        </w:rPr>
        <w:t xml:space="preserve"> is used (often employed with adaptive grid meshing) then this is the initial time-step</w:t>
      </w:r>
      <w:r w:rsidR="002838FE">
        <w:rPr>
          <w:lang w:eastAsia="de-DE"/>
        </w:rPr>
        <w:t>, as it will change throughout the run</w:t>
      </w:r>
      <w:r w:rsidR="00B37960">
        <w:rPr>
          <w:lang w:eastAsia="de-DE"/>
        </w:rPr>
        <w:t>.</w:t>
      </w:r>
      <w:r>
        <w:rPr>
          <w:lang w:eastAsia="de-DE"/>
        </w:rPr>
        <w:t xml:space="preserve"> The end time of the simulation can be set using </w:t>
      </w:r>
      <w:proofErr w:type="spellStart"/>
      <w:r w:rsidR="00B37960" w:rsidRPr="00557FCF">
        <w:rPr>
          <w:rFonts w:ascii="CMTT10" w:hAnsi="CMTT10" w:cs="CMTT10"/>
          <w:b/>
          <w:lang w:eastAsia="de-DE"/>
        </w:rPr>
        <w:t>timestepping</w:t>
      </w:r>
      <w:proofErr w:type="spellEnd"/>
      <w:r w:rsidR="00B37960" w:rsidRPr="00557FCF">
        <w:rPr>
          <w:rFonts w:ascii="CMTT10" w:hAnsi="CMTT10" w:cs="CMTT10"/>
          <w:b/>
          <w:lang w:eastAsia="de-DE"/>
        </w:rPr>
        <w:t>/finish time</w:t>
      </w:r>
      <w:r w:rsidR="002838FE">
        <w:rPr>
          <w:rFonts w:ascii="CMTT10" w:hAnsi="CMTT10" w:cs="CMTT10"/>
          <w:lang w:eastAsia="de-DE"/>
        </w:rPr>
        <w:t xml:space="preserve">, which </w:t>
      </w:r>
      <w:r w:rsidR="00B37960">
        <w:rPr>
          <w:lang w:eastAsia="de-DE"/>
        </w:rPr>
        <w:t>speci</w:t>
      </w:r>
      <w:r>
        <w:rPr>
          <w:lang w:eastAsia="de-DE"/>
        </w:rPr>
        <w:t>fi</w:t>
      </w:r>
      <w:r w:rsidR="00B37960">
        <w:rPr>
          <w:lang w:eastAsia="de-DE"/>
        </w:rPr>
        <w:t>es the simulation end-time (in seconds).</w:t>
      </w:r>
    </w:p>
    <w:p w14:paraId="61E8005D" w14:textId="77777777" w:rsidR="00B37960" w:rsidRDefault="005D2C51" w:rsidP="00B85079">
      <w:pPr>
        <w:pStyle w:val="Heading2"/>
        <w:rPr>
          <w:lang w:eastAsia="de-DE"/>
        </w:rPr>
      </w:pPr>
      <w:r>
        <w:rPr>
          <w:lang w:eastAsia="de-DE"/>
        </w:rPr>
        <w:t>Physical parameters</w:t>
      </w:r>
    </w:p>
    <w:p w14:paraId="1C62E50D" w14:textId="6EF56884" w:rsidR="00B37960" w:rsidRDefault="005D2C51" w:rsidP="005D2C51">
      <w:pPr>
        <w:jc w:val="both"/>
        <w:rPr>
          <w:rFonts w:cs="Arial"/>
          <w:lang w:eastAsia="de-DE"/>
        </w:rPr>
      </w:pPr>
      <w:r w:rsidRPr="005D2C51">
        <w:rPr>
          <w:rFonts w:cs="Arial"/>
          <w:lang w:eastAsia="de-DE"/>
        </w:rPr>
        <w:t xml:space="preserve">Gravity must be defined in </w:t>
      </w:r>
      <w:r w:rsidR="00B37960" w:rsidRPr="005D2C51">
        <w:rPr>
          <w:rFonts w:cs="Arial"/>
          <w:b/>
          <w:lang w:eastAsia="de-DE"/>
        </w:rPr>
        <w:t>physical parameters/gravity/magnitude</w:t>
      </w:r>
      <w:r w:rsidR="00B37960" w:rsidRPr="005D2C51">
        <w:rPr>
          <w:rFonts w:cs="Arial"/>
          <w:lang w:eastAsia="de-DE"/>
        </w:rPr>
        <w:t xml:space="preserve"> </w:t>
      </w:r>
      <w:r w:rsidRPr="005D2C51">
        <w:rPr>
          <w:rFonts w:cs="Arial"/>
          <w:lang w:eastAsia="de-DE"/>
        </w:rPr>
        <w:t>(</w:t>
      </w:r>
      <w:r w:rsidR="00B37960" w:rsidRPr="005D2C51">
        <w:rPr>
          <w:rFonts w:cs="Arial"/>
          <w:lang w:eastAsia="de-DE"/>
        </w:rPr>
        <w:t>9.81 for acceleration due</w:t>
      </w:r>
      <w:r w:rsidRPr="005D2C51">
        <w:rPr>
          <w:rFonts w:cs="Arial"/>
          <w:lang w:eastAsia="de-DE"/>
        </w:rPr>
        <w:t xml:space="preserve"> </w:t>
      </w:r>
      <w:r w:rsidR="00B37960" w:rsidRPr="005D2C51">
        <w:rPr>
          <w:rFonts w:cs="Arial"/>
          <w:lang w:eastAsia="de-DE"/>
        </w:rPr>
        <w:t>to Earth's gravity</w:t>
      </w:r>
      <w:r w:rsidRPr="005D2C51">
        <w:rPr>
          <w:rFonts w:cs="Arial"/>
          <w:lang w:eastAsia="de-DE"/>
        </w:rPr>
        <w:t xml:space="preserve">, for example), with the direction it acts in given by </w:t>
      </w:r>
      <w:r w:rsidR="00B37960" w:rsidRPr="005D2C51">
        <w:rPr>
          <w:rFonts w:cs="Arial"/>
          <w:b/>
          <w:lang w:eastAsia="de-DE"/>
        </w:rPr>
        <w:t>physical paramet</w:t>
      </w:r>
      <w:r w:rsidRPr="005D2C51">
        <w:rPr>
          <w:rFonts w:cs="Arial"/>
          <w:b/>
          <w:lang w:eastAsia="de-DE"/>
        </w:rPr>
        <w:t>ers/gravity/vector field (</w:t>
      </w:r>
      <w:proofErr w:type="spellStart"/>
      <w:r w:rsidRPr="005D2C51">
        <w:rPr>
          <w:rFonts w:cs="Arial"/>
          <w:b/>
          <w:lang w:eastAsia="de-DE"/>
        </w:rPr>
        <w:t>Gravit</w:t>
      </w:r>
      <w:r w:rsidR="00B37960" w:rsidRPr="005D2C51">
        <w:rPr>
          <w:rFonts w:cs="Arial"/>
          <w:b/>
          <w:lang w:eastAsia="de-DE"/>
        </w:rPr>
        <w:t>yDirection</w:t>
      </w:r>
      <w:proofErr w:type="spellEnd"/>
      <w:r w:rsidR="00B37960" w:rsidRPr="005D2C51">
        <w:rPr>
          <w:rFonts w:cs="Arial"/>
          <w:b/>
          <w:lang w:eastAsia="de-DE"/>
        </w:rPr>
        <w:t>)</w:t>
      </w:r>
      <w:r w:rsidRPr="005D2C51">
        <w:rPr>
          <w:rFonts w:cs="Arial"/>
          <w:b/>
          <w:lang w:eastAsia="de-DE"/>
        </w:rPr>
        <w:t>.</w:t>
      </w:r>
      <w:r w:rsidR="00B37960" w:rsidRPr="005D2C51">
        <w:rPr>
          <w:rFonts w:cs="Arial"/>
          <w:lang w:eastAsia="de-DE"/>
        </w:rPr>
        <w:t xml:space="preserve"> For a 2D case, the constants 0 and -1 would be input</w:t>
      </w:r>
      <w:r w:rsidRPr="005D2C51">
        <w:rPr>
          <w:rFonts w:cs="Arial"/>
          <w:lang w:eastAsia="de-DE"/>
        </w:rPr>
        <w:t xml:space="preserve"> </w:t>
      </w:r>
      <w:r w:rsidR="00B37960" w:rsidRPr="005D2C51">
        <w:rPr>
          <w:rFonts w:cs="Arial"/>
          <w:lang w:eastAsia="de-DE"/>
        </w:rPr>
        <w:t>if the 2nd dimension</w:t>
      </w:r>
      <w:r w:rsidR="005F740E">
        <w:rPr>
          <w:rFonts w:cs="Arial"/>
          <w:lang w:eastAsia="de-DE"/>
        </w:rPr>
        <w:t xml:space="preserve"> coordinate scheme was positive</w:t>
      </w:r>
      <w:r w:rsidR="00B37960" w:rsidRPr="005D2C51">
        <w:rPr>
          <w:rFonts w:cs="Arial"/>
          <w:lang w:eastAsia="de-DE"/>
        </w:rPr>
        <w:t xml:space="preserve"> vertically upwards; for a 3D case, the constants 0, 0 and -1</w:t>
      </w:r>
      <w:r w:rsidRPr="005D2C51">
        <w:rPr>
          <w:rFonts w:cs="Arial"/>
          <w:lang w:eastAsia="de-DE"/>
        </w:rPr>
        <w:t xml:space="preserve"> </w:t>
      </w:r>
      <w:r w:rsidR="00B37960" w:rsidRPr="005D2C51">
        <w:rPr>
          <w:rFonts w:cs="Arial"/>
          <w:lang w:eastAsia="de-DE"/>
        </w:rPr>
        <w:t xml:space="preserve">would be input if the 3rd dimension </w:t>
      </w:r>
      <w:r w:rsidR="005F740E">
        <w:rPr>
          <w:rFonts w:cs="Arial"/>
          <w:lang w:eastAsia="de-DE"/>
        </w:rPr>
        <w:t xml:space="preserve">was positive </w:t>
      </w:r>
      <w:r w:rsidR="00B37960" w:rsidRPr="005D2C51">
        <w:rPr>
          <w:rFonts w:cs="Arial"/>
          <w:lang w:eastAsia="de-DE"/>
        </w:rPr>
        <w:t>vertically upwards.</w:t>
      </w:r>
    </w:p>
    <w:p w14:paraId="18F9E177" w14:textId="77777777" w:rsidR="005D2C51" w:rsidRDefault="005D2C51" w:rsidP="005D2C51">
      <w:pPr>
        <w:pStyle w:val="Heading2"/>
      </w:pPr>
      <w:r w:rsidRPr="005D2C51">
        <w:t>Material phase</w:t>
      </w:r>
    </w:p>
    <w:p w14:paraId="454B5F7B" w14:textId="77777777" w:rsidR="002B7870" w:rsidRDefault="00D830C2" w:rsidP="002B7870">
      <w:pPr>
        <w:jc w:val="both"/>
      </w:pPr>
      <w:r>
        <w:t>A new material p</w:t>
      </w:r>
      <w:r w:rsidR="00C4672D">
        <w:t xml:space="preserve">hase must be selected and named. For the purpose of this </w:t>
      </w:r>
      <w:r w:rsidR="0071798E">
        <w:t>section</w:t>
      </w:r>
      <w:r w:rsidR="00C4672D">
        <w:t xml:space="preserve"> we assume the name chosen is “Fluids”</w:t>
      </w:r>
      <w:r>
        <w:t xml:space="preserve">. </w:t>
      </w:r>
    </w:p>
    <w:p w14:paraId="779AD5EF" w14:textId="77777777" w:rsidR="002B7870" w:rsidRDefault="002B7870" w:rsidP="002B7870">
      <w:pPr>
        <w:pStyle w:val="Heading3"/>
      </w:pPr>
      <w:r>
        <w:t>Equation of state</w:t>
      </w:r>
    </w:p>
    <w:p w14:paraId="0A0E3361" w14:textId="77777777" w:rsidR="002B7870" w:rsidRDefault="002B7870" w:rsidP="002B7870">
      <w:pPr>
        <w:jc w:val="both"/>
        <w:rPr>
          <w:lang w:eastAsia="de-DE"/>
        </w:rPr>
      </w:pPr>
      <w:r>
        <w:t>A</w:t>
      </w:r>
      <w:r w:rsidR="00D830C2">
        <w:t xml:space="preserve"> compress</w:t>
      </w:r>
      <w:r w:rsidR="0071798E">
        <w:t xml:space="preserve">ible equation of state must </w:t>
      </w:r>
      <w:r w:rsidR="00D830C2">
        <w:t xml:space="preserve">be selected from </w:t>
      </w:r>
      <w:proofErr w:type="spellStart"/>
      <w:r w:rsidR="00D830C2" w:rsidRPr="00D830C2">
        <w:rPr>
          <w:rFonts w:ascii="CMSY10" w:hAnsi="CMSY10" w:cs="CMSY10"/>
          <w:b/>
          <w:lang w:eastAsia="de-DE"/>
        </w:rPr>
        <w:t>m</w:t>
      </w:r>
      <w:r w:rsidR="00B37960" w:rsidRPr="00D830C2">
        <w:rPr>
          <w:rFonts w:ascii="CMTT10" w:hAnsi="CMTT10" w:cs="CMTT10"/>
          <w:b/>
          <w:lang w:eastAsia="de-DE"/>
        </w:rPr>
        <w:t>aterial</w:t>
      </w:r>
      <w:r w:rsidR="00C4672D">
        <w:rPr>
          <w:rFonts w:ascii="CMTT10" w:hAnsi="CMTT10" w:cs="CMTT10"/>
          <w:b/>
          <w:lang w:eastAsia="de-DE"/>
        </w:rPr>
        <w:t>_</w:t>
      </w:r>
      <w:r w:rsidR="00B37960" w:rsidRPr="00D830C2">
        <w:rPr>
          <w:rFonts w:ascii="CMTT10" w:hAnsi="CMTT10" w:cs="CMTT10"/>
          <w:b/>
          <w:lang w:eastAsia="de-DE"/>
        </w:rPr>
        <w:t>phase</w:t>
      </w:r>
      <w:proofErr w:type="spellEnd"/>
      <w:r w:rsidR="00B37960" w:rsidRPr="00D830C2">
        <w:rPr>
          <w:rFonts w:ascii="CMTT10" w:hAnsi="CMTT10" w:cs="CMTT10"/>
          <w:b/>
          <w:lang w:eastAsia="de-DE"/>
        </w:rPr>
        <w:t xml:space="preserve"> </w:t>
      </w:r>
      <w:r w:rsidR="00C4672D">
        <w:rPr>
          <w:rFonts w:ascii="CMTT10" w:hAnsi="CMTT10" w:cs="CMTT10"/>
          <w:b/>
          <w:lang w:eastAsia="de-DE"/>
        </w:rPr>
        <w:t>(F</w:t>
      </w:r>
      <w:r w:rsidR="00D830C2" w:rsidRPr="00D830C2">
        <w:rPr>
          <w:rFonts w:ascii="CMTT10" w:hAnsi="CMTT10" w:cs="CMTT10"/>
          <w:b/>
          <w:lang w:eastAsia="de-DE"/>
        </w:rPr>
        <w:t>luids</w:t>
      </w:r>
      <w:r w:rsidR="00C4672D">
        <w:rPr>
          <w:rFonts w:ascii="CMTT10" w:hAnsi="CMTT10" w:cs="CMTT10"/>
          <w:b/>
          <w:lang w:eastAsia="de-DE"/>
        </w:rPr>
        <w:t>)</w:t>
      </w:r>
      <w:r w:rsidR="00D830C2" w:rsidRPr="00D830C2">
        <w:rPr>
          <w:rFonts w:ascii="CMTT10" w:hAnsi="CMTT10" w:cs="CMTT10"/>
          <w:b/>
          <w:lang w:eastAsia="de-DE"/>
        </w:rPr>
        <w:t>/</w:t>
      </w:r>
      <w:r w:rsidR="00B37960" w:rsidRPr="00D830C2">
        <w:rPr>
          <w:rFonts w:ascii="CMTT10" w:hAnsi="CMTT10" w:cs="CMTT10"/>
          <w:b/>
          <w:lang w:eastAsia="de-DE"/>
        </w:rPr>
        <w:t>equation of state/compressible</w:t>
      </w:r>
      <w:r w:rsidR="00D830C2">
        <w:rPr>
          <w:rFonts w:ascii="CMTT10" w:hAnsi="CMTT10" w:cs="CMTT10"/>
          <w:lang w:eastAsia="de-DE"/>
        </w:rPr>
        <w:t xml:space="preserve">. </w:t>
      </w:r>
      <w:proofErr w:type="spellStart"/>
      <w:r w:rsidR="00D830C2" w:rsidRPr="0017425C">
        <w:rPr>
          <w:rFonts w:ascii="CMTT10" w:hAnsi="CMTT10" w:cs="CMTT10"/>
          <w:b/>
          <w:lang w:eastAsia="de-DE"/>
        </w:rPr>
        <w:t>G</w:t>
      </w:r>
      <w:r w:rsidR="00B37960" w:rsidRPr="0017425C">
        <w:rPr>
          <w:rFonts w:ascii="CMTT10" w:hAnsi="CMTT10" w:cs="CMTT10"/>
          <w:b/>
          <w:lang w:eastAsia="de-DE"/>
        </w:rPr>
        <w:t>iraldo</w:t>
      </w:r>
      <w:proofErr w:type="spellEnd"/>
      <w:r w:rsidR="00B37960">
        <w:rPr>
          <w:rFonts w:ascii="CMTT10" w:hAnsi="CMTT10" w:cs="CMTT10"/>
          <w:lang w:eastAsia="de-DE"/>
        </w:rPr>
        <w:t xml:space="preserve"> </w:t>
      </w:r>
      <w:r w:rsidR="00B37960">
        <w:rPr>
          <w:lang w:eastAsia="de-DE"/>
        </w:rPr>
        <w:t>is the default model for ideal gas</w:t>
      </w:r>
      <w:r w:rsidR="00D830C2">
        <w:rPr>
          <w:lang w:eastAsia="de-DE"/>
        </w:rPr>
        <w:t xml:space="preserve">, although it will eventually be replaced by the ATHAM option (pending future development). </w:t>
      </w:r>
      <w:r w:rsidR="00B37960">
        <w:rPr>
          <w:rFonts w:ascii="CMSY10" w:hAnsi="CMSY10" w:cs="CMSY10"/>
          <w:lang w:eastAsia="de-DE"/>
        </w:rPr>
        <w:t xml:space="preserve"> </w:t>
      </w:r>
      <w:r w:rsidR="00D830C2" w:rsidRPr="0017425C">
        <w:rPr>
          <w:rFonts w:ascii="CMTT10" w:hAnsi="CMTT10" w:cs="CMTT10"/>
          <w:b/>
          <w:lang w:eastAsia="de-DE"/>
        </w:rPr>
        <w:t>Reference pressure</w:t>
      </w:r>
      <w:r w:rsidR="00D830C2">
        <w:rPr>
          <w:rFonts w:ascii="CMTT10" w:hAnsi="CMTT10" w:cs="CMTT10"/>
          <w:lang w:eastAsia="de-DE"/>
        </w:rPr>
        <w:t xml:space="preserve"> must be set and is the same as that used in the </w:t>
      </w:r>
      <w:r w:rsidR="00B37960">
        <w:rPr>
          <w:lang w:eastAsia="de-DE"/>
        </w:rPr>
        <w:t>de</w:t>
      </w:r>
      <w:r w:rsidR="00D830C2">
        <w:rPr>
          <w:lang w:eastAsia="de-DE"/>
        </w:rPr>
        <w:t>fi</w:t>
      </w:r>
      <w:r w:rsidR="00B37960">
        <w:rPr>
          <w:lang w:eastAsia="de-DE"/>
        </w:rPr>
        <w:t xml:space="preserve">nition of the </w:t>
      </w:r>
      <w:proofErr w:type="spellStart"/>
      <w:r w:rsidR="00B37960">
        <w:rPr>
          <w:lang w:eastAsia="de-DE"/>
        </w:rPr>
        <w:t>Exner</w:t>
      </w:r>
      <w:proofErr w:type="spellEnd"/>
      <w:r w:rsidR="00B37960">
        <w:rPr>
          <w:lang w:eastAsia="de-DE"/>
        </w:rPr>
        <w:t xml:space="preserve"> function (100000 Pa).</w:t>
      </w:r>
      <w:r w:rsidR="00D830C2">
        <w:rPr>
          <w:lang w:eastAsia="de-DE"/>
        </w:rPr>
        <w:t xml:space="preserve"> </w:t>
      </w:r>
      <w:r w:rsidR="00B37960" w:rsidRPr="0017425C">
        <w:rPr>
          <w:rFonts w:ascii="CMTT10" w:hAnsi="CMTT10" w:cs="CMTT10"/>
          <w:b/>
          <w:lang w:eastAsia="de-DE"/>
        </w:rPr>
        <w:t>C</w:t>
      </w:r>
      <w:r w:rsidR="00D830C2" w:rsidRPr="0017425C">
        <w:rPr>
          <w:rFonts w:ascii="CMTT10" w:hAnsi="CMTT10" w:cs="CMTT10"/>
          <w:b/>
          <w:lang w:eastAsia="de-DE"/>
        </w:rPr>
        <w:t>_</w:t>
      </w:r>
      <w:r w:rsidR="00B37960" w:rsidRPr="0017425C">
        <w:rPr>
          <w:rFonts w:ascii="CMTT10" w:hAnsi="CMTT10" w:cs="CMTT10"/>
          <w:b/>
          <w:lang w:eastAsia="de-DE"/>
        </w:rPr>
        <w:t>P</w:t>
      </w:r>
      <w:r w:rsidR="00B37960">
        <w:rPr>
          <w:rFonts w:ascii="CMTT10" w:hAnsi="CMTT10" w:cs="CMTT10"/>
          <w:lang w:eastAsia="de-DE"/>
        </w:rPr>
        <w:t xml:space="preserve"> </w:t>
      </w:r>
      <w:r w:rsidR="00B37960">
        <w:rPr>
          <w:lang w:eastAsia="de-DE"/>
        </w:rPr>
        <w:t xml:space="preserve">and </w:t>
      </w:r>
      <w:r w:rsidR="00B37960" w:rsidRPr="0017425C">
        <w:rPr>
          <w:rFonts w:ascii="CMTT10" w:hAnsi="CMTT10" w:cs="CMTT10"/>
          <w:b/>
          <w:lang w:eastAsia="de-DE"/>
        </w:rPr>
        <w:t>C</w:t>
      </w:r>
      <w:r w:rsidR="00D830C2" w:rsidRPr="0017425C">
        <w:rPr>
          <w:rFonts w:ascii="CMTT10" w:hAnsi="CMTT10" w:cs="CMTT10"/>
          <w:b/>
          <w:lang w:eastAsia="de-DE"/>
        </w:rPr>
        <w:t>_</w:t>
      </w:r>
      <w:r w:rsidR="00B37960" w:rsidRPr="0017425C">
        <w:rPr>
          <w:rFonts w:ascii="CMTT10" w:hAnsi="CMTT10" w:cs="CMTT10"/>
          <w:b/>
          <w:lang w:eastAsia="de-DE"/>
        </w:rPr>
        <w:t>V</w:t>
      </w:r>
      <w:r w:rsidR="00B37960">
        <w:rPr>
          <w:rFonts w:ascii="CMTT10" w:hAnsi="CMTT10" w:cs="CMTT10"/>
          <w:lang w:eastAsia="de-DE"/>
        </w:rPr>
        <w:t xml:space="preserve"> </w:t>
      </w:r>
      <w:r w:rsidR="00B37960">
        <w:rPr>
          <w:lang w:eastAsia="de-DE"/>
        </w:rPr>
        <w:t>are the default values for the</w:t>
      </w:r>
      <w:r w:rsidR="00D830C2">
        <w:rPr>
          <w:lang w:eastAsia="de-DE"/>
        </w:rPr>
        <w:t xml:space="preserve"> heat capacity </w:t>
      </w:r>
      <w:r w:rsidR="00D0206F">
        <w:rPr>
          <w:lang w:eastAsia="de-DE"/>
        </w:rPr>
        <w:t xml:space="preserve">of dry air </w:t>
      </w:r>
      <w:r w:rsidR="00D830C2">
        <w:rPr>
          <w:lang w:eastAsia="de-DE"/>
        </w:rPr>
        <w:t>at constant pressure and volume respectively (1004.64 and 717.6 in this case).</w:t>
      </w:r>
      <w:r w:rsidR="00D0206F">
        <w:rPr>
          <w:lang w:eastAsia="de-DE"/>
        </w:rPr>
        <w:t xml:space="preserve"> When enabled, </w:t>
      </w:r>
      <w:proofErr w:type="spellStart"/>
      <w:r w:rsidR="00D0206F" w:rsidRPr="00D0206F">
        <w:rPr>
          <w:b/>
          <w:lang w:eastAsia="de-DE"/>
        </w:rPr>
        <w:t>buoyancy_from_</w:t>
      </w:r>
      <w:r w:rsidR="00D0206F">
        <w:rPr>
          <w:b/>
          <w:lang w:eastAsia="de-DE"/>
        </w:rPr>
        <w:t>pt</w:t>
      </w:r>
      <w:proofErr w:type="spellEnd"/>
      <w:r w:rsidR="00B37960">
        <w:rPr>
          <w:rFonts w:ascii="CMTT10" w:hAnsi="CMTT10" w:cs="CMTT10"/>
          <w:lang w:eastAsia="de-DE"/>
        </w:rPr>
        <w:t xml:space="preserve"> </w:t>
      </w:r>
      <w:r w:rsidR="00B37960">
        <w:rPr>
          <w:lang w:eastAsia="de-DE"/>
        </w:rPr>
        <w:t>allows the user to de</w:t>
      </w:r>
      <w:r w:rsidR="00D0206F">
        <w:rPr>
          <w:lang w:eastAsia="de-DE"/>
        </w:rPr>
        <w:t>fi</w:t>
      </w:r>
      <w:r w:rsidR="00B37960">
        <w:rPr>
          <w:lang w:eastAsia="de-DE"/>
        </w:rPr>
        <w:t>ne</w:t>
      </w:r>
      <w:r w:rsidR="00D0206F">
        <w:rPr>
          <w:lang w:eastAsia="de-DE"/>
        </w:rPr>
        <w:t xml:space="preserve"> b</w:t>
      </w:r>
      <w:r w:rsidR="00B37960">
        <w:rPr>
          <w:lang w:eastAsia="de-DE"/>
        </w:rPr>
        <w:t>uoyancy based on density potential temperature instead of density.</w:t>
      </w:r>
      <w:r w:rsidR="00D0206F">
        <w:rPr>
          <w:lang w:eastAsia="de-DE"/>
        </w:rPr>
        <w:t xml:space="preserve"> The </w:t>
      </w:r>
      <w:proofErr w:type="spellStart"/>
      <w:r w:rsidR="00D0206F" w:rsidRPr="00D0206F">
        <w:rPr>
          <w:b/>
          <w:lang w:eastAsia="de-DE"/>
        </w:rPr>
        <w:t>c</w:t>
      </w:r>
      <w:r w:rsidR="00B37960" w:rsidRPr="00D0206F">
        <w:rPr>
          <w:rFonts w:ascii="CMTT10" w:hAnsi="CMTT10" w:cs="CMTT10"/>
          <w:b/>
          <w:lang w:eastAsia="de-DE"/>
        </w:rPr>
        <w:t>onstant</w:t>
      </w:r>
      <w:r w:rsidR="00D0206F" w:rsidRPr="00D0206F">
        <w:rPr>
          <w:rFonts w:ascii="CMTT10" w:hAnsi="CMTT10" w:cs="CMTT10"/>
          <w:b/>
          <w:lang w:eastAsia="de-DE"/>
        </w:rPr>
        <w:t>_</w:t>
      </w:r>
      <w:r w:rsidR="00B37960" w:rsidRPr="00D0206F">
        <w:rPr>
          <w:rFonts w:ascii="CMTT10" w:hAnsi="CMTT10" w:cs="CMTT10"/>
          <w:b/>
          <w:lang w:eastAsia="de-DE"/>
        </w:rPr>
        <w:t>cp</w:t>
      </w:r>
      <w:r w:rsidR="00D0206F" w:rsidRPr="00D0206F">
        <w:rPr>
          <w:rFonts w:ascii="CMTT10" w:hAnsi="CMTT10" w:cs="CMTT10"/>
          <w:b/>
          <w:lang w:eastAsia="de-DE"/>
        </w:rPr>
        <w:t>_</w:t>
      </w:r>
      <w:r w:rsidR="00B37960" w:rsidRPr="00D0206F">
        <w:rPr>
          <w:rFonts w:ascii="CMTT10" w:hAnsi="CMTT10" w:cs="CMTT10"/>
          <w:b/>
          <w:lang w:eastAsia="de-DE"/>
        </w:rPr>
        <w:t>cv</w:t>
      </w:r>
      <w:proofErr w:type="spellEnd"/>
      <w:r w:rsidR="00D0206F">
        <w:rPr>
          <w:lang w:eastAsia="de-DE"/>
        </w:rPr>
        <w:t>,</w:t>
      </w:r>
      <w:r w:rsidR="00B37960">
        <w:rPr>
          <w:lang w:eastAsia="de-DE"/>
        </w:rPr>
        <w:t xml:space="preserve"> </w:t>
      </w:r>
      <w:r w:rsidR="00D0206F">
        <w:rPr>
          <w:lang w:eastAsia="de-DE"/>
        </w:rPr>
        <w:t>i</w:t>
      </w:r>
      <w:r w:rsidR="00B37960">
        <w:rPr>
          <w:lang w:eastAsia="de-DE"/>
        </w:rPr>
        <w:t xml:space="preserve">f </w:t>
      </w:r>
      <w:r w:rsidR="00D0206F">
        <w:rPr>
          <w:lang w:eastAsia="de-DE"/>
        </w:rPr>
        <w:t>enabled</w:t>
      </w:r>
      <w:r w:rsidR="00B37960">
        <w:rPr>
          <w:lang w:eastAsia="de-DE"/>
        </w:rPr>
        <w:t xml:space="preserve">, </w:t>
      </w:r>
      <w:r w:rsidR="00D0206F">
        <w:rPr>
          <w:lang w:eastAsia="de-DE"/>
        </w:rPr>
        <w:t xml:space="preserve">holds constant </w:t>
      </w:r>
      <w:r w:rsidR="00B37960">
        <w:rPr>
          <w:lang w:eastAsia="de-DE"/>
        </w:rPr>
        <w:t>the heat capacities for the moist atmosphere</w:t>
      </w:r>
      <w:r w:rsidR="00D0206F">
        <w:rPr>
          <w:lang w:eastAsia="de-DE"/>
        </w:rPr>
        <w:t xml:space="preserve">, and sets them </w:t>
      </w:r>
      <w:r w:rsidR="00B37960">
        <w:rPr>
          <w:lang w:eastAsia="de-DE"/>
        </w:rPr>
        <w:t>equal to their default dry atmosphere values.</w:t>
      </w:r>
      <w:r w:rsidR="00D0206F">
        <w:rPr>
          <w:lang w:eastAsia="de-DE"/>
        </w:rPr>
        <w:t xml:space="preserve"> If </w:t>
      </w:r>
      <w:proofErr w:type="spellStart"/>
      <w:r w:rsidR="00B37960" w:rsidRPr="00D0206F">
        <w:rPr>
          <w:rFonts w:ascii="CMTT10" w:hAnsi="CMTT10" w:cs="CMTT10"/>
          <w:b/>
          <w:lang w:eastAsia="de-DE"/>
        </w:rPr>
        <w:t>subtract</w:t>
      </w:r>
      <w:r w:rsidR="00D0206F" w:rsidRPr="00D0206F">
        <w:rPr>
          <w:rFonts w:ascii="CMTT10" w:hAnsi="CMTT10" w:cs="CMTT10"/>
          <w:b/>
          <w:lang w:eastAsia="de-DE"/>
        </w:rPr>
        <w:t>_</w:t>
      </w:r>
      <w:r w:rsidR="00B37960" w:rsidRPr="00D0206F">
        <w:rPr>
          <w:rFonts w:ascii="CMTT10" w:hAnsi="CMTT10" w:cs="CMTT10"/>
          <w:b/>
          <w:lang w:eastAsia="de-DE"/>
        </w:rPr>
        <w:t>out</w:t>
      </w:r>
      <w:r w:rsidR="00D0206F" w:rsidRPr="00D0206F">
        <w:rPr>
          <w:rFonts w:ascii="CMTT10" w:hAnsi="CMTT10" w:cs="CMTT10"/>
          <w:b/>
          <w:lang w:eastAsia="de-DE"/>
        </w:rPr>
        <w:t>_</w:t>
      </w:r>
      <w:r w:rsidR="00B37960" w:rsidRPr="00D0206F">
        <w:rPr>
          <w:rFonts w:ascii="CMTT10" w:hAnsi="CMTT10" w:cs="CMTT10"/>
          <w:b/>
          <w:lang w:eastAsia="de-DE"/>
        </w:rPr>
        <w:t>reference</w:t>
      </w:r>
      <w:r w:rsidR="00D0206F" w:rsidRPr="00D0206F">
        <w:rPr>
          <w:rFonts w:ascii="CMTT10" w:hAnsi="CMTT10" w:cs="CMTT10"/>
          <w:b/>
          <w:lang w:eastAsia="de-DE"/>
        </w:rPr>
        <w:t>_</w:t>
      </w:r>
      <w:r w:rsidR="00B37960" w:rsidRPr="00D0206F">
        <w:rPr>
          <w:rFonts w:ascii="CMTT10" w:hAnsi="CMTT10" w:cs="CMTT10"/>
          <w:b/>
          <w:lang w:eastAsia="de-DE"/>
        </w:rPr>
        <w:t>profile</w:t>
      </w:r>
      <w:proofErr w:type="spellEnd"/>
      <w:r w:rsidR="00D0206F">
        <w:rPr>
          <w:rFonts w:ascii="CMTT10" w:hAnsi="CMTT10" w:cs="CMTT10"/>
          <w:b/>
          <w:lang w:eastAsia="de-DE"/>
        </w:rPr>
        <w:t xml:space="preserve"> </w:t>
      </w:r>
      <w:r w:rsidR="00D0206F" w:rsidRPr="00D0206F">
        <w:rPr>
          <w:rFonts w:ascii="CMTT10" w:hAnsi="CMTT10" w:cs="CMTT10"/>
          <w:lang w:eastAsia="de-DE"/>
        </w:rPr>
        <w:t>is enabled</w:t>
      </w:r>
      <w:r w:rsidR="00D0206F">
        <w:rPr>
          <w:rFonts w:ascii="CMTT10" w:hAnsi="CMTT10" w:cs="CMTT10"/>
          <w:lang w:eastAsia="de-DE"/>
        </w:rPr>
        <w:t xml:space="preserve"> then</w:t>
      </w:r>
      <w:r w:rsidR="00B37960">
        <w:rPr>
          <w:lang w:eastAsia="de-DE"/>
        </w:rPr>
        <w:t xml:space="preserve"> the buoyancy, pressure gradient and scalar di</w:t>
      </w:r>
      <w:r w:rsidR="00D0206F">
        <w:rPr>
          <w:lang w:eastAsia="de-DE"/>
        </w:rPr>
        <w:t>ff</w:t>
      </w:r>
      <w:r w:rsidR="00B37960">
        <w:rPr>
          <w:lang w:eastAsia="de-DE"/>
        </w:rPr>
        <w:t xml:space="preserve">usion terms are computed by </w:t>
      </w:r>
      <w:r w:rsidR="00B37960">
        <w:rPr>
          <w:lang w:eastAsia="de-DE"/>
        </w:rPr>
        <w:lastRenderedPageBreak/>
        <w:t>subtracting</w:t>
      </w:r>
      <w:r w:rsidR="00D0206F">
        <w:rPr>
          <w:lang w:eastAsia="de-DE"/>
        </w:rPr>
        <w:t xml:space="preserve"> </w:t>
      </w:r>
      <w:r w:rsidR="00B37960">
        <w:rPr>
          <w:lang w:eastAsia="de-DE"/>
        </w:rPr>
        <w:t xml:space="preserve">out the hydrostatic reference </w:t>
      </w:r>
      <w:r w:rsidR="00D0206F">
        <w:rPr>
          <w:lang w:eastAsia="de-DE"/>
        </w:rPr>
        <w:t>profile</w:t>
      </w:r>
      <w:r w:rsidR="00B37960">
        <w:rPr>
          <w:lang w:eastAsia="de-DE"/>
        </w:rPr>
        <w:t>. These reference pro</w:t>
      </w:r>
      <w:r w:rsidR="00321DEF">
        <w:rPr>
          <w:lang w:eastAsia="de-DE"/>
        </w:rPr>
        <w:t>files</w:t>
      </w:r>
      <w:r w:rsidR="00B37960">
        <w:rPr>
          <w:lang w:eastAsia="de-DE"/>
        </w:rPr>
        <w:t xml:space="preserve"> MUST be de</w:t>
      </w:r>
      <w:r w:rsidR="00D0206F">
        <w:rPr>
          <w:lang w:eastAsia="de-DE"/>
        </w:rPr>
        <w:t>fined beforehand</w:t>
      </w:r>
      <w:r>
        <w:rPr>
          <w:lang w:eastAsia="de-DE"/>
        </w:rPr>
        <w:t>, as described later.</w:t>
      </w:r>
    </w:p>
    <w:p w14:paraId="5DD5C5F6" w14:textId="77777777" w:rsidR="002B7870" w:rsidRDefault="002B7870" w:rsidP="002B7870">
      <w:pPr>
        <w:pStyle w:val="Heading3"/>
        <w:rPr>
          <w:lang w:eastAsia="de-DE"/>
        </w:rPr>
      </w:pPr>
      <w:r>
        <w:rPr>
          <w:lang w:eastAsia="de-DE"/>
        </w:rPr>
        <w:t>Pressure</w:t>
      </w:r>
    </w:p>
    <w:p w14:paraId="6D185145" w14:textId="7A28568A" w:rsidR="00B37960" w:rsidRDefault="002B7870" w:rsidP="00F84BFD">
      <w:pPr>
        <w:jc w:val="both"/>
        <w:rPr>
          <w:rFonts w:cs="Arial"/>
          <w:lang w:eastAsia="de-DE"/>
        </w:rPr>
      </w:pPr>
      <w:r w:rsidRPr="00F84BFD">
        <w:rPr>
          <w:rFonts w:cs="Arial"/>
          <w:lang w:eastAsia="de-DE"/>
        </w:rPr>
        <w:t>The pressure field is set</w:t>
      </w:r>
      <w:r w:rsidR="00D0206F" w:rsidRPr="00F84BFD">
        <w:rPr>
          <w:rFonts w:cs="Arial"/>
          <w:lang w:eastAsia="de-DE"/>
        </w:rPr>
        <w:t xml:space="preserve"> by</w:t>
      </w:r>
      <w:r w:rsidRPr="00F84BFD">
        <w:rPr>
          <w:rFonts w:cs="Arial"/>
          <w:lang w:eastAsia="de-DE"/>
        </w:rPr>
        <w:t xml:space="preserve"> </w:t>
      </w:r>
      <w:r w:rsidR="00D0206F" w:rsidRPr="00F84BFD">
        <w:rPr>
          <w:rFonts w:cs="Arial"/>
          <w:lang w:eastAsia="de-DE"/>
        </w:rPr>
        <w:t xml:space="preserve">enabling </w:t>
      </w:r>
      <w:proofErr w:type="spellStart"/>
      <w:r w:rsidR="00C4672D" w:rsidRPr="00752E19">
        <w:rPr>
          <w:rFonts w:cs="Arial"/>
          <w:b/>
          <w:lang w:eastAsia="de-DE"/>
        </w:rPr>
        <w:t>material_phase</w:t>
      </w:r>
      <w:proofErr w:type="spellEnd"/>
      <w:r w:rsidR="00C4672D" w:rsidRPr="00752E19">
        <w:rPr>
          <w:rFonts w:cs="Arial"/>
          <w:b/>
          <w:lang w:eastAsia="de-DE"/>
        </w:rPr>
        <w:t xml:space="preserve"> (Fluids)/</w:t>
      </w:r>
      <w:proofErr w:type="spellStart"/>
      <w:r w:rsidR="00C4672D" w:rsidRPr="00752E19">
        <w:rPr>
          <w:rFonts w:cs="Arial"/>
          <w:b/>
          <w:lang w:eastAsia="de-DE"/>
        </w:rPr>
        <w:t>scalar_</w:t>
      </w:r>
      <w:r w:rsidR="00B37960" w:rsidRPr="00752E19">
        <w:rPr>
          <w:rFonts w:cs="Arial"/>
          <w:b/>
          <w:lang w:eastAsia="de-DE"/>
        </w:rPr>
        <w:t>field</w:t>
      </w:r>
      <w:proofErr w:type="spellEnd"/>
      <w:r w:rsidR="00C4672D" w:rsidRPr="00752E19">
        <w:rPr>
          <w:rFonts w:cs="Arial"/>
          <w:b/>
          <w:lang w:eastAsia="de-DE"/>
        </w:rPr>
        <w:t xml:space="preserve"> </w:t>
      </w:r>
      <w:r w:rsidR="00B37960" w:rsidRPr="00752E19">
        <w:rPr>
          <w:rFonts w:cs="Arial"/>
          <w:b/>
          <w:lang w:eastAsia="de-DE"/>
        </w:rPr>
        <w:t>(Pressure)</w:t>
      </w:r>
      <w:r w:rsidR="00C4672D" w:rsidRPr="00752E19">
        <w:rPr>
          <w:rFonts w:cs="Arial"/>
          <w:b/>
          <w:lang w:eastAsia="de-DE"/>
        </w:rPr>
        <w:t>.</w:t>
      </w:r>
      <w:r w:rsidR="00C4672D" w:rsidRPr="00F84BFD">
        <w:rPr>
          <w:rFonts w:cs="Arial"/>
          <w:lang w:eastAsia="de-DE"/>
        </w:rPr>
        <w:t xml:space="preserve"> The mesh should be set to </w:t>
      </w:r>
      <w:r w:rsidR="00C4672D" w:rsidRPr="003C248F">
        <w:rPr>
          <w:rFonts w:cs="Arial"/>
          <w:b/>
          <w:lang w:eastAsia="de-DE"/>
        </w:rPr>
        <w:t>prognostic/mesh (</w:t>
      </w:r>
      <w:proofErr w:type="spellStart"/>
      <w:r w:rsidR="00C4672D" w:rsidRPr="003C248F">
        <w:rPr>
          <w:rFonts w:cs="Arial"/>
          <w:b/>
          <w:lang w:eastAsia="de-DE"/>
        </w:rPr>
        <w:t>PressureMesh</w:t>
      </w:r>
      <w:proofErr w:type="spellEnd"/>
      <w:r w:rsidR="00C4672D" w:rsidRPr="00F84BFD">
        <w:rPr>
          <w:rFonts w:cs="Arial"/>
          <w:lang w:eastAsia="de-DE"/>
        </w:rPr>
        <w:t xml:space="preserve">), with </w:t>
      </w:r>
      <w:proofErr w:type="spellStart"/>
      <w:r w:rsidR="00C4672D" w:rsidRPr="0071798E">
        <w:rPr>
          <w:rFonts w:cs="Arial"/>
          <w:b/>
          <w:lang w:eastAsia="de-DE"/>
        </w:rPr>
        <w:t>spatial_</w:t>
      </w:r>
      <w:r w:rsidR="00B37960" w:rsidRPr="0071798E">
        <w:rPr>
          <w:rFonts w:cs="Arial"/>
          <w:b/>
          <w:lang w:eastAsia="de-DE"/>
        </w:rPr>
        <w:t>discretisation</w:t>
      </w:r>
      <w:proofErr w:type="spellEnd"/>
      <w:r w:rsidR="00B37960" w:rsidRPr="0071798E">
        <w:rPr>
          <w:rFonts w:cs="Arial"/>
          <w:b/>
          <w:lang w:eastAsia="de-DE"/>
        </w:rPr>
        <w:t>/</w:t>
      </w:r>
      <w:proofErr w:type="spellStart"/>
      <w:r w:rsidR="00B37960" w:rsidRPr="0071798E">
        <w:rPr>
          <w:rFonts w:cs="Arial"/>
          <w:b/>
          <w:lang w:eastAsia="de-DE"/>
        </w:rPr>
        <w:t>continuous</w:t>
      </w:r>
      <w:r w:rsidR="00C4672D" w:rsidRPr="0071798E">
        <w:rPr>
          <w:rFonts w:cs="Arial"/>
          <w:b/>
          <w:lang w:eastAsia="de-DE"/>
        </w:rPr>
        <w:t>_</w:t>
      </w:r>
      <w:r w:rsidR="00B37960" w:rsidRPr="0071798E">
        <w:rPr>
          <w:rFonts w:cs="Arial"/>
          <w:b/>
          <w:lang w:eastAsia="de-DE"/>
        </w:rPr>
        <w:t>galerkin</w:t>
      </w:r>
      <w:proofErr w:type="spellEnd"/>
      <w:r w:rsidR="00B37960" w:rsidRPr="0071798E">
        <w:rPr>
          <w:rFonts w:cs="Arial"/>
          <w:b/>
          <w:lang w:eastAsia="de-DE"/>
        </w:rPr>
        <w:t>/</w:t>
      </w:r>
      <w:proofErr w:type="spellStart"/>
      <w:r w:rsidR="00B37960" w:rsidRPr="0071798E">
        <w:rPr>
          <w:rFonts w:cs="Arial"/>
          <w:b/>
          <w:lang w:eastAsia="de-DE"/>
        </w:rPr>
        <w:t>remove</w:t>
      </w:r>
      <w:r w:rsidR="0071798E" w:rsidRPr="0071798E">
        <w:rPr>
          <w:rFonts w:cs="Arial"/>
          <w:b/>
          <w:lang w:eastAsia="de-DE"/>
        </w:rPr>
        <w:t>_</w:t>
      </w:r>
      <w:r w:rsidR="00B37960" w:rsidRPr="0071798E">
        <w:rPr>
          <w:rFonts w:cs="Arial"/>
          <w:b/>
          <w:lang w:eastAsia="de-DE"/>
        </w:rPr>
        <w:t>stabilisation</w:t>
      </w:r>
      <w:proofErr w:type="spellEnd"/>
      <w:r w:rsidR="00B37960" w:rsidRPr="0071798E">
        <w:rPr>
          <w:rFonts w:cs="Arial"/>
          <w:b/>
          <w:lang w:eastAsia="de-DE"/>
        </w:rPr>
        <w:t xml:space="preserve"> </w:t>
      </w:r>
      <w:r w:rsidR="00C4672D" w:rsidRPr="00F84BFD">
        <w:rPr>
          <w:rFonts w:cs="Arial"/>
          <w:lang w:eastAsia="de-DE"/>
        </w:rPr>
        <w:t xml:space="preserve">also enabled, and </w:t>
      </w:r>
      <w:r w:rsidR="00C4672D" w:rsidRPr="0071798E">
        <w:rPr>
          <w:rFonts w:cs="Arial"/>
          <w:b/>
          <w:lang w:eastAsia="de-DE"/>
        </w:rPr>
        <w:t>scheme/</w:t>
      </w:r>
      <w:proofErr w:type="spellStart"/>
      <w:r w:rsidR="00C4672D" w:rsidRPr="0071798E">
        <w:rPr>
          <w:rFonts w:cs="Arial"/>
          <w:b/>
          <w:lang w:eastAsia="de-DE"/>
        </w:rPr>
        <w:t>poisson_pressure_</w:t>
      </w:r>
      <w:r w:rsidR="0002257C" w:rsidRPr="0071798E">
        <w:rPr>
          <w:rFonts w:cs="Arial"/>
          <w:b/>
          <w:lang w:eastAsia="de-DE"/>
        </w:rPr>
        <w:t>solution</w:t>
      </w:r>
      <w:proofErr w:type="spellEnd"/>
      <w:r w:rsidR="00B37960" w:rsidRPr="00F84BFD">
        <w:rPr>
          <w:rFonts w:cs="Arial"/>
          <w:lang w:eastAsia="de-DE"/>
        </w:rPr>
        <w:t xml:space="preserve"> set to never. Your preferred solver</w:t>
      </w:r>
      <w:r w:rsidR="0002257C" w:rsidRPr="00F84BFD">
        <w:rPr>
          <w:rFonts w:cs="Arial"/>
          <w:lang w:eastAsia="de-DE"/>
        </w:rPr>
        <w:t xml:space="preserve"> should be set (</w:t>
      </w:r>
      <w:r w:rsidR="0002257C" w:rsidRPr="0017425C">
        <w:rPr>
          <w:rFonts w:cs="Arial"/>
          <w:b/>
          <w:lang w:eastAsia="de-DE"/>
        </w:rPr>
        <w:t>iterative_ method (</w:t>
      </w:r>
      <w:proofErr w:type="spellStart"/>
      <w:r w:rsidR="0002257C" w:rsidRPr="0017425C">
        <w:rPr>
          <w:rFonts w:cs="Arial"/>
          <w:b/>
          <w:lang w:eastAsia="de-DE"/>
        </w:rPr>
        <w:t>gmres</w:t>
      </w:r>
      <w:proofErr w:type="spellEnd"/>
      <w:r w:rsidR="0002257C" w:rsidRPr="0017425C">
        <w:rPr>
          <w:rFonts w:cs="Arial"/>
          <w:b/>
          <w:lang w:eastAsia="de-DE"/>
        </w:rPr>
        <w:t>)</w:t>
      </w:r>
      <w:r w:rsidR="0002257C" w:rsidRPr="00F84BFD">
        <w:rPr>
          <w:rFonts w:cs="Arial"/>
          <w:lang w:eastAsia="de-DE"/>
        </w:rPr>
        <w:t xml:space="preserve"> works fine as a default) with r</w:t>
      </w:r>
      <w:r w:rsidR="00B37960" w:rsidRPr="00F84BFD">
        <w:rPr>
          <w:rFonts w:cs="Arial"/>
          <w:lang w:eastAsia="de-DE"/>
        </w:rPr>
        <w:t>elative error and max iterations</w:t>
      </w:r>
      <w:r w:rsidR="0002257C" w:rsidRPr="00F84BFD">
        <w:rPr>
          <w:rFonts w:cs="Arial"/>
          <w:lang w:eastAsia="de-DE"/>
        </w:rPr>
        <w:t xml:space="preserve"> </w:t>
      </w:r>
      <w:r w:rsidR="00B37960" w:rsidRPr="00F84BFD">
        <w:rPr>
          <w:rFonts w:cs="Arial"/>
          <w:lang w:eastAsia="de-DE"/>
        </w:rPr>
        <w:t>for the chosen solver (suggested values are 1.0e-7 and 1000).</w:t>
      </w:r>
      <w:r w:rsidR="0002257C" w:rsidRPr="00F84BFD">
        <w:rPr>
          <w:rFonts w:cs="Arial"/>
          <w:lang w:eastAsia="de-DE"/>
        </w:rPr>
        <w:t xml:space="preserve"> </w:t>
      </w:r>
      <w:proofErr w:type="spellStart"/>
      <w:r w:rsidR="00BF0C77" w:rsidRPr="00F84BFD">
        <w:rPr>
          <w:rFonts w:cs="Arial"/>
          <w:lang w:eastAsia="de-DE"/>
        </w:rPr>
        <w:t>I</w:t>
      </w:r>
      <w:r w:rsidR="00BF0C77">
        <w:rPr>
          <w:rFonts w:cs="Arial"/>
          <w:b/>
          <w:lang w:eastAsia="de-DE"/>
        </w:rPr>
        <w:t>nitial_</w:t>
      </w:r>
      <w:r w:rsidR="00BF0C77" w:rsidRPr="004B36A8">
        <w:rPr>
          <w:rFonts w:cs="Arial"/>
          <w:b/>
          <w:lang w:eastAsia="de-DE"/>
        </w:rPr>
        <w:t>condition</w:t>
      </w:r>
      <w:r w:rsidR="00BF0C77">
        <w:rPr>
          <w:rFonts w:cs="Arial"/>
          <w:b/>
          <w:lang w:eastAsia="de-DE"/>
        </w:rPr>
        <w:t>s</w:t>
      </w:r>
      <w:proofErr w:type="spellEnd"/>
      <w:r w:rsidR="00B37960" w:rsidRPr="00F84BFD">
        <w:rPr>
          <w:rFonts w:cs="Arial"/>
          <w:lang w:eastAsia="de-DE"/>
        </w:rPr>
        <w:t xml:space="preserve"> </w:t>
      </w:r>
      <w:r w:rsidR="0002257C" w:rsidRPr="00F84BFD">
        <w:rPr>
          <w:rFonts w:cs="Arial"/>
          <w:lang w:eastAsia="de-DE"/>
        </w:rPr>
        <w:t xml:space="preserve">can be specified </w:t>
      </w:r>
      <w:r w:rsidR="00B37960" w:rsidRPr="00F84BFD">
        <w:rPr>
          <w:rFonts w:cs="Arial"/>
          <w:lang w:eastAsia="de-DE"/>
        </w:rPr>
        <w:t>either via a python script (</w:t>
      </w:r>
      <w:r w:rsidR="0002257C" w:rsidRPr="00F84BFD">
        <w:rPr>
          <w:rFonts w:cs="Arial"/>
          <w:lang w:eastAsia="de-DE"/>
        </w:rPr>
        <w:t xml:space="preserve">for </w:t>
      </w:r>
      <w:r w:rsidR="00B37960" w:rsidRPr="00F84BFD">
        <w:rPr>
          <w:rFonts w:cs="Arial"/>
          <w:lang w:eastAsia="de-DE"/>
        </w:rPr>
        <w:t>idealized cases) or read</w:t>
      </w:r>
      <w:r w:rsidR="0002257C" w:rsidRPr="00F84BFD">
        <w:rPr>
          <w:rFonts w:cs="Arial"/>
          <w:lang w:eastAsia="de-DE"/>
        </w:rPr>
        <w:t xml:space="preserve"> </w:t>
      </w:r>
      <w:r w:rsidR="00B37960" w:rsidRPr="00F84BFD">
        <w:rPr>
          <w:rFonts w:cs="Arial"/>
          <w:lang w:eastAsia="de-DE"/>
        </w:rPr>
        <w:t xml:space="preserve">from </w:t>
      </w:r>
      <w:r w:rsidR="0002257C" w:rsidRPr="00F84BFD">
        <w:rPr>
          <w:rFonts w:cs="Arial"/>
          <w:lang w:eastAsia="de-DE"/>
        </w:rPr>
        <w:t xml:space="preserve">a </w:t>
      </w:r>
      <w:r w:rsidR="00B37960" w:rsidRPr="00F84BFD">
        <w:rPr>
          <w:rFonts w:cs="Arial"/>
          <w:lang w:eastAsia="de-DE"/>
        </w:rPr>
        <w:t>file (non-idealised cases).</w:t>
      </w:r>
      <w:r w:rsidR="0002257C" w:rsidRPr="00F84BFD">
        <w:rPr>
          <w:rFonts w:cs="Arial"/>
          <w:lang w:eastAsia="de-DE"/>
        </w:rPr>
        <w:t xml:space="preserve"> Boundary conditions are set individually for each boundary with</w:t>
      </w:r>
      <w:r w:rsidR="00B37960" w:rsidRPr="00F84BFD">
        <w:rPr>
          <w:rFonts w:cs="Arial"/>
          <w:lang w:eastAsia="de-DE"/>
        </w:rPr>
        <w:t xml:space="preserve"> </w:t>
      </w:r>
      <w:proofErr w:type="spellStart"/>
      <w:r w:rsidRPr="003C248F">
        <w:rPr>
          <w:rFonts w:cs="Arial"/>
          <w:b/>
          <w:lang w:eastAsia="de-DE"/>
        </w:rPr>
        <w:t>boundary_conditions</w:t>
      </w:r>
      <w:proofErr w:type="spellEnd"/>
      <w:r w:rsidRPr="003C248F">
        <w:rPr>
          <w:rFonts w:cs="Arial"/>
          <w:b/>
          <w:lang w:eastAsia="de-DE"/>
        </w:rPr>
        <w:t xml:space="preserve"> (name)</w:t>
      </w:r>
      <w:r w:rsidRPr="00F84BFD">
        <w:rPr>
          <w:rFonts w:cs="Arial"/>
          <w:lang w:eastAsia="de-DE"/>
        </w:rPr>
        <w:t>.</w:t>
      </w:r>
      <w:r w:rsidR="00B37960" w:rsidRPr="00F84BFD">
        <w:rPr>
          <w:rFonts w:cs="Arial"/>
          <w:lang w:eastAsia="de-DE"/>
        </w:rPr>
        <w:t xml:space="preserve"> Setting </w:t>
      </w:r>
      <w:proofErr w:type="spellStart"/>
      <w:r w:rsidR="00B37960" w:rsidRPr="00F84BFD">
        <w:rPr>
          <w:rFonts w:cs="Arial"/>
          <w:lang w:eastAsia="de-DE"/>
        </w:rPr>
        <w:t>Dirichlet</w:t>
      </w:r>
      <w:proofErr w:type="spellEnd"/>
      <w:r w:rsidR="00B37960" w:rsidRPr="00F84BFD">
        <w:rPr>
          <w:rFonts w:cs="Arial"/>
          <w:lang w:eastAsia="de-DE"/>
        </w:rPr>
        <w:t xml:space="preserve"> boundary conditions on all sides</w:t>
      </w:r>
      <w:r w:rsidR="0002257C" w:rsidRPr="00F84BFD">
        <w:rPr>
          <w:rFonts w:cs="Arial"/>
          <w:lang w:eastAsia="de-DE"/>
        </w:rPr>
        <w:t xml:space="preserve"> of the model, as well as</w:t>
      </w:r>
      <w:r w:rsidRPr="00F84BFD">
        <w:rPr>
          <w:rFonts w:cs="Arial"/>
          <w:lang w:eastAsia="de-DE"/>
        </w:rPr>
        <w:t xml:space="preserve"> the</w:t>
      </w:r>
      <w:r w:rsidR="00B37960" w:rsidRPr="00F84BFD">
        <w:rPr>
          <w:rFonts w:cs="Arial"/>
          <w:lang w:eastAsia="de-DE"/>
        </w:rPr>
        <w:t xml:space="preserve"> top</w:t>
      </w:r>
      <w:r w:rsidRPr="00F84BFD">
        <w:rPr>
          <w:rFonts w:cs="Arial"/>
          <w:lang w:eastAsia="de-DE"/>
        </w:rPr>
        <w:t>,</w:t>
      </w:r>
      <w:r w:rsidR="00B37960" w:rsidRPr="00F84BFD">
        <w:rPr>
          <w:rFonts w:cs="Arial"/>
          <w:lang w:eastAsia="de-DE"/>
        </w:rPr>
        <w:t xml:space="preserve"> (chosen via select</w:t>
      </w:r>
      <w:r w:rsidR="0030747C">
        <w:rPr>
          <w:rFonts w:cs="Arial"/>
          <w:lang w:eastAsia="de-DE"/>
        </w:rPr>
        <w:t>ing</w:t>
      </w:r>
      <w:r w:rsidR="00B37960" w:rsidRPr="00F84BFD">
        <w:rPr>
          <w:rFonts w:cs="Arial"/>
          <w:lang w:eastAsia="de-DE"/>
        </w:rPr>
        <w:t xml:space="preserve"> ids</w:t>
      </w:r>
      <w:r w:rsidRPr="00F84BFD">
        <w:rPr>
          <w:rFonts w:cs="Arial"/>
          <w:lang w:eastAsia="de-DE"/>
        </w:rPr>
        <w:t xml:space="preserve"> to match those of the mesh generated in </w:t>
      </w:r>
      <w:proofErr w:type="spellStart"/>
      <w:r w:rsidRPr="00F84BFD">
        <w:rPr>
          <w:rFonts w:cs="Arial"/>
          <w:lang w:eastAsia="de-DE"/>
        </w:rPr>
        <w:t>gmsh</w:t>
      </w:r>
      <w:proofErr w:type="spellEnd"/>
      <w:r w:rsidR="00B37960" w:rsidRPr="00F84BFD">
        <w:rPr>
          <w:rFonts w:cs="Arial"/>
          <w:lang w:eastAsia="de-DE"/>
        </w:rPr>
        <w:t>) was found to work correctly. The method (</w:t>
      </w:r>
      <w:r w:rsidR="00B37960" w:rsidRPr="003C248F">
        <w:rPr>
          <w:rFonts w:cs="Arial"/>
          <w:b/>
          <w:lang w:eastAsia="de-DE"/>
        </w:rPr>
        <w:t>python</w:t>
      </w:r>
      <w:r w:rsidRPr="003C248F">
        <w:rPr>
          <w:rFonts w:cs="Arial"/>
          <w:b/>
          <w:lang w:eastAsia="de-DE"/>
        </w:rPr>
        <w:t xml:space="preserve"> </w:t>
      </w:r>
      <w:r w:rsidR="00B37960" w:rsidRPr="00F84BFD">
        <w:rPr>
          <w:rFonts w:cs="Arial"/>
          <w:lang w:eastAsia="de-DE"/>
        </w:rPr>
        <w:t xml:space="preserve">or </w:t>
      </w:r>
      <w:r w:rsidR="00B37960" w:rsidRPr="003C248F">
        <w:rPr>
          <w:rFonts w:cs="Arial"/>
          <w:b/>
          <w:lang w:eastAsia="de-DE"/>
        </w:rPr>
        <w:t>from</w:t>
      </w:r>
      <w:r w:rsidR="003C248F">
        <w:rPr>
          <w:rFonts w:cs="Arial"/>
          <w:b/>
          <w:lang w:eastAsia="de-DE"/>
        </w:rPr>
        <w:t>_</w:t>
      </w:r>
      <w:r w:rsidR="00B37960" w:rsidRPr="003C248F">
        <w:rPr>
          <w:rFonts w:cs="Arial"/>
          <w:b/>
          <w:lang w:eastAsia="de-DE"/>
        </w:rPr>
        <w:t>file</w:t>
      </w:r>
      <w:r w:rsidR="00B37960" w:rsidRPr="00F84BFD">
        <w:rPr>
          <w:rFonts w:cs="Arial"/>
          <w:lang w:eastAsia="de-DE"/>
        </w:rPr>
        <w:t>) must again be selected.</w:t>
      </w:r>
      <w:r w:rsidRPr="00F84BFD">
        <w:rPr>
          <w:rFonts w:cs="Arial"/>
          <w:lang w:eastAsia="de-DE"/>
        </w:rPr>
        <w:t xml:space="preserve"> Time varying boundary conditions can be set with</w:t>
      </w:r>
      <w:r w:rsidR="00B37960" w:rsidRPr="00F84BFD">
        <w:rPr>
          <w:rFonts w:cs="Arial"/>
          <w:lang w:eastAsia="de-DE"/>
        </w:rPr>
        <w:t xml:space="preserve"> </w:t>
      </w:r>
      <w:proofErr w:type="spellStart"/>
      <w:r w:rsidR="00B37960" w:rsidRPr="0030747C">
        <w:rPr>
          <w:rFonts w:cs="Arial"/>
          <w:b/>
          <w:lang w:eastAsia="de-DE"/>
        </w:rPr>
        <w:t>boundary</w:t>
      </w:r>
      <w:r w:rsidRPr="0030747C">
        <w:rPr>
          <w:rFonts w:cs="Arial"/>
          <w:b/>
          <w:lang w:eastAsia="de-DE"/>
        </w:rPr>
        <w:t>_</w:t>
      </w:r>
      <w:r w:rsidR="00B37960" w:rsidRPr="0030747C">
        <w:rPr>
          <w:rFonts w:cs="Arial"/>
          <w:b/>
          <w:lang w:eastAsia="de-DE"/>
        </w:rPr>
        <w:t>conditions</w:t>
      </w:r>
      <w:proofErr w:type="spellEnd"/>
      <w:r w:rsidR="00B37960" w:rsidRPr="0030747C">
        <w:rPr>
          <w:rFonts w:cs="Arial"/>
          <w:b/>
          <w:lang w:eastAsia="de-DE"/>
        </w:rPr>
        <w:t xml:space="preserve"> (name)/</w:t>
      </w:r>
      <w:proofErr w:type="spellStart"/>
      <w:r w:rsidR="00B37960" w:rsidRPr="0030747C">
        <w:rPr>
          <w:rFonts w:cs="Arial"/>
          <w:b/>
          <w:lang w:eastAsia="de-DE"/>
        </w:rPr>
        <w:t>from</w:t>
      </w:r>
      <w:r w:rsidRPr="0030747C">
        <w:rPr>
          <w:rFonts w:cs="Arial"/>
          <w:b/>
          <w:lang w:eastAsia="de-DE"/>
        </w:rPr>
        <w:t>_file</w:t>
      </w:r>
      <w:proofErr w:type="spellEnd"/>
      <w:r w:rsidRPr="0030747C">
        <w:rPr>
          <w:rFonts w:cs="Arial"/>
          <w:b/>
          <w:lang w:eastAsia="de-DE"/>
        </w:rPr>
        <w:t>/</w:t>
      </w:r>
      <w:proofErr w:type="spellStart"/>
      <w:r w:rsidRPr="0030747C">
        <w:rPr>
          <w:rFonts w:cs="Arial"/>
          <w:b/>
          <w:lang w:eastAsia="de-DE"/>
        </w:rPr>
        <w:t>time_</w:t>
      </w:r>
      <w:r w:rsidR="00B37960" w:rsidRPr="0030747C">
        <w:rPr>
          <w:rFonts w:cs="Arial"/>
          <w:b/>
          <w:lang w:eastAsia="de-DE"/>
        </w:rPr>
        <w:t>dependent</w:t>
      </w:r>
      <w:proofErr w:type="spellEnd"/>
      <w:r w:rsidR="00F84BFD" w:rsidRPr="00F84BFD">
        <w:rPr>
          <w:rFonts w:cs="Arial"/>
          <w:lang w:eastAsia="de-DE"/>
        </w:rPr>
        <w:t>.</w:t>
      </w:r>
      <w:r w:rsidR="00B37960" w:rsidRPr="00F84BFD">
        <w:rPr>
          <w:rFonts w:cs="Arial"/>
          <w:lang w:eastAsia="de-DE"/>
        </w:rPr>
        <w:t xml:space="preserve"> The number of input </w:t>
      </w:r>
      <w:r w:rsidR="00321DEF" w:rsidRPr="00F84BFD">
        <w:rPr>
          <w:rFonts w:cs="Arial"/>
          <w:lang w:eastAsia="de-DE"/>
        </w:rPr>
        <w:t>files</w:t>
      </w:r>
      <w:r w:rsidR="00B37960" w:rsidRPr="00F84BFD">
        <w:rPr>
          <w:rFonts w:cs="Arial"/>
          <w:lang w:eastAsia="de-DE"/>
        </w:rPr>
        <w:t xml:space="preserve"> must then be</w:t>
      </w:r>
      <w:r w:rsidR="00F84BFD" w:rsidRPr="00F84BFD">
        <w:rPr>
          <w:rFonts w:cs="Arial"/>
          <w:lang w:eastAsia="de-DE"/>
        </w:rPr>
        <w:t xml:space="preserve"> </w:t>
      </w:r>
      <w:r w:rsidR="00B37960" w:rsidRPr="00F84BFD">
        <w:rPr>
          <w:rFonts w:cs="Arial"/>
          <w:lang w:eastAsia="de-DE"/>
        </w:rPr>
        <w:t xml:space="preserve">prescribed (see Section 6 for the required </w:t>
      </w:r>
      <w:r w:rsidR="00F84BFD" w:rsidRPr="00F84BFD">
        <w:rPr>
          <w:rFonts w:cs="Arial"/>
          <w:lang w:eastAsia="de-DE"/>
        </w:rPr>
        <w:t>fi</w:t>
      </w:r>
      <w:r w:rsidR="00B37960" w:rsidRPr="00F84BFD">
        <w:rPr>
          <w:rFonts w:cs="Arial"/>
          <w:lang w:eastAsia="de-DE"/>
        </w:rPr>
        <w:t>le name formats).</w:t>
      </w:r>
    </w:p>
    <w:p w14:paraId="58F2BB47" w14:textId="77777777" w:rsidR="00F84BFD" w:rsidRPr="00F84BFD" w:rsidRDefault="00F84BFD" w:rsidP="00F84BFD">
      <w:pPr>
        <w:pStyle w:val="Heading3"/>
        <w:rPr>
          <w:lang w:eastAsia="de-DE"/>
        </w:rPr>
      </w:pPr>
      <w:r>
        <w:rPr>
          <w:lang w:eastAsia="de-DE"/>
        </w:rPr>
        <w:t>Density</w:t>
      </w:r>
    </w:p>
    <w:p w14:paraId="73076C54" w14:textId="6F3FAF58" w:rsidR="00B37960" w:rsidRDefault="00752E19" w:rsidP="00E84B57">
      <w:pPr>
        <w:jc w:val="both"/>
        <w:rPr>
          <w:rFonts w:ascii="CMR10" w:hAnsi="CMR10" w:cs="CMR10"/>
          <w:lang w:eastAsia="de-DE"/>
        </w:rPr>
      </w:pPr>
      <w:r>
        <w:rPr>
          <w:rFonts w:ascii="CMSY10" w:hAnsi="CMSY10" w:cs="CMSY10"/>
          <w:lang w:eastAsia="de-DE"/>
        </w:rPr>
        <w:t>A density field must be enabled by selecting</w:t>
      </w:r>
      <w:r w:rsidR="00B37960">
        <w:rPr>
          <w:rFonts w:ascii="CMSY10" w:hAnsi="CMSY10" w:cs="CMSY10"/>
          <w:lang w:eastAsia="de-DE"/>
        </w:rPr>
        <w:t xml:space="preserve"> </w:t>
      </w:r>
      <w:proofErr w:type="spellStart"/>
      <w:r w:rsidRPr="00752E19">
        <w:rPr>
          <w:rFonts w:cs="Arial"/>
          <w:b/>
          <w:lang w:eastAsia="de-DE"/>
        </w:rPr>
        <w:t>material_phase</w:t>
      </w:r>
      <w:proofErr w:type="spellEnd"/>
      <w:r w:rsidRPr="00752E19">
        <w:rPr>
          <w:rFonts w:cs="Arial"/>
          <w:b/>
          <w:lang w:eastAsia="de-DE"/>
        </w:rPr>
        <w:t xml:space="preserve"> (Fluids)/</w:t>
      </w:r>
      <w:proofErr w:type="spellStart"/>
      <w:r w:rsidRPr="00752E19">
        <w:rPr>
          <w:rFonts w:cs="Arial"/>
          <w:b/>
          <w:lang w:eastAsia="de-DE"/>
        </w:rPr>
        <w:t>scalar_field</w:t>
      </w:r>
      <w:proofErr w:type="spellEnd"/>
      <w:r w:rsidRPr="00752E19">
        <w:rPr>
          <w:rFonts w:cs="Arial"/>
          <w:b/>
          <w:lang w:eastAsia="de-DE"/>
        </w:rPr>
        <w:t xml:space="preserve"> (</w:t>
      </w:r>
      <w:r>
        <w:rPr>
          <w:rFonts w:cs="Arial"/>
          <w:b/>
          <w:lang w:eastAsia="de-DE"/>
        </w:rPr>
        <w:t>Density</w:t>
      </w:r>
      <w:r w:rsidRPr="00752E19">
        <w:rPr>
          <w:rFonts w:cs="Arial"/>
          <w:b/>
          <w:lang w:eastAsia="de-DE"/>
        </w:rPr>
        <w:t>).</w:t>
      </w:r>
      <w:r w:rsidRPr="00F84BFD">
        <w:rPr>
          <w:rFonts w:cs="Arial"/>
          <w:lang w:eastAsia="de-DE"/>
        </w:rPr>
        <w:t xml:space="preserve"> </w:t>
      </w:r>
      <w:r>
        <w:rPr>
          <w:lang w:eastAsia="de-DE"/>
        </w:rPr>
        <w:t xml:space="preserve">The mesh </w:t>
      </w:r>
      <w:r w:rsidR="0030747C">
        <w:rPr>
          <w:lang w:eastAsia="de-DE"/>
        </w:rPr>
        <w:t>should be</w:t>
      </w:r>
      <w:r>
        <w:rPr>
          <w:lang w:eastAsia="de-DE"/>
        </w:rPr>
        <w:t xml:space="preserve"> set to be the same as the pressure mesh with </w:t>
      </w:r>
      <w:r w:rsidR="00B37960" w:rsidRPr="00752E19">
        <w:rPr>
          <w:b/>
          <w:lang w:eastAsia="de-DE"/>
        </w:rPr>
        <w:t>prognostic/mesh (</w:t>
      </w:r>
      <w:proofErr w:type="spellStart"/>
      <w:r w:rsidR="00B37960" w:rsidRPr="00752E19">
        <w:rPr>
          <w:b/>
          <w:lang w:eastAsia="de-DE"/>
        </w:rPr>
        <w:t>PressureMesh</w:t>
      </w:r>
      <w:proofErr w:type="spellEnd"/>
      <w:r w:rsidR="00B37960" w:rsidRPr="00752E19">
        <w:rPr>
          <w:b/>
          <w:lang w:eastAsia="de-DE"/>
        </w:rPr>
        <w:t>)</w:t>
      </w:r>
      <w:r w:rsidR="00B37960">
        <w:rPr>
          <w:rFonts w:ascii="CMR10" w:hAnsi="CMR10" w:cs="CMR10"/>
          <w:lang w:eastAsia="de-DE"/>
        </w:rPr>
        <w:t>, i.e.</w:t>
      </w:r>
      <w:r w:rsidR="00AF3625">
        <w:rPr>
          <w:rFonts w:ascii="CMR10" w:hAnsi="CMR10" w:cs="CMR10"/>
          <w:lang w:eastAsia="de-DE"/>
        </w:rPr>
        <w:t xml:space="preserve"> the density must be defi</w:t>
      </w:r>
      <w:r w:rsidR="00B37960">
        <w:rPr>
          <w:rFonts w:ascii="CMR10" w:hAnsi="CMR10" w:cs="CMR10"/>
          <w:lang w:eastAsia="de-DE"/>
        </w:rPr>
        <w:t xml:space="preserve">ned on the same continuous mesh as pressure. </w:t>
      </w:r>
      <w:r w:rsidR="00AF3625">
        <w:rPr>
          <w:rFonts w:ascii="CMR10" w:hAnsi="CMR10" w:cs="CMR10"/>
          <w:lang w:eastAsia="de-DE"/>
        </w:rPr>
        <w:t>As t</w:t>
      </w:r>
      <w:r w:rsidR="00B37960">
        <w:rPr>
          <w:rFonts w:ascii="CMR10" w:hAnsi="CMR10" w:cs="CMR10"/>
          <w:lang w:eastAsia="de-DE"/>
        </w:rPr>
        <w:t>he density is di</w:t>
      </w:r>
      <w:r w:rsidR="00AF3625">
        <w:rPr>
          <w:rFonts w:ascii="CMR10" w:hAnsi="CMR10" w:cs="CMR10"/>
          <w:lang w:eastAsia="de-DE"/>
        </w:rPr>
        <w:t xml:space="preserve">agnosed, </w:t>
      </w:r>
      <w:r w:rsidR="00AF3625" w:rsidRPr="00AF3625">
        <w:rPr>
          <w:rFonts w:ascii="CMR10" w:hAnsi="CMR10" w:cs="CMR10"/>
          <w:b/>
          <w:lang w:eastAsia="de-DE"/>
        </w:rPr>
        <w:t>equation</w:t>
      </w:r>
      <w:r w:rsidR="00AF3625">
        <w:rPr>
          <w:rFonts w:ascii="CMR10" w:hAnsi="CMR10" w:cs="CMR10"/>
          <w:b/>
          <w:lang w:eastAsia="de-DE"/>
        </w:rPr>
        <w:t xml:space="preserve"> </w:t>
      </w:r>
      <w:r w:rsidR="00AF3625" w:rsidRPr="00AF3625">
        <w:rPr>
          <w:rFonts w:ascii="CMR10" w:hAnsi="CMR10" w:cs="CMR10"/>
          <w:lang w:eastAsia="de-DE"/>
        </w:rPr>
        <w:t>is not required.</w:t>
      </w:r>
      <w:r w:rsidR="00AF3625">
        <w:rPr>
          <w:rFonts w:ascii="CMR10" w:hAnsi="CMR10" w:cs="CMR10"/>
          <w:lang w:eastAsia="de-DE"/>
        </w:rPr>
        <w:t xml:space="preserve"> The </w:t>
      </w:r>
      <w:r w:rsidR="00B37960" w:rsidRPr="00494D92">
        <w:rPr>
          <w:b/>
          <w:lang w:eastAsia="de-DE"/>
        </w:rPr>
        <w:t>spatial</w:t>
      </w:r>
      <w:r w:rsidR="00AF3625" w:rsidRPr="00494D92">
        <w:rPr>
          <w:b/>
          <w:lang w:eastAsia="de-DE"/>
        </w:rPr>
        <w:t>_</w:t>
      </w:r>
      <w:r w:rsidR="00B37960" w:rsidRPr="00494D92">
        <w:rPr>
          <w:b/>
          <w:lang w:eastAsia="de-DE"/>
        </w:rPr>
        <w:t>discretisation/continuous</w:t>
      </w:r>
      <w:r w:rsidR="00AF3625" w:rsidRPr="00494D92">
        <w:rPr>
          <w:b/>
          <w:lang w:eastAsia="de-DE"/>
        </w:rPr>
        <w:t>_</w:t>
      </w:r>
      <w:r w:rsidR="00B37960" w:rsidRPr="00494D92">
        <w:rPr>
          <w:b/>
          <w:lang w:eastAsia="de-DE"/>
        </w:rPr>
        <w:t>galerkin/stabilisation/no</w:t>
      </w:r>
      <w:r w:rsidR="00AF3625" w:rsidRPr="00494D92">
        <w:rPr>
          <w:b/>
          <w:lang w:eastAsia="de-DE"/>
        </w:rPr>
        <w:t>_</w:t>
      </w:r>
      <w:r w:rsidR="00B37960" w:rsidRPr="00494D92">
        <w:rPr>
          <w:b/>
          <w:lang w:eastAsia="de-DE"/>
        </w:rPr>
        <w:t>stabilisation</w:t>
      </w:r>
      <w:r w:rsidR="00AF3625" w:rsidRPr="00494D92">
        <w:rPr>
          <w:b/>
          <w:lang w:eastAsia="de-DE"/>
        </w:rPr>
        <w:t xml:space="preserve"> </w:t>
      </w:r>
      <w:r w:rsidR="00AF3625">
        <w:rPr>
          <w:lang w:eastAsia="de-DE"/>
        </w:rPr>
        <w:t>option should be selected</w:t>
      </w:r>
      <w:r w:rsidR="00494D92">
        <w:rPr>
          <w:lang w:eastAsia="de-DE"/>
        </w:rPr>
        <w:t xml:space="preserve">, whilst </w:t>
      </w:r>
      <w:proofErr w:type="spellStart"/>
      <w:r w:rsidR="00B37960" w:rsidRPr="00494D92">
        <w:rPr>
          <w:b/>
          <w:lang w:eastAsia="de-DE"/>
        </w:rPr>
        <w:t>spatial</w:t>
      </w:r>
      <w:r w:rsidR="00494D92" w:rsidRPr="00494D92">
        <w:rPr>
          <w:b/>
          <w:lang w:eastAsia="de-DE"/>
        </w:rPr>
        <w:t>_</w:t>
      </w:r>
      <w:r w:rsidR="00B37960" w:rsidRPr="00494D92">
        <w:rPr>
          <w:b/>
          <w:lang w:eastAsia="de-DE"/>
        </w:rPr>
        <w:t>discretisation</w:t>
      </w:r>
      <w:proofErr w:type="spellEnd"/>
      <w:r w:rsidR="00B37960" w:rsidRPr="00494D92">
        <w:rPr>
          <w:b/>
          <w:lang w:eastAsia="de-DE"/>
        </w:rPr>
        <w:t>/</w:t>
      </w:r>
      <w:proofErr w:type="spellStart"/>
      <w:r w:rsidR="00B37960" w:rsidRPr="00494D92">
        <w:rPr>
          <w:b/>
          <w:lang w:eastAsia="de-DE"/>
        </w:rPr>
        <w:t>continuous</w:t>
      </w:r>
      <w:r w:rsidR="00494D92" w:rsidRPr="00494D92">
        <w:rPr>
          <w:b/>
          <w:lang w:eastAsia="de-DE"/>
        </w:rPr>
        <w:t>_</w:t>
      </w:r>
      <w:r w:rsidR="00B37960" w:rsidRPr="00494D92">
        <w:rPr>
          <w:b/>
          <w:lang w:eastAsia="de-DE"/>
        </w:rPr>
        <w:t>galerkin</w:t>
      </w:r>
      <w:proofErr w:type="spellEnd"/>
      <w:r w:rsidR="00B37960" w:rsidRPr="00494D92">
        <w:rPr>
          <w:b/>
          <w:lang w:eastAsia="de-DE"/>
        </w:rPr>
        <w:t xml:space="preserve">/conservative advection </w:t>
      </w:r>
      <w:r w:rsidR="00B37960">
        <w:rPr>
          <w:rFonts w:ascii="CMR10" w:hAnsi="CMR10" w:cs="CMR10"/>
          <w:lang w:eastAsia="de-DE"/>
        </w:rPr>
        <w:t>is</w:t>
      </w:r>
      <w:r w:rsidR="0030747C">
        <w:rPr>
          <w:rFonts w:ascii="CMR10" w:hAnsi="CMR10" w:cs="CMR10"/>
          <w:lang w:eastAsia="de-DE"/>
        </w:rPr>
        <w:t xml:space="preserve">, again, </w:t>
      </w:r>
      <w:r w:rsidR="00B37960">
        <w:rPr>
          <w:rFonts w:ascii="CMR10" w:hAnsi="CMR10" w:cs="CMR10"/>
          <w:lang w:eastAsia="de-DE"/>
        </w:rPr>
        <w:t>not used</w:t>
      </w:r>
      <w:r w:rsidR="00494D92">
        <w:rPr>
          <w:rFonts w:ascii="CMR10" w:hAnsi="CMR10" w:cs="CMR10"/>
          <w:lang w:eastAsia="de-DE"/>
        </w:rPr>
        <w:t xml:space="preserve"> </w:t>
      </w:r>
      <w:r w:rsidR="00B37960">
        <w:rPr>
          <w:rFonts w:ascii="CMR10" w:hAnsi="CMR10" w:cs="CMR10"/>
          <w:lang w:eastAsia="de-DE"/>
        </w:rPr>
        <w:t>as the density is diagnosed.</w:t>
      </w:r>
      <w:r w:rsidR="00494D92" w:rsidRPr="00494D92">
        <w:rPr>
          <w:rFonts w:ascii="CMR10" w:hAnsi="CMR10" w:cs="CMR10"/>
          <w:lang w:eastAsia="de-DE"/>
        </w:rPr>
        <w:t xml:space="preserve"> </w:t>
      </w:r>
      <w:r w:rsidR="006A4BBE">
        <w:rPr>
          <w:rFonts w:ascii="CMR10" w:hAnsi="CMR10" w:cs="CMR10"/>
          <w:lang w:eastAsia="de-DE"/>
        </w:rPr>
        <w:t>T</w:t>
      </w:r>
      <w:r w:rsidR="00494D92">
        <w:rPr>
          <w:rFonts w:ascii="CMR10" w:hAnsi="CMR10" w:cs="CMR10"/>
          <w:lang w:eastAsia="de-DE"/>
        </w:rPr>
        <w:t>ime advancing</w:t>
      </w:r>
      <w:r w:rsidR="006A4BBE">
        <w:rPr>
          <w:rFonts w:ascii="CMR10" w:hAnsi="CMR10" w:cs="CMR10"/>
          <w:lang w:eastAsia="de-DE"/>
        </w:rPr>
        <w:t xml:space="preserve"> is set to </w:t>
      </w:r>
      <w:r w:rsidR="006A4BBE">
        <w:rPr>
          <w:b/>
          <w:lang w:eastAsia="de-DE"/>
        </w:rPr>
        <w:t>temporal_</w:t>
      </w:r>
      <w:r w:rsidR="006A4BBE" w:rsidRPr="006A4BBE">
        <w:rPr>
          <w:b/>
          <w:lang w:eastAsia="de-DE"/>
        </w:rPr>
        <w:t>discretisatio</w:t>
      </w:r>
      <w:r w:rsidR="006A4BBE">
        <w:rPr>
          <w:b/>
          <w:lang w:eastAsia="de-DE"/>
        </w:rPr>
        <w:t>n/</w:t>
      </w:r>
      <w:r w:rsidR="008C6266">
        <w:rPr>
          <w:b/>
          <w:lang w:eastAsia="de-DE"/>
        </w:rPr>
        <w:t xml:space="preserve">theta. </w:t>
      </w:r>
      <w:r w:rsidR="008C6266" w:rsidRPr="00797352">
        <w:rPr>
          <w:lang w:eastAsia="de-DE"/>
        </w:rPr>
        <w:t>It</w:t>
      </w:r>
      <w:r w:rsidR="00B37960">
        <w:rPr>
          <w:rFonts w:ascii="CMR10" w:hAnsi="CMR10" w:cs="CMR10"/>
          <w:lang w:eastAsia="de-DE"/>
        </w:rPr>
        <w:t xml:space="preserve"> is recommend to choose the same </w:t>
      </w:r>
      <w:r w:rsidR="006A4BBE">
        <w:rPr>
          <w:rFonts w:ascii="CMR10" w:hAnsi="CMR10" w:cs="CMR10"/>
          <w:lang w:eastAsia="de-DE"/>
        </w:rPr>
        <w:t>solver as for the pressure solver, setting</w:t>
      </w:r>
      <w:r w:rsidR="00B37960">
        <w:rPr>
          <w:rFonts w:ascii="CMR10" w:hAnsi="CMR10" w:cs="CMR10"/>
          <w:lang w:eastAsia="de-DE"/>
        </w:rPr>
        <w:t xml:space="preserve"> </w:t>
      </w:r>
      <w:r w:rsidR="00B37960">
        <w:rPr>
          <w:lang w:eastAsia="de-DE"/>
        </w:rPr>
        <w:t xml:space="preserve">relative error </w:t>
      </w:r>
      <w:r w:rsidR="00B37960">
        <w:rPr>
          <w:rFonts w:ascii="CMR10" w:hAnsi="CMR10" w:cs="CMR10"/>
          <w:lang w:eastAsia="de-DE"/>
        </w:rPr>
        <w:t>and</w:t>
      </w:r>
      <w:r w:rsidR="006A4BBE">
        <w:rPr>
          <w:rFonts w:ascii="CMR10" w:hAnsi="CMR10" w:cs="CMR10"/>
          <w:lang w:eastAsia="de-DE"/>
        </w:rPr>
        <w:t xml:space="preserve"> </w:t>
      </w:r>
      <w:r w:rsidR="00B37960">
        <w:rPr>
          <w:lang w:eastAsia="de-DE"/>
        </w:rPr>
        <w:t xml:space="preserve">max iterations </w:t>
      </w:r>
      <w:r w:rsidR="00B37960">
        <w:rPr>
          <w:rFonts w:ascii="CMR10" w:hAnsi="CMR10" w:cs="CMR10"/>
          <w:lang w:eastAsia="de-DE"/>
        </w:rPr>
        <w:t>a</w:t>
      </w:r>
      <w:r w:rsidR="006A4BBE">
        <w:rPr>
          <w:rFonts w:ascii="CMR10" w:hAnsi="CMR10" w:cs="CMR10"/>
          <w:lang w:eastAsia="de-DE"/>
        </w:rPr>
        <w:t>s before</w:t>
      </w:r>
      <w:r w:rsidR="00B37960">
        <w:rPr>
          <w:rFonts w:ascii="CMR10" w:hAnsi="CMR10" w:cs="CMR10"/>
          <w:lang w:eastAsia="de-DE"/>
        </w:rPr>
        <w:t xml:space="preserve"> (suggested values are 1.0e-7 and</w:t>
      </w:r>
      <w:r w:rsidR="006A4BBE">
        <w:rPr>
          <w:rFonts w:ascii="CMR10" w:hAnsi="CMR10" w:cs="CMR10"/>
          <w:lang w:eastAsia="de-DE"/>
        </w:rPr>
        <w:t xml:space="preserve"> </w:t>
      </w:r>
      <w:r w:rsidR="00B37960">
        <w:rPr>
          <w:rFonts w:ascii="CMR10" w:hAnsi="CMR10" w:cs="CMR10"/>
          <w:lang w:eastAsia="de-DE"/>
        </w:rPr>
        <w:t>1000</w:t>
      </w:r>
      <w:r w:rsidR="006A4BBE">
        <w:rPr>
          <w:rFonts w:ascii="CMR10" w:hAnsi="CMR10" w:cs="CMR10"/>
          <w:lang w:eastAsia="de-DE"/>
        </w:rPr>
        <w:t xml:space="preserve">, </w:t>
      </w:r>
      <w:r w:rsidR="00E84B57">
        <w:rPr>
          <w:rFonts w:ascii="CMR10" w:hAnsi="CMR10" w:cs="CMR10"/>
          <w:lang w:eastAsia="de-DE"/>
        </w:rPr>
        <w:t>respectively</w:t>
      </w:r>
      <w:r w:rsidR="00B37960">
        <w:rPr>
          <w:rFonts w:ascii="CMR10" w:hAnsi="CMR10" w:cs="CMR10"/>
          <w:lang w:eastAsia="de-DE"/>
        </w:rPr>
        <w:t xml:space="preserve">). </w:t>
      </w:r>
      <w:r w:rsidR="00E84B57">
        <w:rPr>
          <w:rFonts w:ascii="CMR10" w:hAnsi="CMR10" w:cs="CMR10"/>
          <w:lang w:eastAsia="de-DE"/>
        </w:rPr>
        <w:t>I</w:t>
      </w:r>
      <w:r w:rsidR="00B37960">
        <w:rPr>
          <w:lang w:eastAsia="de-DE"/>
        </w:rPr>
        <w:t>nitial condition</w:t>
      </w:r>
      <w:r w:rsidR="00E84B57">
        <w:rPr>
          <w:lang w:eastAsia="de-DE"/>
        </w:rPr>
        <w:t>s are</w:t>
      </w:r>
      <w:r w:rsidR="00B37960">
        <w:rPr>
          <w:rFonts w:ascii="CMR10" w:hAnsi="CMR10" w:cs="CMR10"/>
          <w:lang w:eastAsia="de-DE"/>
        </w:rPr>
        <w:t xml:space="preserve"> </w:t>
      </w:r>
      <w:r w:rsidR="00E84B57">
        <w:rPr>
          <w:rFonts w:ascii="CMR10" w:hAnsi="CMR10" w:cs="CMR10"/>
          <w:lang w:eastAsia="de-DE"/>
        </w:rPr>
        <w:t>specified</w:t>
      </w:r>
      <w:r w:rsidR="00B37960">
        <w:rPr>
          <w:rFonts w:ascii="CMR10" w:hAnsi="CMR10" w:cs="CMR10"/>
          <w:lang w:eastAsia="de-DE"/>
        </w:rPr>
        <w:t xml:space="preserve"> either via a python script (idealized cases), read </w:t>
      </w:r>
      <w:r w:rsidR="00B37960">
        <w:rPr>
          <w:lang w:eastAsia="de-DE"/>
        </w:rPr>
        <w:t>from file</w:t>
      </w:r>
      <w:r w:rsidR="00E84B57">
        <w:rPr>
          <w:lang w:eastAsia="de-DE"/>
        </w:rPr>
        <w:t xml:space="preserve"> </w:t>
      </w:r>
      <w:r w:rsidR="00B37960">
        <w:rPr>
          <w:rFonts w:ascii="CMR10" w:hAnsi="CMR10" w:cs="CMR10"/>
          <w:lang w:eastAsia="de-DE"/>
        </w:rPr>
        <w:t xml:space="preserve">or </w:t>
      </w:r>
      <w:r w:rsidR="00B37960">
        <w:rPr>
          <w:lang w:eastAsia="de-DE"/>
        </w:rPr>
        <w:t xml:space="preserve">from </w:t>
      </w:r>
      <w:r w:rsidR="00E84B57">
        <w:rPr>
          <w:lang w:eastAsia="de-DE"/>
        </w:rPr>
        <w:t xml:space="preserve">the </w:t>
      </w:r>
      <w:r w:rsidR="00B37960">
        <w:rPr>
          <w:lang w:eastAsia="de-DE"/>
        </w:rPr>
        <w:t xml:space="preserve">equation of state </w:t>
      </w:r>
      <w:r w:rsidR="00B37960">
        <w:rPr>
          <w:rFonts w:ascii="CMR10" w:hAnsi="CMR10" w:cs="CMR10"/>
          <w:lang w:eastAsia="de-DE"/>
        </w:rPr>
        <w:t>(the density is initially diagnosed using pressure, energy</w:t>
      </w:r>
      <w:r w:rsidR="00E84B57">
        <w:rPr>
          <w:rFonts w:ascii="CMR10" w:hAnsi="CMR10" w:cs="CMR10"/>
          <w:lang w:eastAsia="de-DE"/>
        </w:rPr>
        <w:t xml:space="preserve"> </w:t>
      </w:r>
      <w:r w:rsidR="00B37960">
        <w:rPr>
          <w:rFonts w:ascii="CMR10" w:hAnsi="CMR10" w:cs="CMR10"/>
          <w:lang w:eastAsia="de-DE"/>
        </w:rPr>
        <w:t>and equation of state</w:t>
      </w:r>
      <w:r w:rsidR="004248C9">
        <w:rPr>
          <w:rFonts w:ascii="CMR10" w:hAnsi="CMR10" w:cs="CMR10"/>
          <w:lang w:eastAsia="de-DE"/>
        </w:rPr>
        <w:t xml:space="preserve">. The latter is </w:t>
      </w:r>
      <w:r w:rsidR="00B37960">
        <w:rPr>
          <w:rFonts w:ascii="CMR10" w:hAnsi="CMR10" w:cs="CMR10"/>
          <w:lang w:eastAsia="de-DE"/>
        </w:rPr>
        <w:t>recommended for non-idealized cases for consistency between</w:t>
      </w:r>
      <w:r w:rsidR="00E84B57">
        <w:rPr>
          <w:rFonts w:ascii="CMR10" w:hAnsi="CMR10" w:cs="CMR10"/>
          <w:lang w:eastAsia="de-DE"/>
        </w:rPr>
        <w:t xml:space="preserve"> </w:t>
      </w:r>
      <w:r w:rsidR="00B37960">
        <w:rPr>
          <w:rFonts w:ascii="CMR10" w:hAnsi="CMR10" w:cs="CMR10"/>
          <w:lang w:eastAsia="de-DE"/>
        </w:rPr>
        <w:t>thermodynamic variables).</w:t>
      </w:r>
      <w:r w:rsidR="00E84B57">
        <w:rPr>
          <w:rFonts w:ascii="CMR10" w:hAnsi="CMR10" w:cs="CMR10"/>
          <w:lang w:eastAsia="de-DE"/>
        </w:rPr>
        <w:t xml:space="preserve"> B</w:t>
      </w:r>
      <w:r w:rsidR="00B37960">
        <w:rPr>
          <w:lang w:eastAsia="de-DE"/>
        </w:rPr>
        <w:t xml:space="preserve">oundary conditions </w:t>
      </w:r>
      <w:r w:rsidR="00B37960">
        <w:rPr>
          <w:rFonts w:ascii="CMR10" w:hAnsi="CMR10" w:cs="CMR10"/>
          <w:lang w:eastAsia="de-DE"/>
        </w:rPr>
        <w:t>are not necessary if pressure boundary conditions are de</w:t>
      </w:r>
      <w:r w:rsidR="00AC41EA">
        <w:rPr>
          <w:rFonts w:ascii="CMR10" w:hAnsi="CMR10" w:cs="CMR10"/>
          <w:lang w:eastAsia="de-DE"/>
        </w:rPr>
        <w:t>fi</w:t>
      </w:r>
      <w:r w:rsidR="00B37960">
        <w:rPr>
          <w:rFonts w:ascii="CMR10" w:hAnsi="CMR10" w:cs="CMR10"/>
          <w:lang w:eastAsia="de-DE"/>
        </w:rPr>
        <w:t>ned</w:t>
      </w:r>
      <w:r w:rsidR="00E84B57">
        <w:rPr>
          <w:rFonts w:ascii="CMR10" w:hAnsi="CMR10" w:cs="CMR10"/>
          <w:lang w:eastAsia="de-DE"/>
        </w:rPr>
        <w:t xml:space="preserve"> </w:t>
      </w:r>
      <w:r w:rsidR="00B37960">
        <w:rPr>
          <w:rFonts w:ascii="CMR10" w:hAnsi="CMR10" w:cs="CMR10"/>
          <w:lang w:eastAsia="de-DE"/>
        </w:rPr>
        <w:t xml:space="preserve">(which is recommended). </w:t>
      </w:r>
      <w:r w:rsidR="00E84B57">
        <w:rPr>
          <w:rFonts w:ascii="CMR10" w:hAnsi="CMR10" w:cs="CMR10"/>
          <w:lang w:eastAsia="de-DE"/>
        </w:rPr>
        <w:t>It is not necessary to specify a</w:t>
      </w:r>
      <w:r w:rsidR="00B37960">
        <w:rPr>
          <w:lang w:eastAsia="de-DE"/>
        </w:rPr>
        <w:t>bsorption</w:t>
      </w:r>
      <w:r w:rsidR="00B37960">
        <w:rPr>
          <w:rFonts w:ascii="CMR10" w:hAnsi="CMR10" w:cs="CMR10"/>
          <w:lang w:eastAsia="de-DE"/>
        </w:rPr>
        <w:t>.</w:t>
      </w:r>
    </w:p>
    <w:p w14:paraId="7ED3D50A" w14:textId="77777777" w:rsidR="00F84BFD" w:rsidRDefault="00F84BFD" w:rsidP="00F84BFD">
      <w:pPr>
        <w:pStyle w:val="Heading3"/>
        <w:rPr>
          <w:lang w:eastAsia="de-DE"/>
        </w:rPr>
      </w:pPr>
      <w:r>
        <w:rPr>
          <w:lang w:eastAsia="de-DE"/>
        </w:rPr>
        <w:t>Velocity</w:t>
      </w:r>
    </w:p>
    <w:p w14:paraId="1FA0CAA9" w14:textId="5E274FBE" w:rsidR="00D606CE" w:rsidRPr="00D606CE" w:rsidRDefault="00E84B57" w:rsidP="00D606CE">
      <w:pPr>
        <w:jc w:val="both"/>
        <w:rPr>
          <w:rFonts w:cs="Arial"/>
          <w:b/>
          <w:lang w:eastAsia="de-DE"/>
        </w:rPr>
      </w:pPr>
      <w:r w:rsidRPr="00D606CE">
        <w:rPr>
          <w:rFonts w:cs="Arial"/>
          <w:lang w:eastAsia="de-DE"/>
        </w:rPr>
        <w:t xml:space="preserve">Velocity should be set by selecting </w:t>
      </w:r>
      <w:proofErr w:type="spellStart"/>
      <w:r w:rsidR="00B37960" w:rsidRPr="00D606CE">
        <w:rPr>
          <w:rFonts w:cs="Arial"/>
          <w:b/>
          <w:lang w:eastAsia="de-DE"/>
        </w:rPr>
        <w:t>vector</w:t>
      </w:r>
      <w:r w:rsidR="0024141F" w:rsidRPr="00D606CE">
        <w:rPr>
          <w:rFonts w:cs="Arial"/>
          <w:b/>
          <w:lang w:eastAsia="de-DE"/>
        </w:rPr>
        <w:t>_</w:t>
      </w:r>
      <w:r w:rsidR="00B37960" w:rsidRPr="00D606CE">
        <w:rPr>
          <w:rFonts w:cs="Arial"/>
          <w:b/>
          <w:lang w:eastAsia="de-DE"/>
        </w:rPr>
        <w:t>field</w:t>
      </w:r>
      <w:proofErr w:type="spellEnd"/>
      <w:r w:rsidR="00B37960" w:rsidRPr="00D606CE">
        <w:rPr>
          <w:rFonts w:cs="Arial"/>
          <w:b/>
          <w:lang w:eastAsia="de-DE"/>
        </w:rPr>
        <w:t xml:space="preserve"> (Velocity)/prognostic</w:t>
      </w:r>
      <w:r w:rsidR="0024141F" w:rsidRPr="00D606CE">
        <w:rPr>
          <w:rFonts w:cs="Arial"/>
          <w:b/>
          <w:lang w:eastAsia="de-DE"/>
        </w:rPr>
        <w:t xml:space="preserve">. </w:t>
      </w:r>
      <w:r w:rsidR="0024141F" w:rsidRPr="00D606CE">
        <w:rPr>
          <w:rFonts w:cs="Arial"/>
          <w:lang w:eastAsia="de-DE"/>
        </w:rPr>
        <w:t>The mesh is chosen to be</w:t>
      </w:r>
      <w:r w:rsidR="009D01C6">
        <w:rPr>
          <w:rFonts w:cs="Arial"/>
          <w:lang w:eastAsia="de-DE"/>
        </w:rPr>
        <w:t xml:space="preserve"> on the</w:t>
      </w:r>
      <w:r w:rsidR="0024141F" w:rsidRPr="00D606CE">
        <w:rPr>
          <w:rFonts w:cs="Arial"/>
          <w:lang w:eastAsia="de-DE"/>
        </w:rPr>
        <w:t xml:space="preserve"> </w:t>
      </w:r>
      <w:r w:rsidR="00B37960" w:rsidRPr="00D606CE">
        <w:rPr>
          <w:rFonts w:cs="Arial"/>
          <w:b/>
          <w:lang w:eastAsia="de-DE"/>
        </w:rPr>
        <w:t>(</w:t>
      </w:r>
      <w:proofErr w:type="spellStart"/>
      <w:r w:rsidR="00B37960" w:rsidRPr="00D606CE">
        <w:rPr>
          <w:rFonts w:cs="Arial"/>
          <w:b/>
          <w:lang w:eastAsia="de-DE"/>
        </w:rPr>
        <w:t>VelocityMesh</w:t>
      </w:r>
      <w:proofErr w:type="spellEnd"/>
      <w:r w:rsidR="00B37960" w:rsidRPr="00D606CE">
        <w:rPr>
          <w:rFonts w:cs="Arial"/>
          <w:b/>
          <w:lang w:eastAsia="de-DE"/>
        </w:rPr>
        <w:t>)</w:t>
      </w:r>
      <w:r w:rsidR="0024141F" w:rsidRPr="00D606CE">
        <w:rPr>
          <w:rFonts w:cs="Arial"/>
          <w:b/>
          <w:lang w:eastAsia="de-DE"/>
        </w:rPr>
        <w:t>.</w:t>
      </w:r>
      <w:r w:rsidR="00B37960" w:rsidRPr="00D606CE">
        <w:rPr>
          <w:rFonts w:cs="Arial"/>
          <w:lang w:eastAsia="de-DE"/>
        </w:rPr>
        <w:t xml:space="preserve"> </w:t>
      </w:r>
      <w:r w:rsidR="0024141F" w:rsidRPr="00D606CE">
        <w:rPr>
          <w:rFonts w:cs="Arial"/>
          <w:lang w:eastAsia="de-DE"/>
        </w:rPr>
        <w:t xml:space="preserve">The </w:t>
      </w:r>
      <w:r w:rsidR="0024141F" w:rsidRPr="00D606CE">
        <w:rPr>
          <w:rFonts w:cs="Arial"/>
          <w:b/>
          <w:lang w:eastAsia="de-DE"/>
        </w:rPr>
        <w:t>equation</w:t>
      </w:r>
      <w:r w:rsidR="0024141F" w:rsidRPr="00D606CE">
        <w:rPr>
          <w:rFonts w:cs="Arial"/>
          <w:lang w:eastAsia="de-DE"/>
        </w:rPr>
        <w:t xml:space="preserve"> to be used should be specified as </w:t>
      </w:r>
      <w:proofErr w:type="spellStart"/>
      <w:r w:rsidR="0024141F" w:rsidRPr="00797352">
        <w:rPr>
          <w:rFonts w:cs="Arial"/>
          <w:b/>
          <w:lang w:eastAsia="de-DE"/>
        </w:rPr>
        <w:t>LinearMomentum</w:t>
      </w:r>
      <w:proofErr w:type="spellEnd"/>
      <w:r w:rsidR="0024141F" w:rsidRPr="00797352">
        <w:rPr>
          <w:rFonts w:cs="Arial"/>
          <w:b/>
          <w:lang w:eastAsia="de-DE"/>
        </w:rPr>
        <w:t>.</w:t>
      </w:r>
      <w:r w:rsidR="0024141F" w:rsidRPr="00D606CE">
        <w:rPr>
          <w:rFonts w:cs="Arial"/>
          <w:lang w:eastAsia="de-DE"/>
        </w:rPr>
        <w:t xml:space="preserve"> The spatial discretisation should be</w:t>
      </w:r>
      <w:r w:rsidR="00B37960" w:rsidRPr="00D606CE">
        <w:rPr>
          <w:rFonts w:cs="Arial"/>
          <w:lang w:eastAsia="de-DE"/>
        </w:rPr>
        <w:t xml:space="preserve"> </w:t>
      </w:r>
      <w:proofErr w:type="spellStart"/>
      <w:r w:rsidR="00B37960" w:rsidRPr="00D606CE">
        <w:rPr>
          <w:rFonts w:cs="Arial"/>
          <w:b/>
          <w:lang w:eastAsia="de-DE"/>
        </w:rPr>
        <w:t>spatial</w:t>
      </w:r>
      <w:r w:rsidR="0024141F" w:rsidRPr="00D606CE">
        <w:rPr>
          <w:rFonts w:cs="Arial"/>
          <w:b/>
          <w:lang w:eastAsia="de-DE"/>
        </w:rPr>
        <w:t>_discretisation</w:t>
      </w:r>
      <w:proofErr w:type="spellEnd"/>
      <w:r w:rsidR="0024141F" w:rsidRPr="00D606CE">
        <w:rPr>
          <w:rFonts w:cs="Arial"/>
          <w:b/>
          <w:lang w:eastAsia="de-DE"/>
        </w:rPr>
        <w:t>/</w:t>
      </w:r>
      <w:proofErr w:type="spellStart"/>
      <w:r w:rsidR="0024141F" w:rsidRPr="00D606CE">
        <w:rPr>
          <w:rFonts w:cs="Arial"/>
          <w:b/>
          <w:lang w:eastAsia="de-DE"/>
        </w:rPr>
        <w:t>discontinuous_galerkin</w:t>
      </w:r>
      <w:proofErr w:type="spellEnd"/>
      <w:r w:rsidR="0024141F" w:rsidRPr="00D606CE">
        <w:rPr>
          <w:rFonts w:cs="Arial"/>
          <w:b/>
          <w:lang w:eastAsia="de-DE"/>
        </w:rPr>
        <w:t xml:space="preserve"> </w:t>
      </w:r>
      <w:r w:rsidR="0024141F" w:rsidRPr="00D606CE">
        <w:rPr>
          <w:rFonts w:cs="Arial"/>
          <w:lang w:eastAsia="de-DE"/>
        </w:rPr>
        <w:t>with</w:t>
      </w:r>
      <w:r w:rsidR="0024141F" w:rsidRPr="00D606CE">
        <w:rPr>
          <w:rFonts w:cs="Arial"/>
          <w:b/>
          <w:lang w:eastAsia="de-DE"/>
        </w:rPr>
        <w:t xml:space="preserve"> </w:t>
      </w:r>
      <w:proofErr w:type="spellStart"/>
      <w:r w:rsidR="0024141F" w:rsidRPr="00D606CE">
        <w:rPr>
          <w:rFonts w:cs="Arial"/>
          <w:b/>
          <w:lang w:eastAsia="de-DE"/>
        </w:rPr>
        <w:t>viscosity_scheme</w:t>
      </w:r>
      <w:proofErr w:type="spellEnd"/>
      <w:r w:rsidR="0024141F" w:rsidRPr="00D606CE">
        <w:rPr>
          <w:rFonts w:cs="Arial"/>
          <w:b/>
          <w:lang w:eastAsia="de-DE"/>
        </w:rPr>
        <w:t>/</w:t>
      </w:r>
      <w:proofErr w:type="spellStart"/>
      <w:r w:rsidR="0024141F" w:rsidRPr="00D606CE">
        <w:rPr>
          <w:rFonts w:cs="Arial"/>
          <w:b/>
          <w:lang w:eastAsia="de-DE"/>
        </w:rPr>
        <w:t>bassi_</w:t>
      </w:r>
      <w:r w:rsidR="00B37960" w:rsidRPr="00D606CE">
        <w:rPr>
          <w:rFonts w:cs="Arial"/>
          <w:b/>
          <w:lang w:eastAsia="de-DE"/>
        </w:rPr>
        <w:t>ebay</w:t>
      </w:r>
      <w:proofErr w:type="spellEnd"/>
      <w:r w:rsidR="0024141F" w:rsidRPr="00D606CE">
        <w:rPr>
          <w:rFonts w:cs="Arial"/>
          <w:lang w:eastAsia="de-DE"/>
        </w:rPr>
        <w:t xml:space="preserve"> enabled. </w:t>
      </w:r>
      <w:proofErr w:type="spellStart"/>
      <w:r w:rsidR="0024141F" w:rsidRPr="00D606CE">
        <w:rPr>
          <w:rFonts w:cs="Arial"/>
          <w:b/>
          <w:lang w:eastAsia="de-DE"/>
        </w:rPr>
        <w:t>Partial_</w:t>
      </w:r>
      <w:r w:rsidR="00B37960" w:rsidRPr="00D606CE">
        <w:rPr>
          <w:rFonts w:cs="Arial"/>
          <w:b/>
          <w:lang w:eastAsia="de-DE"/>
        </w:rPr>
        <w:t>stress</w:t>
      </w:r>
      <w:r w:rsidR="0024141F" w:rsidRPr="00D606CE">
        <w:rPr>
          <w:rFonts w:cs="Arial"/>
          <w:b/>
          <w:lang w:eastAsia="de-DE"/>
        </w:rPr>
        <w:t>_</w:t>
      </w:r>
      <w:r w:rsidR="00B37960" w:rsidRPr="00D606CE">
        <w:rPr>
          <w:rFonts w:cs="Arial"/>
          <w:b/>
          <w:lang w:eastAsia="de-DE"/>
        </w:rPr>
        <w:t>form</w:t>
      </w:r>
      <w:proofErr w:type="spellEnd"/>
      <w:r w:rsidR="00B37960" w:rsidRPr="00D606CE">
        <w:rPr>
          <w:rFonts w:cs="Arial"/>
          <w:lang w:eastAsia="de-DE"/>
        </w:rPr>
        <w:t xml:space="preserve"> is recommended for LES or with </w:t>
      </w:r>
      <w:r w:rsidR="004248C9" w:rsidRPr="00D606CE">
        <w:rPr>
          <w:rFonts w:cs="Arial"/>
          <w:lang w:eastAsia="de-DE"/>
        </w:rPr>
        <w:t>fixed</w:t>
      </w:r>
      <w:r w:rsidR="00B37960" w:rsidRPr="00D606CE">
        <w:rPr>
          <w:rFonts w:cs="Arial"/>
          <w:lang w:eastAsia="de-DE"/>
        </w:rPr>
        <w:t xml:space="preserve"> viscosity.</w:t>
      </w:r>
      <w:r w:rsidR="0024141F" w:rsidRPr="00D606CE">
        <w:rPr>
          <w:rFonts w:cs="Arial"/>
          <w:lang w:eastAsia="de-DE"/>
        </w:rPr>
        <w:t xml:space="preserve"> For the advection scheme, </w:t>
      </w:r>
      <w:proofErr w:type="spellStart"/>
      <w:r w:rsidR="00B37960" w:rsidRPr="00D606CE">
        <w:rPr>
          <w:rFonts w:cs="Arial"/>
          <w:b/>
          <w:lang w:eastAsia="de-DE"/>
        </w:rPr>
        <w:t>spatial</w:t>
      </w:r>
      <w:r w:rsidR="0024141F" w:rsidRPr="00D606CE">
        <w:rPr>
          <w:rFonts w:cs="Arial"/>
          <w:b/>
          <w:lang w:eastAsia="de-DE"/>
        </w:rPr>
        <w:t>_</w:t>
      </w:r>
      <w:r w:rsidR="00B37960" w:rsidRPr="00D606CE">
        <w:rPr>
          <w:rFonts w:cs="Arial"/>
          <w:b/>
          <w:lang w:eastAsia="de-DE"/>
        </w:rPr>
        <w:t>discretisation</w:t>
      </w:r>
      <w:proofErr w:type="spellEnd"/>
      <w:r w:rsidR="00B37960" w:rsidRPr="00D606CE">
        <w:rPr>
          <w:rFonts w:cs="Arial"/>
          <w:b/>
          <w:lang w:eastAsia="de-DE"/>
        </w:rPr>
        <w:t>/d</w:t>
      </w:r>
      <w:r w:rsidR="0024141F" w:rsidRPr="00D606CE">
        <w:rPr>
          <w:rFonts w:cs="Arial"/>
          <w:b/>
          <w:lang w:eastAsia="de-DE"/>
        </w:rPr>
        <w:t xml:space="preserve">iscontinuous </w:t>
      </w:r>
      <w:proofErr w:type="spellStart"/>
      <w:r w:rsidR="0024141F" w:rsidRPr="00D606CE">
        <w:rPr>
          <w:rFonts w:cs="Arial"/>
          <w:b/>
          <w:lang w:eastAsia="de-DE"/>
        </w:rPr>
        <w:t>galerkin</w:t>
      </w:r>
      <w:proofErr w:type="spellEnd"/>
      <w:r w:rsidR="0024141F" w:rsidRPr="00D606CE">
        <w:rPr>
          <w:rFonts w:cs="Arial"/>
          <w:b/>
          <w:lang w:eastAsia="de-DE"/>
        </w:rPr>
        <w:t>/</w:t>
      </w:r>
      <w:proofErr w:type="spellStart"/>
      <w:r w:rsidR="0024141F" w:rsidRPr="00D606CE">
        <w:rPr>
          <w:rFonts w:cs="Arial"/>
          <w:b/>
          <w:lang w:eastAsia="de-DE"/>
        </w:rPr>
        <w:t>advection_</w:t>
      </w:r>
      <w:r w:rsidR="00B37960" w:rsidRPr="00D606CE">
        <w:rPr>
          <w:rFonts w:cs="Arial"/>
          <w:b/>
          <w:lang w:eastAsia="de-DE"/>
        </w:rPr>
        <w:t>scheme</w:t>
      </w:r>
      <w:proofErr w:type="spellEnd"/>
      <w:r w:rsidR="00B37960" w:rsidRPr="00D606CE">
        <w:rPr>
          <w:rFonts w:cs="Arial"/>
          <w:b/>
          <w:lang w:eastAsia="de-DE"/>
        </w:rPr>
        <w:t>/</w:t>
      </w:r>
      <w:proofErr w:type="spellStart"/>
      <w:r w:rsidR="00B37960" w:rsidRPr="00D606CE">
        <w:rPr>
          <w:rFonts w:cs="Arial"/>
          <w:b/>
          <w:lang w:eastAsia="de-DE"/>
        </w:rPr>
        <w:t>project</w:t>
      </w:r>
      <w:r w:rsidR="0024141F" w:rsidRPr="00D606CE">
        <w:rPr>
          <w:rFonts w:cs="Arial"/>
          <w:b/>
          <w:lang w:eastAsia="de-DE"/>
        </w:rPr>
        <w:t>_velocity_</w:t>
      </w:r>
      <w:r w:rsidR="00B37960" w:rsidRPr="00D606CE">
        <w:rPr>
          <w:rFonts w:cs="Arial"/>
          <w:b/>
          <w:lang w:eastAsia="de-DE"/>
        </w:rPr>
        <w:t>to</w:t>
      </w:r>
      <w:r w:rsidR="0024141F" w:rsidRPr="00D606CE">
        <w:rPr>
          <w:rFonts w:cs="Arial"/>
          <w:b/>
          <w:lang w:eastAsia="de-DE"/>
        </w:rPr>
        <w:t>_</w:t>
      </w:r>
      <w:r w:rsidR="00B37960" w:rsidRPr="00D606CE">
        <w:rPr>
          <w:rFonts w:cs="Arial"/>
          <w:b/>
          <w:lang w:eastAsia="de-DE"/>
        </w:rPr>
        <w:t>continuous</w:t>
      </w:r>
      <w:proofErr w:type="spellEnd"/>
      <w:r w:rsidR="00B37960" w:rsidRPr="00D606CE">
        <w:rPr>
          <w:rFonts w:cs="Arial"/>
          <w:lang w:eastAsia="de-DE"/>
        </w:rPr>
        <w:t xml:space="preserve"> should be selected.</w:t>
      </w:r>
      <w:r w:rsidR="0024141F" w:rsidRPr="00D606CE">
        <w:rPr>
          <w:rFonts w:cs="Arial"/>
          <w:lang w:eastAsia="de-DE"/>
        </w:rPr>
        <w:t xml:space="preserve"> With </w:t>
      </w:r>
      <w:r w:rsidR="00B37960" w:rsidRPr="009D01C6">
        <w:rPr>
          <w:rFonts w:cs="Arial"/>
          <w:b/>
          <w:lang w:eastAsia="de-DE"/>
        </w:rPr>
        <w:t>spatial</w:t>
      </w:r>
      <w:r w:rsidR="0024141F" w:rsidRPr="009D01C6">
        <w:rPr>
          <w:rFonts w:cs="Arial"/>
          <w:b/>
          <w:lang w:eastAsia="de-DE"/>
        </w:rPr>
        <w:t>_</w:t>
      </w:r>
      <w:r w:rsidR="00B37960" w:rsidRPr="009D01C6">
        <w:rPr>
          <w:rFonts w:cs="Arial"/>
          <w:b/>
          <w:lang w:eastAsia="de-DE"/>
        </w:rPr>
        <w:t>discretisation/discontinuous</w:t>
      </w:r>
      <w:r w:rsidR="0024141F" w:rsidRPr="009D01C6">
        <w:rPr>
          <w:rFonts w:cs="Arial"/>
          <w:b/>
          <w:lang w:eastAsia="de-DE"/>
        </w:rPr>
        <w:t>_</w:t>
      </w:r>
      <w:r w:rsidR="00B37960" w:rsidRPr="009D01C6">
        <w:rPr>
          <w:rFonts w:cs="Arial"/>
          <w:b/>
          <w:lang w:eastAsia="de-DE"/>
        </w:rPr>
        <w:t>galerkin/advection</w:t>
      </w:r>
      <w:r w:rsidR="009D01C6">
        <w:rPr>
          <w:rFonts w:cs="Arial"/>
          <w:b/>
          <w:lang w:eastAsia="de-DE"/>
        </w:rPr>
        <w:t>_</w:t>
      </w:r>
      <w:r w:rsidR="00B37960" w:rsidRPr="009D01C6">
        <w:rPr>
          <w:rFonts w:cs="Arial"/>
          <w:b/>
          <w:lang w:eastAsia="de-DE"/>
        </w:rPr>
        <w:t>scheme/integrate</w:t>
      </w:r>
      <w:r w:rsidR="0024141F" w:rsidRPr="009D01C6">
        <w:rPr>
          <w:rFonts w:cs="Arial"/>
          <w:b/>
          <w:lang w:eastAsia="de-DE"/>
        </w:rPr>
        <w:t>_</w:t>
      </w:r>
      <w:r w:rsidR="00B37960" w:rsidRPr="009D01C6">
        <w:rPr>
          <w:rFonts w:cs="Arial"/>
          <w:b/>
          <w:lang w:eastAsia="de-DE"/>
        </w:rPr>
        <w:t>advection</w:t>
      </w:r>
      <w:r w:rsidR="0024141F" w:rsidRPr="009D01C6">
        <w:rPr>
          <w:rFonts w:cs="Arial"/>
          <w:b/>
          <w:lang w:eastAsia="de-DE"/>
        </w:rPr>
        <w:t>_</w:t>
      </w:r>
      <w:r w:rsidR="00B37960" w:rsidRPr="009D01C6">
        <w:rPr>
          <w:rFonts w:cs="Arial"/>
          <w:b/>
          <w:lang w:eastAsia="de-DE"/>
        </w:rPr>
        <w:t>by</w:t>
      </w:r>
      <w:r w:rsidR="0024141F" w:rsidRPr="009D01C6">
        <w:rPr>
          <w:rFonts w:cs="Arial"/>
          <w:b/>
          <w:lang w:eastAsia="de-DE"/>
        </w:rPr>
        <w:t>_</w:t>
      </w:r>
      <w:r w:rsidR="00B37960" w:rsidRPr="009D01C6">
        <w:rPr>
          <w:rFonts w:cs="Arial"/>
          <w:b/>
          <w:lang w:eastAsia="de-DE"/>
        </w:rPr>
        <w:t>parts/twice</w:t>
      </w:r>
      <w:r w:rsidR="00B37960" w:rsidRPr="00D606CE">
        <w:rPr>
          <w:rFonts w:cs="Arial"/>
          <w:lang w:eastAsia="de-DE"/>
        </w:rPr>
        <w:t xml:space="preserve"> </w:t>
      </w:r>
      <w:r w:rsidR="0024141F" w:rsidRPr="00D606CE">
        <w:rPr>
          <w:rFonts w:cs="Arial"/>
          <w:lang w:eastAsia="de-DE"/>
        </w:rPr>
        <w:t>also enabled</w:t>
      </w:r>
      <w:r w:rsidR="00040E83" w:rsidRPr="00D606CE">
        <w:rPr>
          <w:rFonts w:cs="Arial"/>
          <w:lang w:eastAsia="de-DE"/>
        </w:rPr>
        <w:t xml:space="preserve">. </w:t>
      </w:r>
      <w:r w:rsidR="00040E83" w:rsidRPr="00D606CE">
        <w:rPr>
          <w:rFonts w:cs="Arial"/>
          <w:b/>
          <w:lang w:eastAsia="de-DE"/>
        </w:rPr>
        <w:t>Conservative_advection</w:t>
      </w:r>
      <w:r w:rsidR="00040E83" w:rsidRPr="00D606CE">
        <w:rPr>
          <w:rFonts w:cs="Arial"/>
          <w:lang w:eastAsia="de-DE"/>
        </w:rPr>
        <w:t xml:space="preserve"> should be set to </w:t>
      </w:r>
      <w:r w:rsidR="004248C9">
        <w:rPr>
          <w:rFonts w:cs="Arial"/>
          <w:lang w:eastAsia="de-DE"/>
        </w:rPr>
        <w:t>zero</w:t>
      </w:r>
      <w:r w:rsidR="00810E45">
        <w:rPr>
          <w:rFonts w:cs="Arial"/>
          <w:lang w:eastAsia="de-DE"/>
        </w:rPr>
        <w:t xml:space="preserve"> </w:t>
      </w:r>
      <w:r w:rsidR="008C6266">
        <w:rPr>
          <w:rFonts w:cs="Arial"/>
          <w:lang w:eastAsia="de-DE"/>
        </w:rPr>
        <w:t>(nonconservative)</w:t>
      </w:r>
      <w:r w:rsidR="00040E83" w:rsidRPr="00D606CE">
        <w:rPr>
          <w:rFonts w:cs="Arial"/>
          <w:lang w:eastAsia="de-DE"/>
        </w:rPr>
        <w:t xml:space="preserve">. The </w:t>
      </w:r>
      <w:r w:rsidR="00B37960" w:rsidRPr="00D606CE">
        <w:rPr>
          <w:rFonts w:cs="Arial"/>
          <w:b/>
          <w:lang w:eastAsia="de-DE"/>
        </w:rPr>
        <w:t>temporal</w:t>
      </w:r>
      <w:r w:rsidR="00040E83" w:rsidRPr="00D606CE">
        <w:rPr>
          <w:rFonts w:cs="Arial"/>
          <w:b/>
          <w:lang w:eastAsia="de-DE"/>
        </w:rPr>
        <w:t>_</w:t>
      </w:r>
      <w:r w:rsidR="00B37960" w:rsidRPr="00D606CE">
        <w:rPr>
          <w:rFonts w:cs="Arial"/>
          <w:b/>
          <w:lang w:eastAsia="de-DE"/>
        </w:rPr>
        <w:t>discretisation/relaxation</w:t>
      </w:r>
      <w:r w:rsidR="00040E83" w:rsidRPr="00D606CE">
        <w:rPr>
          <w:rFonts w:cs="Arial"/>
          <w:lang w:eastAsia="de-DE"/>
        </w:rPr>
        <w:t xml:space="preserve"> should be set to zero whilst </w:t>
      </w:r>
      <w:r w:rsidR="00B37960" w:rsidRPr="00D606CE">
        <w:rPr>
          <w:rFonts w:cs="Arial"/>
          <w:b/>
          <w:lang w:eastAsia="de-DE"/>
        </w:rPr>
        <w:t>temporal</w:t>
      </w:r>
      <w:r w:rsidR="00040E83" w:rsidRPr="00D606CE">
        <w:rPr>
          <w:rFonts w:cs="Arial"/>
          <w:b/>
          <w:lang w:eastAsia="de-DE"/>
        </w:rPr>
        <w:t>_</w:t>
      </w:r>
      <w:r w:rsidR="00B37960" w:rsidRPr="00D606CE">
        <w:rPr>
          <w:rFonts w:cs="Arial"/>
          <w:b/>
          <w:lang w:eastAsia="de-DE"/>
        </w:rPr>
        <w:t>discretisation/discontinuous</w:t>
      </w:r>
      <w:r w:rsidR="00D606CE" w:rsidRPr="00D606CE">
        <w:rPr>
          <w:rFonts w:cs="Arial"/>
          <w:b/>
          <w:lang w:eastAsia="de-DE"/>
        </w:rPr>
        <w:t>_</w:t>
      </w:r>
      <w:r w:rsidR="00B37960" w:rsidRPr="00D606CE">
        <w:rPr>
          <w:rFonts w:cs="Arial"/>
          <w:b/>
          <w:lang w:eastAsia="de-DE"/>
        </w:rPr>
        <w:t>galerkin/maximum</w:t>
      </w:r>
      <w:r w:rsidR="00D606CE" w:rsidRPr="00D606CE">
        <w:rPr>
          <w:rFonts w:cs="Arial"/>
          <w:b/>
          <w:lang w:eastAsia="de-DE"/>
        </w:rPr>
        <w:t>_</w:t>
      </w:r>
      <w:r w:rsidR="00B37960" w:rsidRPr="00D606CE">
        <w:rPr>
          <w:rFonts w:cs="Arial"/>
          <w:b/>
          <w:lang w:eastAsia="de-DE"/>
        </w:rPr>
        <w:t>courant</w:t>
      </w:r>
      <w:r w:rsidR="00D606CE" w:rsidRPr="00D606CE">
        <w:rPr>
          <w:rFonts w:cs="Arial"/>
          <w:b/>
          <w:lang w:eastAsia="de-DE"/>
        </w:rPr>
        <w:t>_</w:t>
      </w:r>
      <w:r w:rsidR="00B37960" w:rsidRPr="00D606CE">
        <w:rPr>
          <w:rFonts w:cs="Arial"/>
          <w:b/>
          <w:lang w:eastAsia="de-DE"/>
        </w:rPr>
        <w:t>number</w:t>
      </w:r>
      <w:r w:rsidR="00D606CE" w:rsidRPr="00D606CE">
        <w:rPr>
          <w:rFonts w:cs="Arial"/>
          <w:b/>
          <w:lang w:eastAsia="de-DE"/>
        </w:rPr>
        <w:t>_</w:t>
      </w:r>
      <w:r w:rsidR="00B37960" w:rsidRPr="00D606CE">
        <w:rPr>
          <w:rFonts w:cs="Arial"/>
          <w:b/>
          <w:lang w:eastAsia="de-DE"/>
        </w:rPr>
        <w:t>p</w:t>
      </w:r>
      <w:r w:rsidR="00D606CE" w:rsidRPr="00D606CE">
        <w:rPr>
          <w:rFonts w:cs="Arial"/>
          <w:b/>
          <w:lang w:eastAsia="de-DE"/>
        </w:rPr>
        <w:t>e</w:t>
      </w:r>
      <w:r w:rsidR="00B37960" w:rsidRPr="00D606CE">
        <w:rPr>
          <w:rFonts w:cs="Arial"/>
          <w:b/>
          <w:lang w:eastAsia="de-DE"/>
        </w:rPr>
        <w:t>r</w:t>
      </w:r>
      <w:r w:rsidR="00D606CE" w:rsidRPr="00D606CE">
        <w:rPr>
          <w:rFonts w:cs="Arial"/>
          <w:b/>
          <w:lang w:eastAsia="de-DE"/>
        </w:rPr>
        <w:t>_</w:t>
      </w:r>
      <w:r w:rsidR="00B37960" w:rsidRPr="00D606CE">
        <w:rPr>
          <w:rFonts w:cs="Arial"/>
          <w:b/>
          <w:lang w:eastAsia="de-DE"/>
        </w:rPr>
        <w:t>subc</w:t>
      </w:r>
      <w:r w:rsidR="009D01C6">
        <w:rPr>
          <w:rFonts w:cs="Arial"/>
          <w:b/>
          <w:lang w:eastAsia="de-DE"/>
        </w:rPr>
        <w:lastRenderedPageBreak/>
        <w:t>y</w:t>
      </w:r>
      <w:r w:rsidR="00B37960" w:rsidRPr="00D606CE">
        <w:rPr>
          <w:rFonts w:cs="Arial"/>
          <w:b/>
          <w:lang w:eastAsia="de-DE"/>
        </w:rPr>
        <w:t>cle</w:t>
      </w:r>
      <w:r w:rsidR="00D606CE" w:rsidRPr="00D606CE">
        <w:rPr>
          <w:rFonts w:cs="Arial"/>
          <w:b/>
          <w:lang w:eastAsia="de-DE"/>
        </w:rPr>
        <w:t xml:space="preserve"> </w:t>
      </w:r>
      <w:r w:rsidR="00D606CE" w:rsidRPr="00D606CE">
        <w:rPr>
          <w:rFonts w:cs="Arial"/>
          <w:lang w:eastAsia="de-DE"/>
        </w:rPr>
        <w:t>should be specifi</w:t>
      </w:r>
      <w:r w:rsidR="00B37960" w:rsidRPr="00D606CE">
        <w:rPr>
          <w:rFonts w:cs="Arial"/>
          <w:lang w:eastAsia="de-DE"/>
        </w:rPr>
        <w:t>ed.</w:t>
      </w:r>
      <w:r w:rsidR="00D606CE" w:rsidRPr="00D606CE">
        <w:rPr>
          <w:rFonts w:cs="Arial"/>
          <w:lang w:eastAsia="de-DE"/>
        </w:rPr>
        <w:t xml:space="preserve"> </w:t>
      </w:r>
      <w:r w:rsidR="00B37960" w:rsidRPr="00D606CE">
        <w:rPr>
          <w:rFonts w:cs="Arial"/>
          <w:lang w:eastAsia="de-DE"/>
        </w:rPr>
        <w:t xml:space="preserve">For </w:t>
      </w:r>
      <w:r w:rsidR="00D606CE" w:rsidRPr="00D606CE">
        <w:rPr>
          <w:rFonts w:cs="Arial"/>
          <w:lang w:eastAsia="de-DE"/>
        </w:rPr>
        <w:t>surface boundary conditions</w:t>
      </w:r>
      <w:r w:rsidR="00B37960" w:rsidRPr="00D606CE">
        <w:rPr>
          <w:rFonts w:cs="Arial"/>
          <w:lang w:eastAsia="de-DE"/>
        </w:rPr>
        <w:t xml:space="preserve"> either </w:t>
      </w:r>
      <w:r w:rsidR="00B37960" w:rsidRPr="00D606CE">
        <w:rPr>
          <w:rFonts w:cs="Arial"/>
          <w:b/>
          <w:lang w:eastAsia="de-DE"/>
        </w:rPr>
        <w:t>use surface</w:t>
      </w:r>
      <w:r w:rsidR="00D606CE" w:rsidRPr="00D606CE">
        <w:rPr>
          <w:rFonts w:cs="Arial"/>
          <w:b/>
          <w:lang w:eastAsia="de-DE"/>
        </w:rPr>
        <w:t>_</w:t>
      </w:r>
      <w:r w:rsidR="00B37960" w:rsidRPr="00D606CE">
        <w:rPr>
          <w:rFonts w:cs="Arial"/>
          <w:b/>
          <w:lang w:eastAsia="de-DE"/>
        </w:rPr>
        <w:t>ocean</w:t>
      </w:r>
      <w:r w:rsidR="00D606CE" w:rsidRPr="00D606CE">
        <w:rPr>
          <w:rFonts w:cs="Arial"/>
          <w:b/>
          <w:lang w:eastAsia="de-DE"/>
        </w:rPr>
        <w:t>_</w:t>
      </w:r>
      <w:r w:rsidR="00B37960" w:rsidRPr="00D606CE">
        <w:rPr>
          <w:rFonts w:cs="Arial"/>
          <w:b/>
          <w:lang w:eastAsia="de-DE"/>
        </w:rPr>
        <w:t>COARE3</w:t>
      </w:r>
      <w:r w:rsidR="00B37960" w:rsidRPr="00D606CE">
        <w:rPr>
          <w:rFonts w:cs="Arial"/>
          <w:lang w:eastAsia="de-DE"/>
        </w:rPr>
        <w:t xml:space="preserve"> or </w:t>
      </w:r>
      <w:proofErr w:type="gramStart"/>
      <w:r w:rsidR="00B37960" w:rsidRPr="00D606CE">
        <w:rPr>
          <w:rFonts w:cs="Arial"/>
          <w:b/>
          <w:lang w:eastAsia="de-DE"/>
        </w:rPr>
        <w:t>type(</w:t>
      </w:r>
      <w:proofErr w:type="spellStart"/>
      <w:proofErr w:type="gramEnd"/>
      <w:r w:rsidR="00B37960" w:rsidRPr="00D606CE">
        <w:rPr>
          <w:rFonts w:cs="Arial"/>
          <w:b/>
          <w:lang w:eastAsia="de-DE"/>
        </w:rPr>
        <w:t>dirich</w:t>
      </w:r>
      <w:r w:rsidR="00D606CE" w:rsidRPr="00D606CE">
        <w:rPr>
          <w:rFonts w:cs="Arial"/>
          <w:b/>
          <w:lang w:eastAsia="de-DE"/>
        </w:rPr>
        <w:t>ilet</w:t>
      </w:r>
      <w:proofErr w:type="spellEnd"/>
      <w:r w:rsidR="00D606CE" w:rsidRPr="00D606CE">
        <w:rPr>
          <w:rFonts w:cs="Arial"/>
          <w:b/>
          <w:lang w:eastAsia="de-DE"/>
        </w:rPr>
        <w:t>)/</w:t>
      </w:r>
      <w:proofErr w:type="spellStart"/>
      <w:r w:rsidR="00D606CE" w:rsidRPr="00D606CE">
        <w:rPr>
          <w:rFonts w:cs="Arial"/>
          <w:b/>
          <w:lang w:eastAsia="de-DE"/>
        </w:rPr>
        <w:t>align_bc_with_</w:t>
      </w:r>
      <w:r w:rsidR="00B37960" w:rsidRPr="00D606CE">
        <w:rPr>
          <w:rFonts w:cs="Arial"/>
          <w:b/>
          <w:lang w:eastAsia="de-DE"/>
        </w:rPr>
        <w:t>cartesian</w:t>
      </w:r>
      <w:proofErr w:type="spellEnd"/>
      <w:r w:rsidR="00B37960" w:rsidRPr="00D606CE">
        <w:rPr>
          <w:rFonts w:cs="Arial"/>
          <w:lang w:eastAsia="de-DE"/>
        </w:rPr>
        <w:t xml:space="preserve"> with only </w:t>
      </w:r>
      <w:r w:rsidR="00D606CE" w:rsidRPr="00D606CE">
        <w:rPr>
          <w:rFonts w:cs="Arial"/>
          <w:lang w:eastAsia="de-DE"/>
        </w:rPr>
        <w:t xml:space="preserve">the </w:t>
      </w:r>
      <w:r w:rsidR="00B37960" w:rsidRPr="00D606CE">
        <w:rPr>
          <w:rFonts w:cs="Arial"/>
          <w:lang w:eastAsia="de-DE"/>
        </w:rPr>
        <w:t>normal velocity component selected</w:t>
      </w:r>
      <w:r w:rsidR="00D606CE" w:rsidRPr="00D606CE">
        <w:rPr>
          <w:rFonts w:cs="Arial"/>
          <w:lang w:eastAsia="de-DE"/>
        </w:rPr>
        <w:t xml:space="preserve"> </w:t>
      </w:r>
      <w:r w:rsidR="00B37960" w:rsidRPr="00D606CE">
        <w:rPr>
          <w:rFonts w:cs="Arial"/>
          <w:lang w:eastAsia="de-DE"/>
        </w:rPr>
        <w:t xml:space="preserve">and set to </w:t>
      </w:r>
      <w:r w:rsidR="004248C9">
        <w:rPr>
          <w:rFonts w:cs="Arial"/>
          <w:lang w:eastAsia="de-DE"/>
        </w:rPr>
        <w:t>zero for</w:t>
      </w:r>
      <w:r w:rsidR="004248C9" w:rsidRPr="00D606CE">
        <w:rPr>
          <w:rFonts w:cs="Arial"/>
          <w:lang w:eastAsia="de-DE"/>
        </w:rPr>
        <w:t xml:space="preserve"> </w:t>
      </w:r>
      <w:r w:rsidR="004248C9">
        <w:rPr>
          <w:rFonts w:cs="Arial"/>
          <w:lang w:eastAsia="de-DE"/>
        </w:rPr>
        <w:t xml:space="preserve">a </w:t>
      </w:r>
      <w:r w:rsidR="00B37960" w:rsidRPr="00D606CE">
        <w:rPr>
          <w:rFonts w:cs="Arial"/>
          <w:lang w:eastAsia="de-DE"/>
        </w:rPr>
        <w:t>free slip condition</w:t>
      </w:r>
      <w:r w:rsidR="00D606CE" w:rsidRPr="00D606CE">
        <w:rPr>
          <w:rFonts w:cs="Arial"/>
          <w:lang w:eastAsia="de-DE"/>
        </w:rPr>
        <w:t>. Inlet boundary conditions should be set as appropriate for</w:t>
      </w:r>
      <w:r w:rsidR="00B37960" w:rsidRPr="00D606CE">
        <w:rPr>
          <w:rFonts w:cs="Arial"/>
          <w:lang w:eastAsia="de-DE"/>
        </w:rPr>
        <w:t xml:space="preserve"> the normal </w:t>
      </w:r>
      <w:r w:rsidR="00D606CE" w:rsidRPr="00D606CE">
        <w:rPr>
          <w:rFonts w:cs="Arial"/>
          <w:lang w:eastAsia="de-DE"/>
        </w:rPr>
        <w:t>velocity components</w:t>
      </w:r>
      <w:r w:rsidR="00B37960" w:rsidRPr="00D606CE">
        <w:rPr>
          <w:rFonts w:cs="Arial"/>
          <w:lang w:eastAsia="de-DE"/>
        </w:rPr>
        <w:t xml:space="preserve">. Nothing needs to be set for </w:t>
      </w:r>
      <w:r w:rsidR="00D606CE" w:rsidRPr="00D606CE">
        <w:rPr>
          <w:rFonts w:cs="Arial"/>
          <w:lang w:eastAsia="de-DE"/>
        </w:rPr>
        <w:t xml:space="preserve">the </w:t>
      </w:r>
      <w:r w:rsidR="00B37960" w:rsidRPr="00D606CE">
        <w:rPr>
          <w:rFonts w:cs="Arial"/>
          <w:lang w:eastAsia="de-DE"/>
        </w:rPr>
        <w:t>other boundaries</w:t>
      </w:r>
      <w:r w:rsidR="00D606CE" w:rsidRPr="00D606CE">
        <w:rPr>
          <w:rFonts w:cs="Arial"/>
          <w:lang w:eastAsia="de-DE"/>
        </w:rPr>
        <w:t xml:space="preserve"> (with the possible exception of the</w:t>
      </w:r>
      <w:r w:rsidR="00B37960" w:rsidRPr="00D606CE">
        <w:rPr>
          <w:rFonts w:cs="Arial"/>
          <w:lang w:eastAsia="de-DE"/>
        </w:rPr>
        <w:t xml:space="preserve"> top </w:t>
      </w:r>
      <w:r w:rsidR="00D606CE" w:rsidRPr="00D606CE">
        <w:rPr>
          <w:rFonts w:cs="Arial"/>
          <w:lang w:eastAsia="de-DE"/>
        </w:rPr>
        <w:t>boundary condition</w:t>
      </w:r>
      <w:r w:rsidR="00B37960" w:rsidRPr="00D606CE">
        <w:rPr>
          <w:rFonts w:cs="Arial"/>
          <w:lang w:eastAsia="de-DE"/>
        </w:rPr>
        <w:t xml:space="preserve"> as a rigid</w:t>
      </w:r>
      <w:r w:rsidR="00D606CE" w:rsidRPr="00D606CE">
        <w:rPr>
          <w:rFonts w:cs="Arial"/>
          <w:lang w:eastAsia="de-DE"/>
        </w:rPr>
        <w:t xml:space="preserve"> </w:t>
      </w:r>
      <w:r w:rsidR="00B37960" w:rsidRPr="00D606CE">
        <w:rPr>
          <w:rFonts w:cs="Arial"/>
          <w:lang w:eastAsia="de-DE"/>
        </w:rPr>
        <w:t xml:space="preserve">lid with normal velocity set to </w:t>
      </w:r>
      <w:r w:rsidR="004248C9">
        <w:rPr>
          <w:rFonts w:cs="Arial"/>
          <w:lang w:eastAsia="de-DE"/>
        </w:rPr>
        <w:t>zero</w:t>
      </w:r>
      <w:r w:rsidR="00B37960" w:rsidRPr="00D606CE">
        <w:rPr>
          <w:rFonts w:cs="Arial"/>
          <w:lang w:eastAsia="de-DE"/>
        </w:rPr>
        <w:t xml:space="preserve">). </w:t>
      </w:r>
      <w:r w:rsidR="00D606CE" w:rsidRPr="00D606CE">
        <w:rPr>
          <w:rFonts w:cs="Arial"/>
          <w:lang w:eastAsia="de-DE"/>
        </w:rPr>
        <w:t>T</w:t>
      </w:r>
      <w:r w:rsidR="00B37960" w:rsidRPr="00D606CE">
        <w:rPr>
          <w:rFonts w:cs="Arial"/>
          <w:lang w:eastAsia="de-DE"/>
        </w:rPr>
        <w:t>ime dependent</w:t>
      </w:r>
      <w:r w:rsidR="00D606CE" w:rsidRPr="00D606CE">
        <w:rPr>
          <w:rFonts w:cs="Arial"/>
          <w:lang w:eastAsia="de-DE"/>
        </w:rPr>
        <w:t xml:space="preserve"> </w:t>
      </w:r>
      <w:r w:rsidR="00B37960" w:rsidRPr="00D606CE">
        <w:rPr>
          <w:rFonts w:cs="Arial"/>
          <w:lang w:eastAsia="de-DE"/>
        </w:rPr>
        <w:t>boundary conditions</w:t>
      </w:r>
      <w:r w:rsidR="00D606CE" w:rsidRPr="00D606CE">
        <w:rPr>
          <w:rFonts w:cs="Arial"/>
          <w:lang w:eastAsia="de-DE"/>
        </w:rPr>
        <w:t xml:space="preserve"> are also available, with</w:t>
      </w:r>
      <w:r w:rsidR="00B37960" w:rsidRPr="00D606CE">
        <w:rPr>
          <w:rFonts w:cs="Arial"/>
          <w:lang w:eastAsia="de-DE"/>
        </w:rPr>
        <w:t xml:space="preserve"> values read in from external </w:t>
      </w:r>
      <w:r w:rsidR="00321DEF" w:rsidRPr="00D606CE">
        <w:rPr>
          <w:rFonts w:cs="Arial"/>
          <w:lang w:eastAsia="de-DE"/>
        </w:rPr>
        <w:t>files</w:t>
      </w:r>
      <w:r w:rsidR="00B37960" w:rsidRPr="00D606CE">
        <w:rPr>
          <w:rFonts w:cs="Arial"/>
          <w:lang w:eastAsia="de-DE"/>
        </w:rPr>
        <w:t xml:space="preserve"> (from file option)</w:t>
      </w:r>
      <w:r w:rsidR="00D606CE" w:rsidRPr="00D606CE">
        <w:rPr>
          <w:rFonts w:cs="Arial"/>
          <w:lang w:eastAsia="de-DE"/>
        </w:rPr>
        <w:t xml:space="preserve"> </w:t>
      </w:r>
      <w:r w:rsidR="00B37960" w:rsidRPr="00D606CE">
        <w:rPr>
          <w:rFonts w:cs="Arial"/>
          <w:lang w:eastAsia="de-DE"/>
        </w:rPr>
        <w:t xml:space="preserve">and the number of input </w:t>
      </w:r>
      <w:r w:rsidR="00321DEF" w:rsidRPr="00D606CE">
        <w:rPr>
          <w:rFonts w:cs="Arial"/>
          <w:lang w:eastAsia="de-DE"/>
        </w:rPr>
        <w:t>files</w:t>
      </w:r>
      <w:r w:rsidR="00B37960" w:rsidRPr="00D606CE">
        <w:rPr>
          <w:rFonts w:cs="Arial"/>
          <w:lang w:eastAsia="de-DE"/>
        </w:rPr>
        <w:t xml:space="preserve"> </w:t>
      </w:r>
      <w:r w:rsidR="00B37960" w:rsidRPr="009F3C2D">
        <w:rPr>
          <w:rFonts w:cs="Arial"/>
          <w:b/>
          <w:lang w:eastAsia="de-DE"/>
        </w:rPr>
        <w:t>prescribed</w:t>
      </w:r>
      <w:r w:rsidR="00B37960" w:rsidRPr="00D606CE">
        <w:rPr>
          <w:rFonts w:cs="Arial"/>
          <w:lang w:eastAsia="de-DE"/>
        </w:rPr>
        <w:t xml:space="preserve"> (see Section 6 for the required </w:t>
      </w:r>
      <w:r w:rsidR="00D606CE" w:rsidRPr="00D606CE">
        <w:rPr>
          <w:rFonts w:cs="Arial"/>
          <w:lang w:eastAsia="de-DE"/>
        </w:rPr>
        <w:t>fi</w:t>
      </w:r>
      <w:r w:rsidR="00B37960" w:rsidRPr="00D606CE">
        <w:rPr>
          <w:rFonts w:cs="Arial"/>
          <w:lang w:eastAsia="de-DE"/>
        </w:rPr>
        <w:t>le name</w:t>
      </w:r>
      <w:r w:rsidR="00D606CE" w:rsidRPr="00D606CE">
        <w:rPr>
          <w:rFonts w:cs="Arial"/>
          <w:lang w:eastAsia="de-DE"/>
        </w:rPr>
        <w:t xml:space="preserve"> formats</w:t>
      </w:r>
      <w:r w:rsidR="004248C9">
        <w:rPr>
          <w:rFonts w:cs="Arial"/>
          <w:lang w:eastAsia="de-DE"/>
        </w:rPr>
        <w:t>)</w:t>
      </w:r>
      <w:r w:rsidR="002744E0">
        <w:rPr>
          <w:rFonts w:cs="Arial"/>
          <w:lang w:eastAsia="de-DE"/>
        </w:rPr>
        <w:t xml:space="preserve">. </w:t>
      </w:r>
      <w:r w:rsidR="00D606CE" w:rsidRPr="00D606CE">
        <w:rPr>
          <w:rFonts w:cs="Arial"/>
          <w:lang w:eastAsia="de-DE"/>
        </w:rPr>
        <w:t>It is possible to set up a “sponge” layer with</w:t>
      </w:r>
      <w:r w:rsidR="00D606CE" w:rsidRPr="00D606CE">
        <w:rPr>
          <w:rFonts w:cs="Arial"/>
          <w:b/>
          <w:lang w:eastAsia="de-DE"/>
        </w:rPr>
        <w:t xml:space="preserve"> </w:t>
      </w:r>
      <w:proofErr w:type="spellStart"/>
      <w:r w:rsidR="00B37960" w:rsidRPr="00D606CE">
        <w:rPr>
          <w:rFonts w:cs="Arial"/>
          <w:b/>
          <w:lang w:eastAsia="de-DE"/>
        </w:rPr>
        <w:t>vector</w:t>
      </w:r>
      <w:r w:rsidR="00D606CE" w:rsidRPr="00D606CE">
        <w:rPr>
          <w:rFonts w:cs="Arial"/>
          <w:b/>
          <w:lang w:eastAsia="de-DE"/>
        </w:rPr>
        <w:t>_</w:t>
      </w:r>
      <w:r w:rsidR="00B37960" w:rsidRPr="00D606CE">
        <w:rPr>
          <w:rFonts w:cs="Arial"/>
          <w:b/>
          <w:lang w:eastAsia="de-DE"/>
        </w:rPr>
        <w:t>field</w:t>
      </w:r>
      <w:proofErr w:type="spellEnd"/>
      <w:r w:rsidR="00B37960" w:rsidRPr="00D606CE">
        <w:rPr>
          <w:rFonts w:cs="Arial"/>
          <w:b/>
          <w:lang w:eastAsia="de-DE"/>
        </w:rPr>
        <w:t xml:space="preserve"> (Absorption)/diagnostic/algorithm (atmosphere forcing vector)</w:t>
      </w:r>
      <w:r w:rsidR="00D606CE" w:rsidRPr="00D606CE">
        <w:rPr>
          <w:rFonts w:cs="Arial"/>
          <w:b/>
          <w:lang w:eastAsia="de-DE"/>
        </w:rPr>
        <w:t>.</w:t>
      </w:r>
    </w:p>
    <w:p w14:paraId="768B69C4" w14:textId="77777777" w:rsidR="00F84BFD" w:rsidRDefault="00D606CE" w:rsidP="00D606CE">
      <w:pPr>
        <w:pStyle w:val="Heading3"/>
        <w:rPr>
          <w:lang w:eastAsia="de-DE"/>
        </w:rPr>
      </w:pPr>
      <w:r>
        <w:rPr>
          <w:lang w:eastAsia="de-DE"/>
        </w:rPr>
        <w:t xml:space="preserve"> </w:t>
      </w:r>
      <w:r w:rsidR="00F84BFD">
        <w:rPr>
          <w:lang w:eastAsia="de-DE"/>
        </w:rPr>
        <w:t>Potential Temperature</w:t>
      </w:r>
    </w:p>
    <w:p w14:paraId="5D658321" w14:textId="185ADBC5" w:rsidR="00B37960" w:rsidRPr="002744E0" w:rsidRDefault="00B37960" w:rsidP="002744E0">
      <w:pPr>
        <w:jc w:val="both"/>
        <w:rPr>
          <w:rFonts w:cs="Arial"/>
          <w:lang w:eastAsia="de-DE"/>
        </w:rPr>
      </w:pPr>
      <w:r w:rsidRPr="002744E0">
        <w:rPr>
          <w:rFonts w:cs="Arial"/>
          <w:lang w:eastAsia="de-DE"/>
        </w:rPr>
        <w:t>Potential</w:t>
      </w:r>
      <w:r w:rsidR="00A57EF1" w:rsidRPr="002744E0">
        <w:rPr>
          <w:rFonts w:cs="Arial"/>
          <w:lang w:eastAsia="de-DE"/>
        </w:rPr>
        <w:t xml:space="preserve"> </w:t>
      </w:r>
      <w:r w:rsidRPr="002744E0">
        <w:rPr>
          <w:rFonts w:cs="Arial"/>
          <w:lang w:eastAsia="de-DE"/>
        </w:rPr>
        <w:t>Temperature</w:t>
      </w:r>
      <w:r w:rsidR="00A57EF1" w:rsidRPr="002744E0">
        <w:rPr>
          <w:rFonts w:cs="Arial"/>
          <w:lang w:eastAsia="de-DE"/>
        </w:rPr>
        <w:t xml:space="preserve"> is </w:t>
      </w:r>
      <w:r w:rsidRPr="002744E0">
        <w:rPr>
          <w:rFonts w:cs="Arial"/>
          <w:lang w:eastAsia="de-DE"/>
        </w:rPr>
        <w:t>the default thermal variable used for</w:t>
      </w:r>
      <w:r w:rsidR="00A57EF1" w:rsidRPr="002744E0">
        <w:rPr>
          <w:rFonts w:cs="Arial"/>
          <w:lang w:eastAsia="de-DE"/>
        </w:rPr>
        <w:t xml:space="preserve"> </w:t>
      </w:r>
      <w:r w:rsidRPr="002744E0">
        <w:rPr>
          <w:rFonts w:cs="Arial"/>
          <w:lang w:eastAsia="de-DE"/>
        </w:rPr>
        <w:t>ATHAM-Fluidity, although the absolute temperature or i</w:t>
      </w:r>
      <w:r w:rsidR="00A57EF1" w:rsidRPr="002744E0">
        <w:rPr>
          <w:rFonts w:cs="Arial"/>
          <w:lang w:eastAsia="de-DE"/>
        </w:rPr>
        <w:t>nternal energy may also be used. It is set with</w:t>
      </w:r>
      <w:r w:rsidRPr="002744E0">
        <w:rPr>
          <w:rFonts w:cs="Arial"/>
          <w:lang w:eastAsia="de-DE"/>
        </w:rPr>
        <w:t xml:space="preserve"> </w:t>
      </w:r>
      <w:proofErr w:type="spellStart"/>
      <w:r w:rsidRPr="002744E0">
        <w:rPr>
          <w:rFonts w:cs="Arial"/>
          <w:b/>
          <w:lang w:eastAsia="de-DE"/>
        </w:rPr>
        <w:t>scalar</w:t>
      </w:r>
      <w:r w:rsidR="00A57EF1" w:rsidRPr="002744E0">
        <w:rPr>
          <w:rFonts w:cs="Arial"/>
          <w:b/>
          <w:lang w:eastAsia="de-DE"/>
        </w:rPr>
        <w:t>_</w:t>
      </w:r>
      <w:r w:rsidRPr="002744E0">
        <w:rPr>
          <w:rFonts w:cs="Arial"/>
          <w:b/>
          <w:lang w:eastAsia="de-DE"/>
        </w:rPr>
        <w:t>field</w:t>
      </w:r>
      <w:proofErr w:type="spellEnd"/>
      <w:r w:rsidR="00A57EF1" w:rsidRPr="002744E0">
        <w:rPr>
          <w:rFonts w:cs="Arial"/>
          <w:b/>
          <w:lang w:eastAsia="de-DE"/>
        </w:rPr>
        <w:t xml:space="preserve"> </w:t>
      </w:r>
      <w:r w:rsidRPr="002744E0">
        <w:rPr>
          <w:rFonts w:cs="Arial"/>
          <w:b/>
          <w:lang w:eastAsia="de-DE"/>
        </w:rPr>
        <w:t>(</w:t>
      </w:r>
      <w:proofErr w:type="spellStart"/>
      <w:r w:rsidRPr="002744E0">
        <w:rPr>
          <w:rFonts w:cs="Arial"/>
          <w:b/>
          <w:lang w:eastAsia="de-DE"/>
        </w:rPr>
        <w:t>PotentialTemperature</w:t>
      </w:r>
      <w:proofErr w:type="spellEnd"/>
      <w:r w:rsidRPr="002744E0">
        <w:rPr>
          <w:rFonts w:cs="Arial"/>
          <w:b/>
          <w:lang w:eastAsia="de-DE"/>
        </w:rPr>
        <w:t>)</w:t>
      </w:r>
      <w:r w:rsidR="00A57EF1" w:rsidRPr="002744E0">
        <w:rPr>
          <w:rFonts w:cs="Arial"/>
          <w:b/>
          <w:lang w:eastAsia="de-DE"/>
        </w:rPr>
        <w:t xml:space="preserve"> </w:t>
      </w:r>
      <w:r w:rsidR="00A57EF1" w:rsidRPr="002744E0">
        <w:rPr>
          <w:rFonts w:cs="Arial"/>
          <w:lang w:eastAsia="de-DE"/>
        </w:rPr>
        <w:t>and should set its mesh to be on the velocity mesh with</w:t>
      </w:r>
      <w:r w:rsidR="00A57EF1" w:rsidRPr="002744E0">
        <w:rPr>
          <w:rFonts w:cs="Arial"/>
          <w:b/>
          <w:lang w:eastAsia="de-DE"/>
        </w:rPr>
        <w:t xml:space="preserve"> </w:t>
      </w:r>
      <w:r w:rsidRPr="002744E0">
        <w:rPr>
          <w:rFonts w:cs="Arial"/>
          <w:b/>
          <w:lang w:eastAsia="de-DE"/>
        </w:rPr>
        <w:t>/prognostic/mesh (</w:t>
      </w:r>
      <w:proofErr w:type="spellStart"/>
      <w:r w:rsidRPr="002744E0">
        <w:rPr>
          <w:rFonts w:cs="Arial"/>
          <w:b/>
          <w:lang w:eastAsia="de-DE"/>
        </w:rPr>
        <w:t>VelocityMesh</w:t>
      </w:r>
      <w:proofErr w:type="spellEnd"/>
      <w:r w:rsidRPr="002744E0">
        <w:rPr>
          <w:rFonts w:cs="Arial"/>
          <w:lang w:eastAsia="de-DE"/>
        </w:rPr>
        <w:t>)</w:t>
      </w:r>
      <w:r w:rsidR="00A57EF1" w:rsidRPr="002744E0">
        <w:rPr>
          <w:rFonts w:cs="Arial"/>
          <w:lang w:eastAsia="de-DE"/>
        </w:rPr>
        <w:t>. Note that the v</w:t>
      </w:r>
      <w:r w:rsidRPr="002744E0">
        <w:rPr>
          <w:rFonts w:cs="Arial"/>
          <w:lang w:eastAsia="de-DE"/>
        </w:rPr>
        <w:t>elocity</w:t>
      </w:r>
      <w:r w:rsidR="00A57EF1" w:rsidRPr="002744E0">
        <w:rPr>
          <w:rFonts w:cs="Arial"/>
          <w:lang w:eastAsia="de-DE"/>
        </w:rPr>
        <w:t xml:space="preserve"> m</w:t>
      </w:r>
      <w:r w:rsidRPr="002744E0">
        <w:rPr>
          <w:rFonts w:cs="Arial"/>
          <w:lang w:eastAsia="de-DE"/>
        </w:rPr>
        <w:t>esh is the default mesh for any scalar, but a di</w:t>
      </w:r>
      <w:r w:rsidR="00A57EF1" w:rsidRPr="002744E0">
        <w:rPr>
          <w:rFonts w:cs="Arial"/>
          <w:lang w:eastAsia="de-DE"/>
        </w:rPr>
        <w:t>ff</w:t>
      </w:r>
      <w:r w:rsidRPr="002744E0">
        <w:rPr>
          <w:rFonts w:cs="Arial"/>
          <w:lang w:eastAsia="de-DE"/>
        </w:rPr>
        <w:t xml:space="preserve">erent </w:t>
      </w:r>
      <w:proofErr w:type="spellStart"/>
      <w:r w:rsidRPr="002744E0">
        <w:rPr>
          <w:rFonts w:cs="Arial"/>
          <w:lang w:eastAsia="de-DE"/>
        </w:rPr>
        <w:t>ScalarMesh</w:t>
      </w:r>
      <w:proofErr w:type="spellEnd"/>
      <w:r w:rsidRPr="002744E0">
        <w:rPr>
          <w:rFonts w:cs="Arial"/>
          <w:lang w:eastAsia="de-DE"/>
        </w:rPr>
        <w:t xml:space="preserve"> can also be</w:t>
      </w:r>
      <w:r w:rsidR="00A57EF1" w:rsidRPr="002744E0">
        <w:rPr>
          <w:rFonts w:cs="Arial"/>
          <w:lang w:eastAsia="de-DE"/>
        </w:rPr>
        <w:t xml:space="preserve"> </w:t>
      </w:r>
      <w:r w:rsidRPr="002744E0">
        <w:rPr>
          <w:rFonts w:cs="Arial"/>
          <w:lang w:eastAsia="de-DE"/>
        </w:rPr>
        <w:t>de</w:t>
      </w:r>
      <w:r w:rsidR="00A57EF1" w:rsidRPr="002744E0">
        <w:rPr>
          <w:rFonts w:cs="Arial"/>
          <w:lang w:eastAsia="de-DE"/>
        </w:rPr>
        <w:t>fi</w:t>
      </w:r>
      <w:r w:rsidRPr="002744E0">
        <w:rPr>
          <w:rFonts w:cs="Arial"/>
          <w:lang w:eastAsia="de-DE"/>
        </w:rPr>
        <w:t>ned if desired.</w:t>
      </w:r>
      <w:r w:rsidR="00A57EF1" w:rsidRPr="002744E0">
        <w:rPr>
          <w:rFonts w:cs="Arial"/>
          <w:lang w:eastAsia="de-DE"/>
        </w:rPr>
        <w:t xml:space="preserve"> The default </w:t>
      </w:r>
      <w:r w:rsidR="00A57EF1" w:rsidRPr="002744E0">
        <w:rPr>
          <w:rFonts w:cs="Arial"/>
          <w:b/>
          <w:lang w:eastAsia="de-DE"/>
        </w:rPr>
        <w:t>equation type</w:t>
      </w:r>
      <w:r w:rsidR="00A57EF1" w:rsidRPr="002744E0">
        <w:rPr>
          <w:rFonts w:cs="Arial"/>
          <w:lang w:eastAsia="de-DE"/>
        </w:rPr>
        <w:t xml:space="preserve"> is</w:t>
      </w:r>
      <w:r w:rsidR="00A57EF1" w:rsidRPr="002744E0">
        <w:rPr>
          <w:rFonts w:cs="Arial"/>
          <w:b/>
          <w:lang w:eastAsia="de-DE"/>
        </w:rPr>
        <w:t xml:space="preserve"> </w:t>
      </w:r>
      <w:proofErr w:type="spellStart"/>
      <w:r w:rsidR="00A57EF1" w:rsidRPr="002744E0">
        <w:rPr>
          <w:rFonts w:cs="Arial"/>
          <w:b/>
          <w:lang w:eastAsia="de-DE"/>
        </w:rPr>
        <w:t>A</w:t>
      </w:r>
      <w:r w:rsidRPr="002744E0">
        <w:rPr>
          <w:rFonts w:cs="Arial"/>
          <w:b/>
          <w:lang w:eastAsia="de-DE"/>
        </w:rPr>
        <w:t>dvectionDif</w:t>
      </w:r>
      <w:r w:rsidR="00A57EF1" w:rsidRPr="002744E0">
        <w:rPr>
          <w:rFonts w:cs="Arial"/>
          <w:b/>
          <w:lang w:eastAsia="de-DE"/>
        </w:rPr>
        <w:t>fusion</w:t>
      </w:r>
      <w:proofErr w:type="spellEnd"/>
      <w:r w:rsidR="00A57EF1" w:rsidRPr="002744E0">
        <w:rPr>
          <w:rFonts w:cs="Arial"/>
          <w:b/>
          <w:lang w:eastAsia="de-DE"/>
        </w:rPr>
        <w:t xml:space="preserve">, </w:t>
      </w:r>
      <w:r w:rsidR="00A57EF1" w:rsidRPr="002744E0">
        <w:rPr>
          <w:rFonts w:cs="Arial"/>
          <w:lang w:eastAsia="de-DE"/>
        </w:rPr>
        <w:t>the default type for</w:t>
      </w:r>
      <w:r w:rsidRPr="002744E0">
        <w:rPr>
          <w:rFonts w:cs="Arial"/>
          <w:lang w:eastAsia="de-DE"/>
        </w:rPr>
        <w:t xml:space="preserve"> any</w:t>
      </w:r>
      <w:r w:rsidR="00A57EF1" w:rsidRPr="002744E0">
        <w:rPr>
          <w:rFonts w:cs="Arial"/>
          <w:lang w:eastAsia="de-DE"/>
        </w:rPr>
        <w:t xml:space="preserve"> </w:t>
      </w:r>
      <w:r w:rsidRPr="002744E0">
        <w:rPr>
          <w:rFonts w:cs="Arial"/>
          <w:lang w:eastAsia="de-DE"/>
        </w:rPr>
        <w:t>scalar.</w:t>
      </w:r>
      <w:r w:rsidR="00A57EF1" w:rsidRPr="002744E0">
        <w:rPr>
          <w:rFonts w:cs="Arial"/>
          <w:lang w:eastAsia="de-DE"/>
        </w:rPr>
        <w:t xml:space="preserve"> The</w:t>
      </w:r>
      <w:r w:rsidRPr="002744E0">
        <w:rPr>
          <w:rFonts w:cs="Arial"/>
          <w:lang w:eastAsia="de-DE"/>
        </w:rPr>
        <w:t xml:space="preserve"> </w:t>
      </w:r>
      <w:r w:rsidRPr="002744E0">
        <w:rPr>
          <w:rFonts w:cs="Arial"/>
          <w:b/>
          <w:lang w:eastAsia="de-DE"/>
        </w:rPr>
        <w:t>spatial discretisation</w:t>
      </w:r>
      <w:r w:rsidR="00A57EF1" w:rsidRPr="002744E0">
        <w:rPr>
          <w:rFonts w:cs="Arial"/>
          <w:lang w:eastAsia="de-DE"/>
        </w:rPr>
        <w:t xml:space="preserve"> should be set to </w:t>
      </w:r>
      <w:proofErr w:type="spellStart"/>
      <w:r w:rsidRPr="002744E0">
        <w:rPr>
          <w:rFonts w:cs="Arial"/>
          <w:b/>
          <w:lang w:eastAsia="de-DE"/>
        </w:rPr>
        <w:t>discontinuous</w:t>
      </w:r>
      <w:r w:rsidR="00A57EF1" w:rsidRPr="002744E0">
        <w:rPr>
          <w:rFonts w:cs="Arial"/>
          <w:b/>
          <w:lang w:eastAsia="de-DE"/>
        </w:rPr>
        <w:t>_</w:t>
      </w:r>
      <w:r w:rsidRPr="002744E0">
        <w:rPr>
          <w:rFonts w:cs="Arial"/>
          <w:b/>
          <w:lang w:eastAsia="de-DE"/>
        </w:rPr>
        <w:t>galerkin</w:t>
      </w:r>
      <w:proofErr w:type="spellEnd"/>
      <w:r w:rsidR="00A57EF1" w:rsidRPr="002744E0">
        <w:rPr>
          <w:rFonts w:cs="Arial"/>
          <w:b/>
          <w:lang w:eastAsia="de-DE"/>
        </w:rPr>
        <w:t xml:space="preserve"> </w:t>
      </w:r>
      <w:r w:rsidR="00A57EF1" w:rsidRPr="002744E0">
        <w:rPr>
          <w:rFonts w:cs="Arial"/>
          <w:lang w:eastAsia="de-DE"/>
        </w:rPr>
        <w:t>with</w:t>
      </w:r>
      <w:r w:rsidR="00A57EF1" w:rsidRPr="002744E0">
        <w:rPr>
          <w:rFonts w:cs="Arial"/>
          <w:b/>
          <w:lang w:eastAsia="de-DE"/>
        </w:rPr>
        <w:t xml:space="preserve"> </w:t>
      </w:r>
      <w:r w:rsidR="00A57EF1" w:rsidRPr="002744E0">
        <w:rPr>
          <w:rFonts w:cs="Arial"/>
          <w:lang w:eastAsia="de-DE"/>
        </w:rPr>
        <w:t xml:space="preserve">an </w:t>
      </w:r>
      <w:r w:rsidR="00A57EF1" w:rsidRPr="002744E0">
        <w:rPr>
          <w:rFonts w:cs="Arial"/>
          <w:b/>
          <w:lang w:eastAsia="de-DE"/>
        </w:rPr>
        <w:t>upwind</w:t>
      </w:r>
      <w:r w:rsidR="00A57EF1" w:rsidRPr="002744E0">
        <w:rPr>
          <w:rFonts w:cs="Arial"/>
          <w:lang w:eastAsia="de-DE"/>
        </w:rPr>
        <w:t xml:space="preserve"> advection scheme. </w:t>
      </w:r>
      <w:r w:rsidR="00BF09F3" w:rsidRPr="002744E0">
        <w:rPr>
          <w:rFonts w:cs="Arial"/>
          <w:b/>
          <w:lang w:eastAsia="de-DE"/>
        </w:rPr>
        <w:t>Advection_ scheme/</w:t>
      </w:r>
      <w:proofErr w:type="spellStart"/>
      <w:r w:rsidR="00BF09F3" w:rsidRPr="002744E0">
        <w:rPr>
          <w:rFonts w:cs="Arial"/>
          <w:b/>
          <w:lang w:eastAsia="de-DE"/>
        </w:rPr>
        <w:t>project_velocity</w:t>
      </w:r>
      <w:proofErr w:type="spellEnd"/>
      <w:r w:rsidR="00BF09F3" w:rsidRPr="002744E0">
        <w:rPr>
          <w:rFonts w:cs="Arial"/>
          <w:lang w:eastAsia="de-DE"/>
        </w:rPr>
        <w:t xml:space="preserve"> should be continuous with </w:t>
      </w:r>
      <w:proofErr w:type="spellStart"/>
      <w:r w:rsidR="00BF09F3" w:rsidRPr="002744E0">
        <w:rPr>
          <w:rFonts w:cs="Arial"/>
          <w:b/>
          <w:lang w:eastAsia="de-DE"/>
        </w:rPr>
        <w:t>advection_by_parts</w:t>
      </w:r>
      <w:proofErr w:type="spellEnd"/>
      <w:r w:rsidR="00BF09F3" w:rsidRPr="002744E0">
        <w:rPr>
          <w:rFonts w:cs="Arial"/>
          <w:b/>
          <w:lang w:eastAsia="de-DE"/>
        </w:rPr>
        <w:t xml:space="preserve">/twice </w:t>
      </w:r>
      <w:r w:rsidR="00BF09F3" w:rsidRPr="002744E0">
        <w:rPr>
          <w:rFonts w:cs="Arial"/>
          <w:lang w:eastAsia="de-DE"/>
        </w:rPr>
        <w:t xml:space="preserve">and </w:t>
      </w:r>
      <w:proofErr w:type="spellStart"/>
      <w:r w:rsidR="00BF09F3" w:rsidRPr="002744E0">
        <w:rPr>
          <w:rFonts w:cs="Arial"/>
          <w:b/>
          <w:lang w:eastAsia="de-DE"/>
        </w:rPr>
        <w:t>spatial_discretisation</w:t>
      </w:r>
      <w:proofErr w:type="spellEnd"/>
      <w:r w:rsidR="00BF09F3" w:rsidRPr="002744E0">
        <w:rPr>
          <w:rFonts w:cs="Arial"/>
          <w:b/>
          <w:lang w:eastAsia="de-DE"/>
        </w:rPr>
        <w:t>/</w:t>
      </w:r>
      <w:proofErr w:type="spellStart"/>
      <w:r w:rsidR="00BF09F3" w:rsidRPr="002744E0">
        <w:rPr>
          <w:rFonts w:cs="Arial"/>
          <w:b/>
          <w:lang w:eastAsia="de-DE"/>
        </w:rPr>
        <w:t>discontinuous_galerkin</w:t>
      </w:r>
      <w:proofErr w:type="spellEnd"/>
      <w:r w:rsidR="00BF09F3" w:rsidRPr="002744E0">
        <w:rPr>
          <w:rFonts w:cs="Arial"/>
          <w:b/>
          <w:lang w:eastAsia="de-DE"/>
        </w:rPr>
        <w:t>/</w:t>
      </w:r>
      <w:proofErr w:type="spellStart"/>
      <w:r w:rsidR="00BF09F3" w:rsidRPr="002744E0">
        <w:rPr>
          <w:rFonts w:cs="Arial"/>
          <w:b/>
          <w:lang w:eastAsia="de-DE"/>
        </w:rPr>
        <w:t>slope_limiter</w:t>
      </w:r>
      <w:proofErr w:type="spellEnd"/>
      <w:r w:rsidR="00BF09F3" w:rsidRPr="002744E0">
        <w:rPr>
          <w:rFonts w:cs="Arial"/>
          <w:b/>
          <w:lang w:eastAsia="de-DE"/>
        </w:rPr>
        <w:t xml:space="preserve">: </w:t>
      </w:r>
      <w:proofErr w:type="spellStart"/>
      <w:r w:rsidR="00BF09F3" w:rsidRPr="002744E0">
        <w:rPr>
          <w:rFonts w:cs="Arial"/>
          <w:b/>
          <w:lang w:eastAsia="de-DE"/>
        </w:rPr>
        <w:t>Vertex_Based</w:t>
      </w:r>
      <w:proofErr w:type="spellEnd"/>
      <w:r w:rsidR="00BF09F3" w:rsidRPr="002744E0">
        <w:rPr>
          <w:rFonts w:cs="Arial"/>
          <w:b/>
          <w:lang w:eastAsia="de-DE"/>
        </w:rPr>
        <w:t xml:space="preserve">. </w:t>
      </w:r>
      <w:r w:rsidR="00BF09F3" w:rsidRPr="002744E0">
        <w:rPr>
          <w:rFonts w:cs="Arial"/>
          <w:lang w:eastAsia="de-DE"/>
        </w:rPr>
        <w:t xml:space="preserve">This is the most diffusive but safest option, </w:t>
      </w:r>
      <w:proofErr w:type="spellStart"/>
      <w:r w:rsidR="00BF09F3" w:rsidRPr="002744E0">
        <w:rPr>
          <w:rFonts w:cs="Arial"/>
          <w:b/>
          <w:lang w:eastAsia="de-DE"/>
        </w:rPr>
        <w:t>Hermite_WENO</w:t>
      </w:r>
      <w:proofErr w:type="spellEnd"/>
      <w:r w:rsidR="00BF09F3" w:rsidRPr="002744E0">
        <w:rPr>
          <w:rFonts w:cs="Arial"/>
          <w:lang w:eastAsia="de-DE"/>
        </w:rPr>
        <w:t xml:space="preserve"> is less diffusive an</w:t>
      </w:r>
      <w:r w:rsidR="009D01C6">
        <w:rPr>
          <w:rFonts w:cs="Arial"/>
          <w:lang w:eastAsia="de-DE"/>
        </w:rPr>
        <w:t>d works well in most situations, and as such i</w:t>
      </w:r>
      <w:r w:rsidR="00BF09F3" w:rsidRPr="002744E0">
        <w:rPr>
          <w:rFonts w:cs="Arial"/>
          <w:lang w:eastAsia="de-DE"/>
        </w:rPr>
        <w:t xml:space="preserve">t is the best choice to use if </w:t>
      </w:r>
      <w:r w:rsidR="004248C9">
        <w:rPr>
          <w:rFonts w:cs="Arial"/>
          <w:lang w:eastAsia="de-DE"/>
        </w:rPr>
        <w:t>stable</w:t>
      </w:r>
      <w:r w:rsidR="002744E0">
        <w:rPr>
          <w:rFonts w:cs="Arial"/>
          <w:lang w:eastAsia="de-DE"/>
        </w:rPr>
        <w:t>. Constant subsidence can be added with</w:t>
      </w:r>
      <w:r w:rsidRPr="002744E0">
        <w:rPr>
          <w:rFonts w:cs="Arial"/>
          <w:lang w:eastAsia="de-DE"/>
        </w:rPr>
        <w:t xml:space="preserve"> </w:t>
      </w:r>
      <w:proofErr w:type="spellStart"/>
      <w:r w:rsidRPr="002744E0">
        <w:rPr>
          <w:rFonts w:cs="Arial"/>
          <w:b/>
          <w:lang w:eastAsia="de-DE"/>
        </w:rPr>
        <w:t>spatial</w:t>
      </w:r>
      <w:r w:rsidR="002744E0" w:rsidRPr="002744E0">
        <w:rPr>
          <w:rFonts w:cs="Arial"/>
          <w:b/>
          <w:lang w:eastAsia="de-DE"/>
        </w:rPr>
        <w:t>_</w:t>
      </w:r>
      <w:r w:rsidRPr="002744E0">
        <w:rPr>
          <w:rFonts w:cs="Arial"/>
          <w:b/>
          <w:lang w:eastAsia="de-DE"/>
        </w:rPr>
        <w:t>discretisation</w:t>
      </w:r>
      <w:proofErr w:type="spellEnd"/>
      <w:r w:rsidRPr="002744E0">
        <w:rPr>
          <w:rFonts w:cs="Arial"/>
          <w:b/>
          <w:lang w:eastAsia="de-DE"/>
        </w:rPr>
        <w:t>/subsidence</w:t>
      </w:r>
      <w:r w:rsidRPr="002744E0">
        <w:rPr>
          <w:rFonts w:cs="Arial"/>
          <w:lang w:eastAsia="de-DE"/>
        </w:rPr>
        <w:t xml:space="preserve"> </w:t>
      </w:r>
      <w:r w:rsidR="002744E0">
        <w:rPr>
          <w:rFonts w:cs="Arial"/>
          <w:lang w:eastAsia="de-DE"/>
        </w:rPr>
        <w:t>in</w:t>
      </w:r>
      <w:r w:rsidRPr="002744E0">
        <w:rPr>
          <w:rFonts w:cs="Arial"/>
          <w:lang w:eastAsia="de-DE"/>
        </w:rPr>
        <w:t xml:space="preserve"> the form of</w:t>
      </w:r>
      <w:r w:rsidR="002744E0">
        <w:rPr>
          <w:rFonts w:cs="Arial"/>
          <w:lang w:eastAsia="de-DE"/>
        </w:rPr>
        <w:t xml:space="preserve"> </w:t>
      </w:r>
      <w:r w:rsidRPr="002744E0">
        <w:rPr>
          <w:rFonts w:cs="Arial"/>
          <w:lang w:eastAsia="de-DE"/>
        </w:rPr>
        <w:t>a large-scale horizontal divergence (</w:t>
      </w:r>
      <w:r w:rsidR="002744E0">
        <w:rPr>
          <w:rFonts w:cs="Arial"/>
          <w:lang w:eastAsia="de-DE"/>
        </w:rPr>
        <w:t xml:space="preserve">with a </w:t>
      </w:r>
      <w:r w:rsidRPr="002744E0">
        <w:rPr>
          <w:rFonts w:cs="Arial"/>
          <w:lang w:eastAsia="de-DE"/>
        </w:rPr>
        <w:t>possibility to apply subsidence to horizontally</w:t>
      </w:r>
      <w:r w:rsidR="002744E0">
        <w:rPr>
          <w:rFonts w:cs="Arial"/>
          <w:lang w:eastAsia="de-DE"/>
        </w:rPr>
        <w:t xml:space="preserve"> </w:t>
      </w:r>
      <w:r w:rsidRPr="002744E0">
        <w:rPr>
          <w:rFonts w:cs="Arial"/>
          <w:lang w:eastAsia="de-DE"/>
        </w:rPr>
        <w:t xml:space="preserve">averaged </w:t>
      </w:r>
      <w:r w:rsidR="002744E0">
        <w:rPr>
          <w:rFonts w:cs="Arial"/>
          <w:lang w:eastAsia="de-DE"/>
        </w:rPr>
        <w:t>fi</w:t>
      </w:r>
      <w:r w:rsidRPr="002744E0">
        <w:rPr>
          <w:rFonts w:cs="Arial"/>
          <w:lang w:eastAsia="de-DE"/>
        </w:rPr>
        <w:t>eld</w:t>
      </w:r>
      <w:r w:rsidR="002744E0">
        <w:rPr>
          <w:rFonts w:cs="Arial"/>
          <w:lang w:eastAsia="de-DE"/>
        </w:rPr>
        <w:t>s</w:t>
      </w:r>
      <w:r w:rsidRPr="002744E0">
        <w:rPr>
          <w:rFonts w:cs="Arial"/>
          <w:lang w:eastAsia="de-DE"/>
        </w:rPr>
        <w:t xml:space="preserve"> only).</w:t>
      </w:r>
      <w:r w:rsidR="002744E0">
        <w:rPr>
          <w:rFonts w:cs="Arial"/>
          <w:lang w:eastAsia="de-DE"/>
        </w:rPr>
        <w:t xml:space="preserve"> </w:t>
      </w:r>
      <w:r w:rsidR="002744E0" w:rsidRPr="002744E0">
        <w:rPr>
          <w:rFonts w:cs="Arial"/>
          <w:b/>
          <w:lang w:eastAsia="de-DE"/>
        </w:rPr>
        <w:t>Conservative_advection</w:t>
      </w:r>
      <w:r w:rsidR="002744E0">
        <w:rPr>
          <w:rFonts w:cs="Arial"/>
          <w:lang w:eastAsia="de-DE"/>
        </w:rPr>
        <w:t xml:space="preserve"> should be set to</w:t>
      </w:r>
      <w:r w:rsidRPr="002744E0">
        <w:rPr>
          <w:rFonts w:cs="Arial"/>
          <w:lang w:eastAsia="de-DE"/>
        </w:rPr>
        <w:t xml:space="preserve"> </w:t>
      </w:r>
      <w:r w:rsidR="004248C9">
        <w:rPr>
          <w:rFonts w:cs="Arial"/>
          <w:lang w:eastAsia="de-DE"/>
        </w:rPr>
        <w:t>zero</w:t>
      </w:r>
      <w:r w:rsidR="004248C9" w:rsidRPr="002744E0">
        <w:rPr>
          <w:rFonts w:cs="Arial"/>
          <w:lang w:eastAsia="de-DE"/>
        </w:rPr>
        <w:t xml:space="preserve"> </w:t>
      </w:r>
      <w:r w:rsidRPr="002744E0">
        <w:rPr>
          <w:rFonts w:cs="Arial"/>
          <w:lang w:eastAsia="de-DE"/>
        </w:rPr>
        <w:t>(non</w:t>
      </w:r>
      <w:r w:rsidR="009D01C6">
        <w:rPr>
          <w:rFonts w:cs="Arial"/>
          <w:lang w:eastAsia="de-DE"/>
        </w:rPr>
        <w:t>-</w:t>
      </w:r>
      <w:r w:rsidRPr="002744E0">
        <w:rPr>
          <w:rFonts w:cs="Arial"/>
          <w:lang w:eastAsia="de-DE"/>
        </w:rPr>
        <w:t>conservative).</w:t>
      </w:r>
      <w:r w:rsidR="002744E0">
        <w:rPr>
          <w:rFonts w:cs="Arial"/>
          <w:lang w:eastAsia="de-DE"/>
        </w:rPr>
        <w:t xml:space="preserve"> It is u</w:t>
      </w:r>
      <w:r w:rsidRPr="002744E0">
        <w:rPr>
          <w:rFonts w:cs="Arial"/>
          <w:lang w:eastAsia="de-DE"/>
        </w:rPr>
        <w:t>nstable if set to 1 (conservative). Conservation can be achieved with</w:t>
      </w:r>
      <w:r w:rsidR="002744E0">
        <w:rPr>
          <w:rFonts w:cs="Arial"/>
          <w:lang w:eastAsia="de-DE"/>
        </w:rPr>
        <w:t xml:space="preserve"> </w:t>
      </w:r>
      <w:proofErr w:type="spellStart"/>
      <w:r w:rsidRPr="002744E0">
        <w:rPr>
          <w:rFonts w:cs="Arial"/>
          <w:b/>
          <w:lang w:eastAsia="de-DE"/>
        </w:rPr>
        <w:t>include</w:t>
      </w:r>
      <w:r w:rsidR="002744E0" w:rsidRPr="002744E0">
        <w:rPr>
          <w:rFonts w:cs="Arial"/>
          <w:b/>
          <w:lang w:eastAsia="de-DE"/>
        </w:rPr>
        <w:t>_</w:t>
      </w:r>
      <w:r w:rsidRPr="002744E0">
        <w:rPr>
          <w:rFonts w:cs="Arial"/>
          <w:b/>
          <w:lang w:eastAsia="de-DE"/>
        </w:rPr>
        <w:t>continuity</w:t>
      </w:r>
      <w:r w:rsidR="002744E0" w:rsidRPr="002744E0">
        <w:rPr>
          <w:rFonts w:cs="Arial"/>
          <w:b/>
          <w:lang w:eastAsia="de-DE"/>
        </w:rPr>
        <w:t>_</w:t>
      </w:r>
      <w:r w:rsidRPr="002744E0">
        <w:rPr>
          <w:rFonts w:cs="Arial"/>
          <w:b/>
          <w:lang w:eastAsia="de-DE"/>
        </w:rPr>
        <w:t>residual</w:t>
      </w:r>
      <w:proofErr w:type="spellEnd"/>
      <w:r w:rsidR="002744E0">
        <w:rPr>
          <w:rFonts w:cs="Arial"/>
          <w:lang w:eastAsia="de-DE"/>
        </w:rPr>
        <w:t xml:space="preserve"> and</w:t>
      </w:r>
      <w:r w:rsidRPr="002744E0">
        <w:rPr>
          <w:rFonts w:cs="Arial"/>
          <w:lang w:eastAsia="de-DE"/>
        </w:rPr>
        <w:t xml:space="preserve"> </w:t>
      </w:r>
      <w:proofErr w:type="spellStart"/>
      <w:r w:rsidRPr="002744E0">
        <w:rPr>
          <w:rFonts w:cs="Arial"/>
          <w:b/>
          <w:lang w:eastAsia="de-DE"/>
        </w:rPr>
        <w:t>temporal</w:t>
      </w:r>
      <w:r w:rsidR="002744E0" w:rsidRPr="002744E0">
        <w:rPr>
          <w:rFonts w:cs="Arial"/>
          <w:b/>
          <w:lang w:eastAsia="de-DE"/>
        </w:rPr>
        <w:t>_</w:t>
      </w:r>
      <w:r w:rsidRPr="002744E0">
        <w:rPr>
          <w:rFonts w:cs="Arial"/>
          <w:b/>
          <w:lang w:eastAsia="de-DE"/>
        </w:rPr>
        <w:t>discretisation</w:t>
      </w:r>
      <w:proofErr w:type="spellEnd"/>
      <w:r w:rsidRPr="002744E0">
        <w:rPr>
          <w:rFonts w:cs="Arial"/>
          <w:b/>
          <w:lang w:eastAsia="de-DE"/>
        </w:rPr>
        <w:t>/</w:t>
      </w:r>
      <w:proofErr w:type="spellStart"/>
      <w:r w:rsidRPr="002744E0">
        <w:rPr>
          <w:rFonts w:cs="Arial"/>
          <w:b/>
          <w:lang w:eastAsia="de-DE"/>
        </w:rPr>
        <w:t>discontinuous</w:t>
      </w:r>
      <w:r w:rsidR="002744E0" w:rsidRPr="002744E0">
        <w:rPr>
          <w:rFonts w:cs="Arial"/>
          <w:b/>
          <w:lang w:eastAsia="de-DE"/>
        </w:rPr>
        <w:t>_</w:t>
      </w:r>
      <w:r w:rsidRPr="002744E0">
        <w:rPr>
          <w:rFonts w:cs="Arial"/>
          <w:b/>
          <w:lang w:eastAsia="de-DE"/>
        </w:rPr>
        <w:t>galerkin</w:t>
      </w:r>
      <w:proofErr w:type="spellEnd"/>
      <w:r w:rsidRPr="002744E0">
        <w:rPr>
          <w:rFonts w:cs="Arial"/>
          <w:lang w:eastAsia="de-DE"/>
        </w:rPr>
        <w:t xml:space="preserve"> </w:t>
      </w:r>
      <w:r w:rsidR="002744E0">
        <w:rPr>
          <w:rFonts w:cs="Arial"/>
          <w:lang w:eastAsia="de-DE"/>
        </w:rPr>
        <w:t xml:space="preserve">with max CFL. </w:t>
      </w:r>
      <w:r w:rsidR="00BF09F3" w:rsidRPr="002744E0">
        <w:rPr>
          <w:rFonts w:cs="Arial"/>
          <w:lang w:eastAsia="de-DE"/>
        </w:rPr>
        <w:t xml:space="preserve">Initial conditions can be set using python (idealised) or from a file </w:t>
      </w:r>
      <w:r w:rsidR="00BF09F3" w:rsidRPr="004C4443">
        <w:rPr>
          <w:rFonts w:cs="Arial"/>
          <w:b/>
          <w:lang w:eastAsia="de-DE"/>
        </w:rPr>
        <w:t>(non-idealised</w:t>
      </w:r>
      <w:r w:rsidRPr="004C4443">
        <w:rPr>
          <w:rFonts w:cs="Arial"/>
          <w:b/>
          <w:lang w:eastAsia="de-DE"/>
        </w:rPr>
        <w:t>_ boundary conditions</w:t>
      </w:r>
      <w:r w:rsidR="004248C9" w:rsidRPr="004C4443">
        <w:rPr>
          <w:rFonts w:cs="Arial"/>
          <w:b/>
          <w:lang w:eastAsia="de-DE"/>
        </w:rPr>
        <w:t>)</w:t>
      </w:r>
      <w:r w:rsidR="002744E0" w:rsidRPr="004C4443">
        <w:rPr>
          <w:rFonts w:cs="Arial"/>
          <w:b/>
          <w:lang w:eastAsia="de-DE"/>
        </w:rPr>
        <w:t>.</w:t>
      </w:r>
      <w:r w:rsidR="002744E0" w:rsidRPr="002744E0">
        <w:rPr>
          <w:rFonts w:cs="Arial"/>
          <w:lang w:eastAsia="de-DE"/>
        </w:rPr>
        <w:t xml:space="preserve"> </w:t>
      </w:r>
      <w:r w:rsidRPr="002744E0">
        <w:rPr>
          <w:rFonts w:cs="Arial"/>
          <w:lang w:eastAsia="de-DE"/>
        </w:rPr>
        <w:t>For the surface</w:t>
      </w:r>
      <w:r w:rsidR="002744E0" w:rsidRPr="002744E0">
        <w:rPr>
          <w:rFonts w:cs="Arial"/>
          <w:lang w:eastAsia="de-DE"/>
        </w:rPr>
        <w:t xml:space="preserve"> boundary conditions</w:t>
      </w:r>
      <w:r w:rsidRPr="002744E0">
        <w:rPr>
          <w:rFonts w:cs="Arial"/>
          <w:lang w:eastAsia="de-DE"/>
        </w:rPr>
        <w:t>, either use</w:t>
      </w:r>
      <w:r w:rsidRPr="004C4443">
        <w:rPr>
          <w:rFonts w:cs="Arial"/>
          <w:b/>
          <w:lang w:eastAsia="de-DE"/>
        </w:rPr>
        <w:t xml:space="preserve"> surface</w:t>
      </w:r>
      <w:r w:rsidR="002744E0" w:rsidRPr="004C4443">
        <w:rPr>
          <w:rFonts w:cs="Arial"/>
          <w:b/>
          <w:lang w:eastAsia="de-DE"/>
        </w:rPr>
        <w:t>_</w:t>
      </w:r>
      <w:r w:rsidRPr="004C4443">
        <w:rPr>
          <w:rFonts w:cs="Arial"/>
          <w:b/>
          <w:lang w:eastAsia="de-DE"/>
        </w:rPr>
        <w:t>ocean</w:t>
      </w:r>
      <w:r w:rsidR="002744E0" w:rsidRPr="004C4443">
        <w:rPr>
          <w:rFonts w:cs="Arial"/>
          <w:b/>
          <w:lang w:eastAsia="de-DE"/>
        </w:rPr>
        <w:t>_</w:t>
      </w:r>
      <w:r w:rsidRPr="004C4443">
        <w:rPr>
          <w:rFonts w:cs="Arial"/>
          <w:b/>
          <w:lang w:eastAsia="de-DE"/>
        </w:rPr>
        <w:t>COARE3, type</w:t>
      </w:r>
      <w:r w:rsidR="002744E0" w:rsidRPr="004C4443">
        <w:rPr>
          <w:rFonts w:cs="Arial"/>
          <w:b/>
          <w:lang w:eastAsia="de-DE"/>
        </w:rPr>
        <w:t xml:space="preserve"> </w:t>
      </w:r>
      <w:r w:rsidRPr="004C4443">
        <w:rPr>
          <w:rFonts w:cs="Arial"/>
          <w:b/>
          <w:lang w:eastAsia="de-DE"/>
        </w:rPr>
        <w:t>(</w:t>
      </w:r>
      <w:proofErr w:type="spellStart"/>
      <w:r w:rsidRPr="004C4443">
        <w:rPr>
          <w:rFonts w:cs="Arial"/>
          <w:b/>
          <w:lang w:eastAsia="de-DE"/>
        </w:rPr>
        <w:t>dirichlet</w:t>
      </w:r>
      <w:proofErr w:type="spellEnd"/>
      <w:r w:rsidRPr="004C4443">
        <w:rPr>
          <w:rFonts w:cs="Arial"/>
          <w:b/>
          <w:lang w:eastAsia="de-DE"/>
        </w:rPr>
        <w:t>) (python or from file), or nothing</w:t>
      </w:r>
      <w:r w:rsidRPr="002744E0">
        <w:rPr>
          <w:rFonts w:cs="Arial"/>
          <w:lang w:eastAsia="de-DE"/>
        </w:rPr>
        <w:t xml:space="preserve"> (zero-gradient). At </w:t>
      </w:r>
      <w:r w:rsidR="002744E0" w:rsidRPr="002744E0">
        <w:rPr>
          <w:rFonts w:cs="Arial"/>
          <w:lang w:eastAsia="de-DE"/>
        </w:rPr>
        <w:t xml:space="preserve">the </w:t>
      </w:r>
      <w:r w:rsidRPr="002744E0">
        <w:rPr>
          <w:rFonts w:cs="Arial"/>
          <w:lang w:eastAsia="de-DE"/>
        </w:rPr>
        <w:t xml:space="preserve">inlet, use </w:t>
      </w:r>
      <w:proofErr w:type="spellStart"/>
      <w:r w:rsidRPr="00692AA1">
        <w:rPr>
          <w:rFonts w:cs="Arial"/>
          <w:b/>
          <w:lang w:eastAsia="de-DE"/>
        </w:rPr>
        <w:t>Dirichlet</w:t>
      </w:r>
      <w:proofErr w:type="spellEnd"/>
      <w:r w:rsidRPr="002744E0">
        <w:rPr>
          <w:rFonts w:cs="Arial"/>
          <w:lang w:eastAsia="de-DE"/>
        </w:rPr>
        <w:t xml:space="preserve"> (do not apply weakly). </w:t>
      </w:r>
      <w:r w:rsidR="002744E0" w:rsidRPr="002744E0">
        <w:rPr>
          <w:rFonts w:cs="Arial"/>
          <w:lang w:eastAsia="de-DE"/>
        </w:rPr>
        <w:t>Other boundary conditions should not need to be set. It is possible to us</w:t>
      </w:r>
      <w:r w:rsidRPr="002744E0">
        <w:rPr>
          <w:rFonts w:cs="Arial"/>
          <w:lang w:eastAsia="de-DE"/>
        </w:rPr>
        <w:t>e time</w:t>
      </w:r>
      <w:r w:rsidR="002744E0" w:rsidRPr="002744E0">
        <w:rPr>
          <w:rFonts w:cs="Arial"/>
          <w:lang w:eastAsia="de-DE"/>
        </w:rPr>
        <w:t xml:space="preserve"> </w:t>
      </w:r>
      <w:r w:rsidRPr="002744E0">
        <w:rPr>
          <w:rFonts w:cs="Arial"/>
          <w:lang w:eastAsia="de-DE"/>
        </w:rPr>
        <w:t xml:space="preserve">dependent boundary conditions. </w:t>
      </w:r>
      <w:r w:rsidR="002744E0" w:rsidRPr="002744E0">
        <w:rPr>
          <w:rFonts w:cs="Arial"/>
          <w:lang w:eastAsia="de-DE"/>
        </w:rPr>
        <w:t xml:space="preserve">Boundary condition values </w:t>
      </w:r>
      <w:r w:rsidRPr="002744E0">
        <w:rPr>
          <w:rFonts w:cs="Arial"/>
          <w:lang w:eastAsia="de-DE"/>
        </w:rPr>
        <w:t xml:space="preserve">are read </w:t>
      </w:r>
      <w:r w:rsidR="002744E0" w:rsidRPr="002744E0">
        <w:rPr>
          <w:rFonts w:cs="Arial"/>
          <w:lang w:eastAsia="de-DE"/>
        </w:rPr>
        <w:t>from</w:t>
      </w:r>
      <w:r w:rsidRPr="002744E0">
        <w:rPr>
          <w:rFonts w:cs="Arial"/>
          <w:lang w:eastAsia="de-DE"/>
        </w:rPr>
        <w:t xml:space="preserve"> external </w:t>
      </w:r>
      <w:r w:rsidR="00321DEF" w:rsidRPr="002744E0">
        <w:rPr>
          <w:rFonts w:cs="Arial"/>
          <w:lang w:eastAsia="de-DE"/>
        </w:rPr>
        <w:t>files</w:t>
      </w:r>
      <w:r w:rsidRPr="002744E0">
        <w:rPr>
          <w:rFonts w:cs="Arial"/>
          <w:lang w:eastAsia="de-DE"/>
        </w:rPr>
        <w:t xml:space="preserve"> (from file</w:t>
      </w:r>
      <w:r w:rsidR="002744E0" w:rsidRPr="002744E0">
        <w:rPr>
          <w:rFonts w:cs="Arial"/>
          <w:lang w:eastAsia="de-DE"/>
        </w:rPr>
        <w:t xml:space="preserve"> </w:t>
      </w:r>
      <w:r w:rsidRPr="002744E0">
        <w:rPr>
          <w:rFonts w:cs="Arial"/>
          <w:lang w:eastAsia="de-DE"/>
        </w:rPr>
        <w:t xml:space="preserve">option) and the number of input </w:t>
      </w:r>
      <w:r w:rsidR="00321DEF" w:rsidRPr="002744E0">
        <w:rPr>
          <w:rFonts w:cs="Arial"/>
          <w:lang w:eastAsia="de-DE"/>
        </w:rPr>
        <w:t>files</w:t>
      </w:r>
      <w:r w:rsidRPr="002744E0">
        <w:rPr>
          <w:rFonts w:cs="Arial"/>
          <w:lang w:eastAsia="de-DE"/>
        </w:rPr>
        <w:t xml:space="preserve"> is prescribed (see section 6).</w:t>
      </w:r>
      <w:r w:rsidR="002744E0" w:rsidRPr="002744E0">
        <w:rPr>
          <w:rFonts w:cs="Arial"/>
          <w:lang w:eastAsia="de-DE"/>
        </w:rPr>
        <w:t xml:space="preserve"> An </w:t>
      </w:r>
      <w:r w:rsidR="00D51FD5" w:rsidRPr="002744E0">
        <w:rPr>
          <w:rFonts w:cs="Arial"/>
          <w:lang w:eastAsia="de-DE"/>
        </w:rPr>
        <w:t>absorption</w:t>
      </w:r>
      <w:r w:rsidR="002744E0" w:rsidRPr="002744E0">
        <w:rPr>
          <w:rFonts w:cs="Arial"/>
          <w:lang w:eastAsia="de-DE"/>
        </w:rPr>
        <w:t xml:space="preserve"> layer can be set up with </w:t>
      </w:r>
      <w:proofErr w:type="spellStart"/>
      <w:r w:rsidRPr="00D51FD5">
        <w:rPr>
          <w:rFonts w:cs="Arial"/>
          <w:b/>
          <w:lang w:eastAsia="de-DE"/>
        </w:rPr>
        <w:t>scalar</w:t>
      </w:r>
      <w:r w:rsidR="002744E0" w:rsidRPr="00D51FD5">
        <w:rPr>
          <w:rFonts w:cs="Arial"/>
          <w:b/>
          <w:lang w:eastAsia="de-DE"/>
        </w:rPr>
        <w:t>_</w:t>
      </w:r>
      <w:r w:rsidRPr="00D51FD5">
        <w:rPr>
          <w:rFonts w:cs="Arial"/>
          <w:b/>
          <w:lang w:eastAsia="de-DE"/>
        </w:rPr>
        <w:t>field</w:t>
      </w:r>
      <w:proofErr w:type="spellEnd"/>
      <w:r w:rsidR="002744E0" w:rsidRPr="00D51FD5">
        <w:rPr>
          <w:rFonts w:cs="Arial"/>
          <w:b/>
          <w:lang w:eastAsia="de-DE"/>
        </w:rPr>
        <w:t xml:space="preserve"> </w:t>
      </w:r>
      <w:r w:rsidRPr="00D51FD5">
        <w:rPr>
          <w:rFonts w:cs="Arial"/>
          <w:b/>
          <w:lang w:eastAsia="de-DE"/>
        </w:rPr>
        <w:t>(Absorption)/diagnostic/algor</w:t>
      </w:r>
      <w:r w:rsidR="002744E0" w:rsidRPr="00D51FD5">
        <w:rPr>
          <w:rFonts w:cs="Arial"/>
          <w:b/>
          <w:lang w:eastAsia="de-DE"/>
        </w:rPr>
        <w:t>ithm</w:t>
      </w:r>
      <w:r w:rsidR="002744E0" w:rsidRPr="002744E0">
        <w:rPr>
          <w:rFonts w:cs="Arial"/>
          <w:lang w:eastAsia="de-DE"/>
        </w:rPr>
        <w:t xml:space="preserve"> (atmosphere forcing scalar). If doing so</w:t>
      </w:r>
      <w:r w:rsidRPr="002744E0">
        <w:rPr>
          <w:rFonts w:cs="Arial"/>
          <w:lang w:eastAsia="de-DE"/>
        </w:rPr>
        <w:t xml:space="preserve"> </w:t>
      </w:r>
      <w:proofErr w:type="spellStart"/>
      <w:r w:rsidRPr="00D51FD5">
        <w:rPr>
          <w:rFonts w:cs="Arial"/>
          <w:b/>
          <w:lang w:eastAsia="de-DE"/>
        </w:rPr>
        <w:t>galerkin</w:t>
      </w:r>
      <w:r w:rsidR="002744E0" w:rsidRPr="00D51FD5">
        <w:rPr>
          <w:rFonts w:cs="Arial"/>
          <w:b/>
          <w:lang w:eastAsia="de-DE"/>
        </w:rPr>
        <w:t>_</w:t>
      </w:r>
      <w:r w:rsidRPr="00D51FD5">
        <w:rPr>
          <w:rFonts w:cs="Arial"/>
          <w:b/>
          <w:lang w:eastAsia="de-DE"/>
        </w:rPr>
        <w:t>projection</w:t>
      </w:r>
      <w:proofErr w:type="spellEnd"/>
      <w:r w:rsidRPr="00D51FD5">
        <w:rPr>
          <w:rFonts w:cs="Arial"/>
          <w:b/>
          <w:lang w:eastAsia="de-DE"/>
        </w:rPr>
        <w:t>/discontinuous</w:t>
      </w:r>
      <w:r w:rsidRPr="002744E0">
        <w:rPr>
          <w:rFonts w:cs="Arial"/>
          <w:lang w:eastAsia="de-DE"/>
        </w:rPr>
        <w:t xml:space="preserve"> should be selected.</w:t>
      </w:r>
    </w:p>
    <w:p w14:paraId="1A647DCE" w14:textId="77777777" w:rsidR="00F84BFD" w:rsidRDefault="00F84BFD" w:rsidP="00F84BFD">
      <w:pPr>
        <w:pStyle w:val="Heading3"/>
        <w:rPr>
          <w:lang w:eastAsia="de-DE"/>
        </w:rPr>
      </w:pPr>
      <w:r>
        <w:rPr>
          <w:lang w:eastAsia="de-DE"/>
        </w:rPr>
        <w:t>Water Vapour</w:t>
      </w:r>
    </w:p>
    <w:p w14:paraId="1C3B0222" w14:textId="28A955E0" w:rsidR="00B37960" w:rsidRPr="00EE54E4" w:rsidRDefault="00055530" w:rsidP="009D01C6">
      <w:pPr>
        <w:jc w:val="both"/>
        <w:rPr>
          <w:rFonts w:cs="Arial"/>
          <w:lang w:eastAsia="de-DE"/>
        </w:rPr>
      </w:pPr>
      <w:r w:rsidRPr="00EE54E4">
        <w:rPr>
          <w:rFonts w:cs="Arial"/>
          <w:lang w:eastAsia="de-DE"/>
        </w:rPr>
        <w:t>Water vapour is represented by</w:t>
      </w:r>
      <w:r w:rsidR="00B37960" w:rsidRPr="00EE54E4">
        <w:rPr>
          <w:rFonts w:cs="Arial"/>
          <w:lang w:eastAsia="de-DE"/>
        </w:rPr>
        <w:t xml:space="preserve"> </w:t>
      </w:r>
      <w:proofErr w:type="spellStart"/>
      <w:r w:rsidR="00B37960" w:rsidRPr="00EE54E4">
        <w:rPr>
          <w:rFonts w:cs="Arial"/>
          <w:b/>
          <w:lang w:eastAsia="de-DE"/>
        </w:rPr>
        <w:t>scala</w:t>
      </w:r>
      <w:r w:rsidRPr="00EE54E4">
        <w:rPr>
          <w:rFonts w:cs="Arial"/>
          <w:b/>
          <w:lang w:eastAsia="de-DE"/>
        </w:rPr>
        <w:t>r_</w:t>
      </w:r>
      <w:r w:rsidR="00B37960" w:rsidRPr="00EE54E4">
        <w:rPr>
          <w:rFonts w:cs="Arial"/>
          <w:b/>
          <w:lang w:eastAsia="de-DE"/>
        </w:rPr>
        <w:t>field</w:t>
      </w:r>
      <w:proofErr w:type="spellEnd"/>
      <w:r w:rsidR="00B37960" w:rsidRPr="00EE54E4">
        <w:rPr>
          <w:rFonts w:cs="Arial"/>
          <w:b/>
          <w:lang w:eastAsia="de-DE"/>
        </w:rPr>
        <w:t xml:space="preserve"> (</w:t>
      </w:r>
      <w:proofErr w:type="spellStart"/>
      <w:r w:rsidR="00B37960" w:rsidRPr="00EE54E4">
        <w:rPr>
          <w:rFonts w:cs="Arial"/>
          <w:b/>
          <w:lang w:eastAsia="de-DE"/>
        </w:rPr>
        <w:t>VapourWaterQ</w:t>
      </w:r>
      <w:proofErr w:type="spellEnd"/>
      <w:r w:rsidR="00B37960" w:rsidRPr="00EE54E4">
        <w:rPr>
          <w:rFonts w:cs="Arial"/>
          <w:b/>
          <w:lang w:eastAsia="de-DE"/>
        </w:rPr>
        <w:t>)</w:t>
      </w:r>
      <w:r w:rsidR="00692AA1">
        <w:rPr>
          <w:rFonts w:cs="Arial"/>
          <w:b/>
          <w:lang w:eastAsia="de-DE"/>
        </w:rPr>
        <w:t>,</w:t>
      </w:r>
      <w:r w:rsidR="00B37960" w:rsidRPr="00EE54E4">
        <w:rPr>
          <w:rFonts w:cs="Arial"/>
          <w:lang w:eastAsia="de-DE"/>
        </w:rPr>
        <w:t xml:space="preserve"> </w:t>
      </w:r>
      <w:r w:rsidR="00692AA1">
        <w:rPr>
          <w:rFonts w:cs="Arial"/>
          <w:lang w:eastAsia="de-DE"/>
        </w:rPr>
        <w:t>t</w:t>
      </w:r>
      <w:r w:rsidRPr="00EE54E4">
        <w:rPr>
          <w:rFonts w:cs="Arial"/>
          <w:lang w:eastAsia="de-DE"/>
        </w:rPr>
        <w:t>h</w:t>
      </w:r>
      <w:r w:rsidR="00692AA1">
        <w:rPr>
          <w:rFonts w:cs="Arial"/>
          <w:lang w:eastAsia="de-DE"/>
        </w:rPr>
        <w:t>e</w:t>
      </w:r>
      <w:r w:rsidRPr="00EE54E4">
        <w:rPr>
          <w:rFonts w:cs="Arial"/>
          <w:lang w:eastAsia="de-DE"/>
        </w:rPr>
        <w:t xml:space="preserve"> </w:t>
      </w:r>
      <w:r w:rsidR="00B37960" w:rsidRPr="00EE54E4">
        <w:rPr>
          <w:rFonts w:cs="Arial"/>
          <w:lang w:eastAsia="de-DE"/>
        </w:rPr>
        <w:t>water vapo</w:t>
      </w:r>
      <w:r w:rsidRPr="00EE54E4">
        <w:rPr>
          <w:rFonts w:cs="Arial"/>
          <w:lang w:eastAsia="de-DE"/>
        </w:rPr>
        <w:t>u</w:t>
      </w:r>
      <w:r w:rsidR="00B37960" w:rsidRPr="00EE54E4">
        <w:rPr>
          <w:rFonts w:cs="Arial"/>
          <w:lang w:eastAsia="de-DE"/>
        </w:rPr>
        <w:t>r fraction, recommended for moist processes.</w:t>
      </w:r>
      <w:r w:rsidRPr="00EE54E4">
        <w:rPr>
          <w:rFonts w:cs="Arial"/>
          <w:lang w:eastAsia="de-DE"/>
        </w:rPr>
        <w:t xml:space="preserve"> </w:t>
      </w:r>
      <w:proofErr w:type="spellStart"/>
      <w:r w:rsidR="002518EB" w:rsidRPr="00EE54E4">
        <w:rPr>
          <w:rFonts w:cs="Arial"/>
          <w:lang w:eastAsia="de-DE"/>
        </w:rPr>
        <w:t>Scalar_</w:t>
      </w:r>
      <w:proofErr w:type="gramStart"/>
      <w:r w:rsidR="002518EB" w:rsidRPr="00EE54E4">
        <w:rPr>
          <w:rFonts w:cs="Arial"/>
          <w:lang w:eastAsia="de-DE"/>
        </w:rPr>
        <w:t>field</w:t>
      </w:r>
      <w:proofErr w:type="spellEnd"/>
      <w:r w:rsidR="002518EB" w:rsidRPr="00EE54E4">
        <w:rPr>
          <w:rFonts w:cs="Arial"/>
          <w:lang w:eastAsia="de-DE"/>
        </w:rPr>
        <w:t>(</w:t>
      </w:r>
      <w:proofErr w:type="spellStart"/>
      <w:proofErr w:type="gramEnd"/>
      <w:r w:rsidR="00B37960" w:rsidRPr="00EE54E4">
        <w:rPr>
          <w:rFonts w:cs="Arial"/>
          <w:b/>
          <w:lang w:eastAsia="de-DE"/>
        </w:rPr>
        <w:t>TotalWaterQ</w:t>
      </w:r>
      <w:proofErr w:type="spellEnd"/>
      <w:r w:rsidR="002518EB" w:rsidRPr="00EE54E4">
        <w:rPr>
          <w:rFonts w:cs="Arial"/>
          <w:b/>
          <w:lang w:eastAsia="de-DE"/>
        </w:rPr>
        <w:t>)</w:t>
      </w:r>
      <w:r w:rsidRPr="00EE54E4">
        <w:rPr>
          <w:rFonts w:cs="Arial"/>
          <w:lang w:eastAsia="de-DE"/>
        </w:rPr>
        <w:t>, the total water vapour</w:t>
      </w:r>
      <w:r w:rsidR="001F0AE6">
        <w:rPr>
          <w:rFonts w:cs="Arial"/>
          <w:lang w:eastAsia="de-DE"/>
        </w:rPr>
        <w:t xml:space="preserve"> (concentration multiplied by volume)</w:t>
      </w:r>
      <w:r w:rsidRPr="00EE54E4">
        <w:rPr>
          <w:rFonts w:cs="Arial"/>
          <w:lang w:eastAsia="de-DE"/>
        </w:rPr>
        <w:t>, i</w:t>
      </w:r>
      <w:r w:rsidR="00B37960" w:rsidRPr="00EE54E4">
        <w:rPr>
          <w:rFonts w:cs="Arial"/>
          <w:lang w:eastAsia="de-DE"/>
        </w:rPr>
        <w:t>s also a possible choice.</w:t>
      </w:r>
      <w:r w:rsidR="002518EB" w:rsidRPr="00EE54E4">
        <w:rPr>
          <w:rFonts w:cs="Arial"/>
          <w:lang w:eastAsia="de-DE"/>
        </w:rPr>
        <w:t xml:space="preserve"> The mesh should be set to the velocity mesh in </w:t>
      </w:r>
      <w:proofErr w:type="spellStart"/>
      <w:r w:rsidR="002518EB" w:rsidRPr="00EE54E4">
        <w:rPr>
          <w:rFonts w:cs="Arial"/>
          <w:b/>
          <w:lang w:eastAsia="de-DE"/>
        </w:rPr>
        <w:t>s</w:t>
      </w:r>
      <w:r w:rsidR="00B37960" w:rsidRPr="00EE54E4">
        <w:rPr>
          <w:rFonts w:cs="Arial"/>
          <w:b/>
          <w:lang w:eastAsia="de-DE"/>
        </w:rPr>
        <w:t>calar</w:t>
      </w:r>
      <w:r w:rsidR="002518EB" w:rsidRPr="00EE54E4">
        <w:rPr>
          <w:rFonts w:cs="Arial"/>
          <w:b/>
          <w:lang w:eastAsia="de-DE"/>
        </w:rPr>
        <w:t>_</w:t>
      </w:r>
      <w:r w:rsidR="00B37960" w:rsidRPr="00EE54E4">
        <w:rPr>
          <w:rFonts w:cs="Arial"/>
          <w:b/>
          <w:lang w:eastAsia="de-DE"/>
        </w:rPr>
        <w:t>field</w:t>
      </w:r>
      <w:proofErr w:type="spellEnd"/>
      <w:r w:rsidR="002518EB" w:rsidRPr="00EE54E4">
        <w:rPr>
          <w:rFonts w:cs="Arial"/>
          <w:b/>
          <w:lang w:eastAsia="de-DE"/>
        </w:rPr>
        <w:t xml:space="preserve"> </w:t>
      </w:r>
      <w:r w:rsidR="00B37960" w:rsidRPr="00EE54E4">
        <w:rPr>
          <w:rFonts w:cs="Arial"/>
          <w:b/>
          <w:lang w:eastAsia="de-DE"/>
        </w:rPr>
        <w:t>(</w:t>
      </w:r>
      <w:proofErr w:type="spellStart"/>
      <w:r w:rsidR="00B37960" w:rsidRPr="00EE54E4">
        <w:rPr>
          <w:rFonts w:cs="Arial"/>
          <w:b/>
          <w:lang w:eastAsia="de-DE"/>
        </w:rPr>
        <w:t>VapourWaterQ</w:t>
      </w:r>
      <w:proofErr w:type="spellEnd"/>
      <w:r w:rsidR="00B37960" w:rsidRPr="00EE54E4">
        <w:rPr>
          <w:rFonts w:cs="Arial"/>
          <w:b/>
          <w:lang w:eastAsia="de-DE"/>
        </w:rPr>
        <w:t>)/prognostic/mesh (</w:t>
      </w:r>
      <w:proofErr w:type="spellStart"/>
      <w:r w:rsidR="00B37960" w:rsidRPr="00EE54E4">
        <w:rPr>
          <w:rFonts w:cs="Arial"/>
          <w:b/>
          <w:lang w:eastAsia="de-DE"/>
        </w:rPr>
        <w:t>VelocityMesh</w:t>
      </w:r>
      <w:proofErr w:type="spellEnd"/>
      <w:r w:rsidR="002518EB" w:rsidRPr="00EE54E4">
        <w:rPr>
          <w:rFonts w:cs="Arial"/>
          <w:lang w:eastAsia="de-DE"/>
        </w:rPr>
        <w:t>) and the</w:t>
      </w:r>
      <w:r w:rsidR="002518EB" w:rsidRPr="00EE54E4">
        <w:rPr>
          <w:rFonts w:cs="Arial"/>
          <w:b/>
          <w:lang w:eastAsia="de-DE"/>
        </w:rPr>
        <w:t xml:space="preserve"> equation </w:t>
      </w:r>
      <w:r w:rsidR="002518EB" w:rsidRPr="00EE54E4">
        <w:rPr>
          <w:rFonts w:cs="Arial"/>
          <w:lang w:eastAsia="de-DE"/>
        </w:rPr>
        <w:t>set to</w:t>
      </w:r>
      <w:r w:rsidR="002518EB" w:rsidRPr="00EE54E4">
        <w:rPr>
          <w:rFonts w:cs="Arial"/>
          <w:b/>
          <w:lang w:eastAsia="de-DE"/>
        </w:rPr>
        <w:t xml:space="preserve"> </w:t>
      </w:r>
      <w:proofErr w:type="spellStart"/>
      <w:r w:rsidR="002518EB" w:rsidRPr="00EE54E4">
        <w:rPr>
          <w:rFonts w:cs="Arial"/>
          <w:b/>
          <w:lang w:eastAsia="de-DE"/>
        </w:rPr>
        <w:t>AdvectionDiffusion</w:t>
      </w:r>
      <w:proofErr w:type="spellEnd"/>
      <w:r w:rsidR="002518EB" w:rsidRPr="00EE54E4">
        <w:rPr>
          <w:rFonts w:cs="Arial"/>
          <w:b/>
          <w:lang w:eastAsia="de-DE"/>
        </w:rPr>
        <w:t>.</w:t>
      </w:r>
      <w:r w:rsidR="009D01C6">
        <w:rPr>
          <w:rFonts w:cs="Arial"/>
          <w:b/>
          <w:lang w:eastAsia="de-DE"/>
        </w:rPr>
        <w:t xml:space="preserve"> </w:t>
      </w:r>
      <w:r w:rsidR="002518EB" w:rsidRPr="00EE54E4">
        <w:rPr>
          <w:rFonts w:cs="Arial"/>
          <w:lang w:eastAsia="de-DE"/>
        </w:rPr>
        <w:t xml:space="preserve">Spatial discretisation should be </w:t>
      </w:r>
      <w:proofErr w:type="spellStart"/>
      <w:r w:rsidR="00B37960" w:rsidRPr="00EE54E4">
        <w:rPr>
          <w:rFonts w:cs="Arial"/>
          <w:b/>
          <w:lang w:eastAsia="de-DE"/>
        </w:rPr>
        <w:t>spatial</w:t>
      </w:r>
      <w:r w:rsidR="002518EB" w:rsidRPr="00EE54E4">
        <w:rPr>
          <w:rFonts w:cs="Arial"/>
          <w:b/>
          <w:lang w:eastAsia="de-DE"/>
        </w:rPr>
        <w:t>_</w:t>
      </w:r>
      <w:r w:rsidR="00B37960" w:rsidRPr="00EE54E4">
        <w:rPr>
          <w:rFonts w:cs="Arial"/>
          <w:b/>
          <w:lang w:eastAsia="de-DE"/>
        </w:rPr>
        <w:t>discretisation</w:t>
      </w:r>
      <w:proofErr w:type="spellEnd"/>
      <w:r w:rsidR="00B37960" w:rsidRPr="00EE54E4">
        <w:rPr>
          <w:rFonts w:cs="Arial"/>
          <w:b/>
          <w:lang w:eastAsia="de-DE"/>
        </w:rPr>
        <w:t>/</w:t>
      </w:r>
      <w:proofErr w:type="spellStart"/>
      <w:r w:rsidR="00B37960" w:rsidRPr="00EE54E4">
        <w:rPr>
          <w:rFonts w:cs="Arial"/>
          <w:b/>
          <w:lang w:eastAsia="de-DE"/>
        </w:rPr>
        <w:t>discontinuous</w:t>
      </w:r>
      <w:r w:rsidR="002518EB" w:rsidRPr="00EE54E4">
        <w:rPr>
          <w:rFonts w:cs="Arial"/>
          <w:b/>
          <w:lang w:eastAsia="de-DE"/>
        </w:rPr>
        <w:t>_</w:t>
      </w:r>
      <w:r w:rsidR="00B37960" w:rsidRPr="00EE54E4">
        <w:rPr>
          <w:rFonts w:cs="Arial"/>
          <w:b/>
          <w:lang w:eastAsia="de-DE"/>
        </w:rPr>
        <w:t>galerkin</w:t>
      </w:r>
      <w:proofErr w:type="spellEnd"/>
      <w:r w:rsidR="00B37960" w:rsidRPr="00EE54E4">
        <w:rPr>
          <w:rFonts w:cs="Arial"/>
          <w:lang w:eastAsia="de-DE"/>
        </w:rPr>
        <w:t xml:space="preserve"> should be selected</w:t>
      </w:r>
      <w:r w:rsidR="002518EB" w:rsidRPr="00EE54E4">
        <w:rPr>
          <w:rFonts w:cs="Arial"/>
          <w:lang w:eastAsia="de-DE"/>
        </w:rPr>
        <w:t xml:space="preserve"> with an </w:t>
      </w:r>
      <w:proofErr w:type="spellStart"/>
      <w:r w:rsidR="002518EB" w:rsidRPr="00EE54E4">
        <w:rPr>
          <w:rFonts w:cs="Arial"/>
          <w:b/>
          <w:lang w:eastAsia="de-DE"/>
        </w:rPr>
        <w:t>upwind_advection_scheme</w:t>
      </w:r>
      <w:proofErr w:type="spellEnd"/>
      <w:r w:rsidR="002518EB" w:rsidRPr="00EE54E4">
        <w:rPr>
          <w:rFonts w:cs="Arial"/>
          <w:b/>
          <w:lang w:eastAsia="de-DE"/>
        </w:rPr>
        <w:t>. Advection_ scheme/</w:t>
      </w:r>
      <w:proofErr w:type="spellStart"/>
      <w:r w:rsidR="002518EB" w:rsidRPr="00EE54E4">
        <w:rPr>
          <w:rFonts w:cs="Arial"/>
          <w:b/>
          <w:lang w:eastAsia="de-DE"/>
        </w:rPr>
        <w:t>project_velocity</w:t>
      </w:r>
      <w:proofErr w:type="spellEnd"/>
      <w:r w:rsidR="002518EB" w:rsidRPr="00EE54E4">
        <w:rPr>
          <w:rFonts w:cs="Arial"/>
          <w:lang w:eastAsia="de-DE"/>
        </w:rPr>
        <w:t xml:space="preserve"> should be</w:t>
      </w:r>
      <w:r w:rsidR="00B37960" w:rsidRPr="00EE54E4">
        <w:rPr>
          <w:rFonts w:cs="Arial"/>
          <w:lang w:eastAsia="de-DE"/>
        </w:rPr>
        <w:t xml:space="preserve"> continuous</w:t>
      </w:r>
      <w:r w:rsidR="002518EB" w:rsidRPr="00EE54E4">
        <w:rPr>
          <w:rFonts w:cs="Arial"/>
          <w:lang w:eastAsia="de-DE"/>
        </w:rPr>
        <w:t xml:space="preserve"> with</w:t>
      </w:r>
      <w:r w:rsidR="00B37960" w:rsidRPr="00EE54E4">
        <w:rPr>
          <w:rFonts w:cs="Arial"/>
          <w:lang w:eastAsia="de-DE"/>
        </w:rPr>
        <w:t xml:space="preserve"> </w:t>
      </w:r>
      <w:proofErr w:type="spellStart"/>
      <w:r w:rsidR="00B37960" w:rsidRPr="00EE54E4">
        <w:rPr>
          <w:rFonts w:cs="Arial"/>
          <w:b/>
          <w:lang w:eastAsia="de-DE"/>
        </w:rPr>
        <w:t>advection</w:t>
      </w:r>
      <w:r w:rsidR="002518EB" w:rsidRPr="00EE54E4">
        <w:rPr>
          <w:rFonts w:cs="Arial"/>
          <w:b/>
          <w:lang w:eastAsia="de-DE"/>
        </w:rPr>
        <w:t>_</w:t>
      </w:r>
      <w:r w:rsidR="00B37960" w:rsidRPr="00EE54E4">
        <w:rPr>
          <w:rFonts w:cs="Arial"/>
          <w:b/>
          <w:lang w:eastAsia="de-DE"/>
        </w:rPr>
        <w:t>by</w:t>
      </w:r>
      <w:r w:rsidR="002518EB" w:rsidRPr="00EE54E4">
        <w:rPr>
          <w:rFonts w:cs="Arial"/>
          <w:b/>
          <w:lang w:eastAsia="de-DE"/>
        </w:rPr>
        <w:t>_</w:t>
      </w:r>
      <w:r w:rsidR="00B37960" w:rsidRPr="00EE54E4">
        <w:rPr>
          <w:rFonts w:cs="Arial"/>
          <w:b/>
          <w:lang w:eastAsia="de-DE"/>
        </w:rPr>
        <w:t>parts</w:t>
      </w:r>
      <w:proofErr w:type="spellEnd"/>
      <w:r w:rsidR="00B37960" w:rsidRPr="00EE54E4">
        <w:rPr>
          <w:rFonts w:cs="Arial"/>
          <w:b/>
          <w:lang w:eastAsia="de-DE"/>
        </w:rPr>
        <w:t>/twice</w:t>
      </w:r>
      <w:r w:rsidR="002518EB" w:rsidRPr="00EE54E4">
        <w:rPr>
          <w:rFonts w:cs="Arial"/>
          <w:b/>
          <w:lang w:eastAsia="de-DE"/>
        </w:rPr>
        <w:t xml:space="preserve"> </w:t>
      </w:r>
      <w:r w:rsidR="002518EB" w:rsidRPr="00EE54E4">
        <w:rPr>
          <w:rFonts w:cs="Arial"/>
          <w:lang w:eastAsia="de-DE"/>
        </w:rPr>
        <w:t xml:space="preserve">and </w:t>
      </w:r>
      <w:proofErr w:type="spellStart"/>
      <w:r w:rsidR="002518EB" w:rsidRPr="00EE54E4">
        <w:rPr>
          <w:rFonts w:cs="Arial"/>
          <w:b/>
          <w:lang w:eastAsia="de-DE"/>
        </w:rPr>
        <w:t>spatial_discretisation</w:t>
      </w:r>
      <w:proofErr w:type="spellEnd"/>
      <w:r w:rsidR="002518EB" w:rsidRPr="00EE54E4">
        <w:rPr>
          <w:rFonts w:cs="Arial"/>
          <w:b/>
          <w:lang w:eastAsia="de-DE"/>
        </w:rPr>
        <w:t>/</w:t>
      </w:r>
      <w:proofErr w:type="spellStart"/>
      <w:r w:rsidR="002518EB" w:rsidRPr="00EE54E4">
        <w:rPr>
          <w:rFonts w:cs="Arial"/>
          <w:b/>
          <w:lang w:eastAsia="de-DE"/>
        </w:rPr>
        <w:t>discontinuous_galerkin</w:t>
      </w:r>
      <w:proofErr w:type="spellEnd"/>
      <w:r w:rsidR="002518EB" w:rsidRPr="00EE54E4">
        <w:rPr>
          <w:rFonts w:cs="Arial"/>
          <w:b/>
          <w:lang w:eastAsia="de-DE"/>
        </w:rPr>
        <w:t>/</w:t>
      </w:r>
      <w:proofErr w:type="spellStart"/>
      <w:r w:rsidR="002518EB" w:rsidRPr="00EE54E4">
        <w:rPr>
          <w:rFonts w:cs="Arial"/>
          <w:b/>
          <w:lang w:eastAsia="de-DE"/>
        </w:rPr>
        <w:t>slope_limiter</w:t>
      </w:r>
      <w:proofErr w:type="spellEnd"/>
      <w:r w:rsidR="002518EB" w:rsidRPr="00EE54E4">
        <w:rPr>
          <w:rFonts w:cs="Arial"/>
          <w:b/>
          <w:lang w:eastAsia="de-DE"/>
        </w:rPr>
        <w:t xml:space="preserve">: </w:t>
      </w:r>
      <w:proofErr w:type="spellStart"/>
      <w:r w:rsidR="002518EB" w:rsidRPr="00EE54E4">
        <w:rPr>
          <w:rFonts w:cs="Arial"/>
          <w:b/>
          <w:lang w:eastAsia="de-DE"/>
        </w:rPr>
        <w:t>Vertex_Based</w:t>
      </w:r>
      <w:proofErr w:type="spellEnd"/>
      <w:r w:rsidR="002518EB" w:rsidRPr="00EE54E4">
        <w:rPr>
          <w:rFonts w:cs="Arial"/>
          <w:b/>
          <w:lang w:eastAsia="de-DE"/>
        </w:rPr>
        <w:t xml:space="preserve">. </w:t>
      </w:r>
      <w:r w:rsidR="002518EB" w:rsidRPr="00EE54E4">
        <w:rPr>
          <w:rFonts w:cs="Arial"/>
          <w:lang w:eastAsia="de-DE"/>
        </w:rPr>
        <w:t xml:space="preserve">This is the most diffusive but </w:t>
      </w:r>
      <w:r w:rsidR="00BF09F3" w:rsidRPr="00EE54E4">
        <w:rPr>
          <w:rFonts w:cs="Arial"/>
          <w:lang w:eastAsia="de-DE"/>
        </w:rPr>
        <w:t>safest</w:t>
      </w:r>
      <w:r w:rsidR="002518EB" w:rsidRPr="00EE54E4">
        <w:rPr>
          <w:rFonts w:cs="Arial"/>
          <w:lang w:eastAsia="de-DE"/>
        </w:rPr>
        <w:t xml:space="preserve"> option, </w:t>
      </w:r>
      <w:proofErr w:type="spellStart"/>
      <w:r w:rsidR="00BF09F3" w:rsidRPr="00EE54E4">
        <w:rPr>
          <w:rFonts w:cs="Arial"/>
          <w:b/>
          <w:lang w:eastAsia="de-DE"/>
        </w:rPr>
        <w:t>Hermite_</w:t>
      </w:r>
      <w:r w:rsidR="002518EB" w:rsidRPr="00EE54E4">
        <w:rPr>
          <w:rFonts w:cs="Arial"/>
          <w:b/>
          <w:lang w:eastAsia="de-DE"/>
        </w:rPr>
        <w:t>WENO</w:t>
      </w:r>
      <w:proofErr w:type="spellEnd"/>
      <w:r w:rsidR="002518EB" w:rsidRPr="00EE54E4">
        <w:rPr>
          <w:rFonts w:cs="Arial"/>
          <w:lang w:eastAsia="de-DE"/>
        </w:rPr>
        <w:t xml:space="preserve"> is less diffusive and works well in most </w:t>
      </w:r>
      <w:r w:rsidR="002518EB" w:rsidRPr="00EE54E4">
        <w:rPr>
          <w:rFonts w:cs="Arial"/>
          <w:lang w:eastAsia="de-DE"/>
        </w:rPr>
        <w:lastRenderedPageBreak/>
        <w:t xml:space="preserve">situations. It is the best choice to use if </w:t>
      </w:r>
      <w:r w:rsidR="007014FA">
        <w:rPr>
          <w:rFonts w:cs="Arial"/>
          <w:lang w:eastAsia="de-DE"/>
        </w:rPr>
        <w:t>stable</w:t>
      </w:r>
      <w:r w:rsidR="002518EB" w:rsidRPr="00EE54E4">
        <w:rPr>
          <w:rFonts w:cs="Arial"/>
          <w:lang w:eastAsia="de-DE"/>
        </w:rPr>
        <w:t>.</w:t>
      </w:r>
      <w:r w:rsidR="00BF09F3" w:rsidRPr="00EE54E4">
        <w:rPr>
          <w:rFonts w:cs="Arial"/>
          <w:lang w:eastAsia="de-DE"/>
        </w:rPr>
        <w:t xml:space="preserve"> If enabled</w:t>
      </w:r>
      <w:r w:rsidR="00B37960" w:rsidRPr="00EE54E4">
        <w:rPr>
          <w:rFonts w:cs="Arial"/>
          <w:lang w:eastAsia="de-DE"/>
        </w:rPr>
        <w:t xml:space="preserve"> </w:t>
      </w:r>
      <w:proofErr w:type="spellStart"/>
      <w:r w:rsidR="00B37960" w:rsidRPr="009D01C6">
        <w:rPr>
          <w:rFonts w:cs="Arial"/>
          <w:b/>
          <w:lang w:eastAsia="de-DE"/>
        </w:rPr>
        <w:t>spatial</w:t>
      </w:r>
      <w:r w:rsidR="00BF09F3" w:rsidRPr="009D01C6">
        <w:rPr>
          <w:rFonts w:cs="Arial"/>
          <w:b/>
          <w:lang w:eastAsia="de-DE"/>
        </w:rPr>
        <w:t>_</w:t>
      </w:r>
      <w:r w:rsidR="00B37960" w:rsidRPr="009D01C6">
        <w:rPr>
          <w:rFonts w:cs="Arial"/>
          <w:b/>
          <w:lang w:eastAsia="de-DE"/>
        </w:rPr>
        <w:t>discretisation</w:t>
      </w:r>
      <w:proofErr w:type="spellEnd"/>
      <w:r w:rsidR="00B37960" w:rsidRPr="009D01C6">
        <w:rPr>
          <w:rFonts w:cs="Arial"/>
          <w:b/>
          <w:lang w:eastAsia="de-DE"/>
        </w:rPr>
        <w:t>/subsidence</w:t>
      </w:r>
      <w:r w:rsidR="00B37960" w:rsidRPr="00EE54E4">
        <w:rPr>
          <w:rFonts w:cs="Arial"/>
          <w:lang w:eastAsia="de-DE"/>
        </w:rPr>
        <w:t xml:space="preserve"> adds </w:t>
      </w:r>
      <w:r w:rsidR="00BF09F3" w:rsidRPr="00EE54E4">
        <w:rPr>
          <w:rFonts w:cs="Arial"/>
          <w:lang w:eastAsia="de-DE"/>
        </w:rPr>
        <w:t xml:space="preserve">a </w:t>
      </w:r>
      <w:r w:rsidR="00B37960" w:rsidRPr="00EE54E4">
        <w:rPr>
          <w:rFonts w:cs="Arial"/>
          <w:lang w:eastAsia="de-DE"/>
        </w:rPr>
        <w:t>constant subsidence under the form of</w:t>
      </w:r>
      <w:r w:rsidR="00BF09F3" w:rsidRPr="00EE54E4">
        <w:rPr>
          <w:rFonts w:cs="Arial"/>
          <w:lang w:eastAsia="de-DE"/>
        </w:rPr>
        <w:t xml:space="preserve"> </w:t>
      </w:r>
      <w:r w:rsidR="00B37960" w:rsidRPr="00EE54E4">
        <w:rPr>
          <w:rFonts w:cs="Arial"/>
          <w:lang w:eastAsia="de-DE"/>
        </w:rPr>
        <w:t xml:space="preserve">a large-scale horizontal divergence </w:t>
      </w:r>
      <w:r w:rsidR="007014FA">
        <w:rPr>
          <w:rFonts w:cs="Arial"/>
          <w:lang w:eastAsia="de-DE"/>
        </w:rPr>
        <w:t xml:space="preserve">with the </w:t>
      </w:r>
      <w:r w:rsidR="00B37960" w:rsidRPr="00EE54E4">
        <w:rPr>
          <w:rFonts w:cs="Arial"/>
          <w:lang w:eastAsia="de-DE"/>
        </w:rPr>
        <w:t>possibility to apply subsidence to horizontally</w:t>
      </w:r>
      <w:r w:rsidR="007014FA">
        <w:rPr>
          <w:rFonts w:cs="Arial"/>
          <w:lang w:eastAsia="de-DE"/>
        </w:rPr>
        <w:t xml:space="preserve"> </w:t>
      </w:r>
      <w:r w:rsidR="00B37960" w:rsidRPr="00EE54E4">
        <w:rPr>
          <w:rFonts w:cs="Arial"/>
          <w:lang w:eastAsia="de-DE"/>
        </w:rPr>
        <w:t xml:space="preserve">averaged </w:t>
      </w:r>
      <w:r w:rsidR="00BF09F3" w:rsidRPr="00EE54E4">
        <w:rPr>
          <w:rFonts w:cs="Arial"/>
          <w:lang w:eastAsia="de-DE"/>
        </w:rPr>
        <w:t>fi</w:t>
      </w:r>
      <w:r w:rsidR="00B37960" w:rsidRPr="00EE54E4">
        <w:rPr>
          <w:rFonts w:cs="Arial"/>
          <w:lang w:eastAsia="de-DE"/>
        </w:rPr>
        <w:t>eld only.</w:t>
      </w:r>
      <w:r w:rsidR="009D01C6">
        <w:rPr>
          <w:rFonts w:cs="Arial"/>
          <w:lang w:eastAsia="de-DE"/>
        </w:rPr>
        <w:t xml:space="preserve"> </w:t>
      </w:r>
      <w:r w:rsidR="009D01C6" w:rsidRPr="00692AA1">
        <w:rPr>
          <w:rFonts w:cs="Arial"/>
          <w:b/>
          <w:lang w:eastAsia="de-DE"/>
        </w:rPr>
        <w:t>S</w:t>
      </w:r>
      <w:r w:rsidR="00B37960" w:rsidRPr="00692AA1">
        <w:rPr>
          <w:rFonts w:cs="Arial"/>
          <w:b/>
          <w:lang w:eastAsia="de-DE"/>
        </w:rPr>
        <w:t>patial</w:t>
      </w:r>
      <w:r w:rsidR="009D01C6" w:rsidRPr="00692AA1">
        <w:rPr>
          <w:rFonts w:cs="Arial"/>
          <w:b/>
          <w:lang w:eastAsia="de-DE"/>
        </w:rPr>
        <w:t>_</w:t>
      </w:r>
      <w:r w:rsidR="00B37960" w:rsidRPr="00692AA1">
        <w:rPr>
          <w:rFonts w:cs="Arial"/>
          <w:b/>
          <w:lang w:eastAsia="de-DE"/>
        </w:rPr>
        <w:t>discretisation/discontinuous</w:t>
      </w:r>
      <w:r w:rsidR="009D01C6" w:rsidRPr="00692AA1">
        <w:rPr>
          <w:rFonts w:cs="Arial"/>
          <w:b/>
          <w:lang w:eastAsia="de-DE"/>
        </w:rPr>
        <w:t>_</w:t>
      </w:r>
      <w:r w:rsidR="00B37960" w:rsidRPr="00692AA1">
        <w:rPr>
          <w:rFonts w:cs="Arial"/>
          <w:b/>
          <w:lang w:eastAsia="de-DE"/>
        </w:rPr>
        <w:t>galerkin/conservative</w:t>
      </w:r>
      <w:r w:rsidR="009D01C6" w:rsidRPr="00692AA1">
        <w:rPr>
          <w:rFonts w:cs="Arial"/>
          <w:b/>
          <w:lang w:eastAsia="de-DE"/>
        </w:rPr>
        <w:t xml:space="preserve">_advection </w:t>
      </w:r>
      <w:r w:rsidR="009D01C6">
        <w:rPr>
          <w:rFonts w:cs="Arial"/>
          <w:lang w:eastAsia="de-DE"/>
        </w:rPr>
        <w:t>should be set to</w:t>
      </w:r>
      <w:r w:rsidR="00B37960" w:rsidRPr="00EE54E4">
        <w:rPr>
          <w:rFonts w:cs="Arial"/>
          <w:lang w:eastAsia="de-DE"/>
        </w:rPr>
        <w:t xml:space="preserve"> </w:t>
      </w:r>
      <w:r w:rsidR="007014FA">
        <w:rPr>
          <w:rFonts w:cs="Arial"/>
          <w:lang w:eastAsia="de-DE"/>
        </w:rPr>
        <w:t xml:space="preserve">zero </w:t>
      </w:r>
      <w:r w:rsidR="00B37960" w:rsidRPr="00EE54E4">
        <w:rPr>
          <w:rFonts w:cs="Arial"/>
          <w:lang w:eastAsia="de-DE"/>
        </w:rPr>
        <w:t>(</w:t>
      </w:r>
      <w:proofErr w:type="spellStart"/>
      <w:r w:rsidR="00B37960" w:rsidRPr="00EE54E4">
        <w:rPr>
          <w:rFonts w:cs="Arial"/>
          <w:lang w:eastAsia="de-DE"/>
        </w:rPr>
        <w:t>non conservative</w:t>
      </w:r>
      <w:proofErr w:type="spellEnd"/>
      <w:r w:rsidR="00B37960" w:rsidRPr="00EE54E4">
        <w:rPr>
          <w:rFonts w:cs="Arial"/>
          <w:lang w:eastAsia="de-DE"/>
        </w:rPr>
        <w:t>).</w:t>
      </w:r>
      <w:r w:rsidR="009D01C6">
        <w:rPr>
          <w:rFonts w:cs="Arial"/>
          <w:lang w:eastAsia="de-DE"/>
        </w:rPr>
        <w:t xml:space="preserve"> It is </w:t>
      </w:r>
      <w:r w:rsidR="007014FA">
        <w:rPr>
          <w:rFonts w:cs="Arial"/>
          <w:lang w:eastAsia="de-DE"/>
        </w:rPr>
        <w:t>u</w:t>
      </w:r>
      <w:r w:rsidR="007014FA" w:rsidRPr="00EE54E4">
        <w:rPr>
          <w:rFonts w:cs="Arial"/>
          <w:lang w:eastAsia="de-DE"/>
        </w:rPr>
        <w:t xml:space="preserve">nstable </w:t>
      </w:r>
      <w:r w:rsidR="00B37960" w:rsidRPr="00EE54E4">
        <w:rPr>
          <w:rFonts w:cs="Arial"/>
          <w:lang w:eastAsia="de-DE"/>
        </w:rPr>
        <w:t>if set to 1 (conservative). Conservation can be achieved</w:t>
      </w:r>
      <w:r w:rsidR="009D01C6">
        <w:rPr>
          <w:rFonts w:cs="Arial"/>
          <w:lang w:eastAsia="de-DE"/>
        </w:rPr>
        <w:t xml:space="preserve"> </w:t>
      </w:r>
      <w:r w:rsidR="00B37960" w:rsidRPr="00EE54E4">
        <w:rPr>
          <w:rFonts w:cs="Arial"/>
          <w:lang w:eastAsia="de-DE"/>
        </w:rPr>
        <w:t xml:space="preserve">with </w:t>
      </w:r>
      <w:proofErr w:type="spellStart"/>
      <w:r w:rsidR="00B37960" w:rsidRPr="002F707D">
        <w:rPr>
          <w:rFonts w:cs="Arial"/>
          <w:b/>
          <w:lang w:eastAsia="de-DE"/>
        </w:rPr>
        <w:t>include</w:t>
      </w:r>
      <w:r w:rsidR="009D01C6" w:rsidRPr="002F707D">
        <w:rPr>
          <w:rFonts w:cs="Arial"/>
          <w:b/>
          <w:lang w:eastAsia="de-DE"/>
        </w:rPr>
        <w:t>_</w:t>
      </w:r>
      <w:r w:rsidR="00B37960" w:rsidRPr="002F707D">
        <w:rPr>
          <w:rFonts w:cs="Arial"/>
          <w:b/>
          <w:lang w:eastAsia="de-DE"/>
        </w:rPr>
        <w:t>continuity</w:t>
      </w:r>
      <w:r w:rsidR="009D01C6" w:rsidRPr="002F707D">
        <w:rPr>
          <w:rFonts w:cs="Arial"/>
          <w:b/>
          <w:lang w:eastAsia="de-DE"/>
        </w:rPr>
        <w:t>_</w:t>
      </w:r>
      <w:r w:rsidR="00B37960" w:rsidRPr="002F707D">
        <w:rPr>
          <w:rFonts w:cs="Arial"/>
          <w:b/>
          <w:lang w:eastAsia="de-DE"/>
        </w:rPr>
        <w:t>residual</w:t>
      </w:r>
      <w:proofErr w:type="spellEnd"/>
      <w:r w:rsidR="00B37960" w:rsidRPr="00EE54E4">
        <w:rPr>
          <w:rFonts w:cs="Arial"/>
          <w:lang w:eastAsia="de-DE"/>
        </w:rPr>
        <w:t>.</w:t>
      </w:r>
      <w:r w:rsidR="009D01C6">
        <w:rPr>
          <w:rFonts w:cs="Arial"/>
          <w:lang w:eastAsia="de-DE"/>
        </w:rPr>
        <w:t xml:space="preserve"> </w:t>
      </w:r>
      <w:r w:rsidR="00EE54E4" w:rsidRPr="002744E0">
        <w:rPr>
          <w:rFonts w:cs="Arial"/>
          <w:lang w:eastAsia="de-DE"/>
        </w:rPr>
        <w:t>Initial conditions can be set using python (idealised) or from a file (non-idealised</w:t>
      </w:r>
      <w:r w:rsidR="001360B2">
        <w:rPr>
          <w:rFonts w:cs="Arial"/>
          <w:lang w:eastAsia="de-DE"/>
        </w:rPr>
        <w:t xml:space="preserve"> </w:t>
      </w:r>
      <w:r w:rsidR="00EE54E4" w:rsidRPr="002744E0">
        <w:rPr>
          <w:rFonts w:cs="Arial"/>
          <w:lang w:eastAsia="de-DE"/>
        </w:rPr>
        <w:t>boundary conditions</w:t>
      </w:r>
      <w:r w:rsidR="007014FA">
        <w:rPr>
          <w:rFonts w:cs="Arial"/>
          <w:lang w:eastAsia="de-DE"/>
        </w:rPr>
        <w:t>)</w:t>
      </w:r>
      <w:r w:rsidR="00EE54E4" w:rsidRPr="002744E0">
        <w:rPr>
          <w:rFonts w:cs="Arial"/>
          <w:lang w:eastAsia="de-DE"/>
        </w:rPr>
        <w:t xml:space="preserve">. For the surface boundary conditions, either use </w:t>
      </w:r>
      <w:r w:rsidR="00EE54E4" w:rsidRPr="002F707D">
        <w:rPr>
          <w:rFonts w:cs="Arial"/>
          <w:b/>
          <w:lang w:eastAsia="de-DE"/>
        </w:rPr>
        <w:t>surface_ocean_COARE3</w:t>
      </w:r>
      <w:r w:rsidR="00EE54E4" w:rsidRPr="002744E0">
        <w:rPr>
          <w:rFonts w:cs="Arial"/>
          <w:lang w:eastAsia="de-DE"/>
        </w:rPr>
        <w:t>, type (</w:t>
      </w:r>
      <w:proofErr w:type="spellStart"/>
      <w:r w:rsidR="00EE54E4" w:rsidRPr="002744E0">
        <w:rPr>
          <w:rFonts w:cs="Arial"/>
          <w:lang w:eastAsia="de-DE"/>
        </w:rPr>
        <w:t>dirichlet</w:t>
      </w:r>
      <w:proofErr w:type="spellEnd"/>
      <w:r w:rsidR="00EE54E4" w:rsidRPr="002744E0">
        <w:rPr>
          <w:rFonts w:cs="Arial"/>
          <w:lang w:eastAsia="de-DE"/>
        </w:rPr>
        <w:t>) (python or from file), or nothing (</w:t>
      </w:r>
      <w:r w:rsidR="00EE54E4" w:rsidRPr="0083399D">
        <w:rPr>
          <w:rFonts w:cs="Arial"/>
          <w:b/>
          <w:lang w:eastAsia="de-DE"/>
        </w:rPr>
        <w:t>zero-gradient</w:t>
      </w:r>
      <w:r w:rsidR="00EE54E4" w:rsidRPr="002744E0">
        <w:rPr>
          <w:rFonts w:cs="Arial"/>
          <w:lang w:eastAsia="de-DE"/>
        </w:rPr>
        <w:t xml:space="preserve">). At the inlet, use </w:t>
      </w:r>
      <w:proofErr w:type="spellStart"/>
      <w:r w:rsidR="00EE54E4" w:rsidRPr="0083399D">
        <w:rPr>
          <w:rFonts w:cs="Arial"/>
          <w:b/>
          <w:lang w:eastAsia="de-DE"/>
        </w:rPr>
        <w:t>Dirichlet</w:t>
      </w:r>
      <w:proofErr w:type="spellEnd"/>
      <w:r w:rsidR="00EE54E4" w:rsidRPr="002744E0">
        <w:rPr>
          <w:rFonts w:cs="Arial"/>
          <w:lang w:eastAsia="de-DE"/>
        </w:rPr>
        <w:t xml:space="preserve"> (do not apply weakly). Other boundary conditions should not need to be set. It is possible to use time dependent boundary conditions. Boundary condition values are read from external files (</w:t>
      </w:r>
      <w:r w:rsidR="00EE54E4" w:rsidRPr="0083399D">
        <w:rPr>
          <w:rFonts w:cs="Arial"/>
          <w:b/>
          <w:lang w:eastAsia="de-DE"/>
        </w:rPr>
        <w:t>from</w:t>
      </w:r>
      <w:r w:rsidR="0083399D" w:rsidRPr="0083399D">
        <w:rPr>
          <w:rFonts w:cs="Arial"/>
          <w:b/>
          <w:lang w:eastAsia="de-DE"/>
        </w:rPr>
        <w:t>_</w:t>
      </w:r>
      <w:r w:rsidR="00EE54E4" w:rsidRPr="0083399D">
        <w:rPr>
          <w:rFonts w:cs="Arial"/>
          <w:b/>
          <w:lang w:eastAsia="de-DE"/>
        </w:rPr>
        <w:t>file</w:t>
      </w:r>
      <w:r w:rsidR="001360B2">
        <w:rPr>
          <w:rFonts w:cs="Arial"/>
          <w:b/>
          <w:lang w:eastAsia="de-DE"/>
        </w:rPr>
        <w:t xml:space="preserve"> </w:t>
      </w:r>
      <w:r w:rsidR="00EE54E4" w:rsidRPr="001360B2">
        <w:rPr>
          <w:rFonts w:cs="Arial"/>
          <w:lang w:eastAsia="de-DE"/>
        </w:rPr>
        <w:t>option</w:t>
      </w:r>
      <w:r w:rsidR="00EE54E4" w:rsidRPr="002744E0">
        <w:rPr>
          <w:rFonts w:cs="Arial"/>
          <w:lang w:eastAsia="de-DE"/>
        </w:rPr>
        <w:t xml:space="preserve">) and the number of input files is prescribed (see section 6). An absorption layer can be set up with </w:t>
      </w:r>
      <w:proofErr w:type="spellStart"/>
      <w:r w:rsidR="00EE54E4" w:rsidRPr="00D51FD5">
        <w:rPr>
          <w:rFonts w:cs="Arial"/>
          <w:b/>
          <w:lang w:eastAsia="de-DE"/>
        </w:rPr>
        <w:t>scalar_field</w:t>
      </w:r>
      <w:proofErr w:type="spellEnd"/>
      <w:r w:rsidR="00EE54E4" w:rsidRPr="00D51FD5">
        <w:rPr>
          <w:rFonts w:cs="Arial"/>
          <w:b/>
          <w:lang w:eastAsia="de-DE"/>
        </w:rPr>
        <w:t xml:space="preserve"> (Absorption)/diagnostic/algorithm</w:t>
      </w:r>
      <w:r w:rsidR="00EE54E4" w:rsidRPr="002744E0">
        <w:rPr>
          <w:rFonts w:cs="Arial"/>
          <w:lang w:eastAsia="de-DE"/>
        </w:rPr>
        <w:t xml:space="preserve"> </w:t>
      </w:r>
      <w:r w:rsidR="0083399D">
        <w:rPr>
          <w:rFonts w:cs="Arial"/>
          <w:lang w:eastAsia="de-DE"/>
        </w:rPr>
        <w:t>(</w:t>
      </w:r>
      <w:proofErr w:type="spellStart"/>
      <w:r w:rsidR="0083399D" w:rsidRPr="001360B2">
        <w:rPr>
          <w:rFonts w:cs="Arial"/>
          <w:b/>
          <w:lang w:eastAsia="de-DE"/>
        </w:rPr>
        <w:t>Atmosphere_forcing_scalar</w:t>
      </w:r>
      <w:proofErr w:type="spellEnd"/>
      <w:r w:rsidR="0083399D">
        <w:rPr>
          <w:rFonts w:cs="Arial"/>
          <w:lang w:eastAsia="de-DE"/>
        </w:rPr>
        <w:t xml:space="preserve">). </w:t>
      </w:r>
      <w:r w:rsidR="00EE54E4" w:rsidRPr="002744E0">
        <w:rPr>
          <w:rFonts w:cs="Arial"/>
          <w:lang w:eastAsia="de-DE"/>
        </w:rPr>
        <w:t xml:space="preserve">If doing so </w:t>
      </w:r>
      <w:proofErr w:type="spellStart"/>
      <w:r w:rsidR="00EE54E4" w:rsidRPr="00D51FD5">
        <w:rPr>
          <w:rFonts w:cs="Arial"/>
          <w:b/>
          <w:lang w:eastAsia="de-DE"/>
        </w:rPr>
        <w:t>galerkin_projection</w:t>
      </w:r>
      <w:proofErr w:type="spellEnd"/>
      <w:r w:rsidR="00EE54E4" w:rsidRPr="00D51FD5">
        <w:rPr>
          <w:rFonts w:cs="Arial"/>
          <w:b/>
          <w:lang w:eastAsia="de-DE"/>
        </w:rPr>
        <w:t>/discontinuous</w:t>
      </w:r>
      <w:r w:rsidR="00EE54E4" w:rsidRPr="002744E0">
        <w:rPr>
          <w:rFonts w:cs="Arial"/>
          <w:lang w:eastAsia="de-DE"/>
        </w:rPr>
        <w:t xml:space="preserve"> should be selected.</w:t>
      </w:r>
      <w:r w:rsidR="00EE54E4">
        <w:rPr>
          <w:rFonts w:cs="Arial"/>
          <w:lang w:eastAsia="de-DE"/>
        </w:rPr>
        <w:t xml:space="preserve"> If using an optional sponge layer then </w:t>
      </w:r>
      <w:proofErr w:type="spellStart"/>
      <w:r w:rsidR="00B37960" w:rsidRPr="00EE54E4">
        <w:rPr>
          <w:rFonts w:cs="Arial"/>
          <w:b/>
          <w:lang w:eastAsia="de-DE"/>
        </w:rPr>
        <w:t>galerkin</w:t>
      </w:r>
      <w:r w:rsidR="00EE54E4" w:rsidRPr="00EE54E4">
        <w:rPr>
          <w:rFonts w:cs="Arial"/>
          <w:b/>
          <w:lang w:eastAsia="de-DE"/>
        </w:rPr>
        <w:t>_</w:t>
      </w:r>
      <w:r w:rsidR="00B37960" w:rsidRPr="00EE54E4">
        <w:rPr>
          <w:rFonts w:cs="Arial"/>
          <w:b/>
          <w:lang w:eastAsia="de-DE"/>
        </w:rPr>
        <w:t>projection</w:t>
      </w:r>
      <w:proofErr w:type="spellEnd"/>
      <w:r w:rsidR="00EE54E4">
        <w:rPr>
          <w:rFonts w:cs="Arial"/>
          <w:lang w:eastAsia="de-DE"/>
        </w:rPr>
        <w:t xml:space="preserve"> should be set to </w:t>
      </w:r>
      <w:r w:rsidR="00B37960" w:rsidRPr="00EE54E4">
        <w:rPr>
          <w:rFonts w:cs="Arial"/>
          <w:b/>
          <w:lang w:eastAsia="de-DE"/>
        </w:rPr>
        <w:t>discontinuous</w:t>
      </w:r>
      <w:r w:rsidR="00EE54E4" w:rsidRPr="00EE54E4">
        <w:rPr>
          <w:rFonts w:cs="Arial"/>
          <w:b/>
          <w:lang w:eastAsia="de-DE"/>
        </w:rPr>
        <w:t>.</w:t>
      </w:r>
      <w:r w:rsidR="00EE54E4">
        <w:rPr>
          <w:rFonts w:cs="Arial"/>
          <w:b/>
          <w:lang w:eastAsia="de-DE"/>
        </w:rPr>
        <w:t xml:space="preserve"> </w:t>
      </w:r>
      <w:r w:rsidR="00EE54E4">
        <w:rPr>
          <w:rFonts w:cs="Arial"/>
          <w:lang w:eastAsia="de-DE"/>
        </w:rPr>
        <w:t>A</w:t>
      </w:r>
      <w:r w:rsidR="00B37960" w:rsidRPr="00EE54E4">
        <w:rPr>
          <w:rFonts w:cs="Arial"/>
          <w:lang w:eastAsia="de-DE"/>
        </w:rPr>
        <w:t>ny other prognostic scalar can be de</w:t>
      </w:r>
      <w:r w:rsidR="00B9680A" w:rsidRPr="00EE54E4">
        <w:rPr>
          <w:rFonts w:cs="Arial"/>
          <w:lang w:eastAsia="de-DE"/>
        </w:rPr>
        <w:t>fi</w:t>
      </w:r>
      <w:r w:rsidR="00EE54E4">
        <w:rPr>
          <w:rFonts w:cs="Arial"/>
          <w:lang w:eastAsia="de-DE"/>
        </w:rPr>
        <w:t xml:space="preserve">ned in the same way as those described </w:t>
      </w:r>
      <w:r w:rsidR="002F707D">
        <w:rPr>
          <w:rFonts w:cs="Arial"/>
          <w:lang w:eastAsia="de-DE"/>
        </w:rPr>
        <w:t>above,</w:t>
      </w:r>
      <w:r w:rsidR="002F707D" w:rsidRPr="00EE54E4">
        <w:rPr>
          <w:rFonts w:cs="Arial"/>
          <w:lang w:eastAsia="de-DE"/>
        </w:rPr>
        <w:t xml:space="preserve"> material</w:t>
      </w:r>
      <w:r w:rsidR="00B37960" w:rsidRPr="00EE54E4">
        <w:rPr>
          <w:rFonts w:cs="Arial"/>
          <w:lang w:eastAsia="de-DE"/>
        </w:rPr>
        <w:t xml:space="preserve"> phase [name] prescribed </w:t>
      </w:r>
      <w:r w:rsidR="00B9680A" w:rsidRPr="00EE54E4">
        <w:rPr>
          <w:rFonts w:cs="Arial"/>
          <w:lang w:eastAsia="de-DE"/>
        </w:rPr>
        <w:t>fi</w:t>
      </w:r>
      <w:r w:rsidR="00B37960" w:rsidRPr="00EE54E4">
        <w:rPr>
          <w:rFonts w:cs="Arial"/>
          <w:lang w:eastAsia="de-DE"/>
        </w:rPr>
        <w:t>elds:</w:t>
      </w:r>
    </w:p>
    <w:p w14:paraId="1ECD91F8" w14:textId="77777777" w:rsidR="00B37960" w:rsidRPr="00EE54E4" w:rsidRDefault="00EE54E4" w:rsidP="00EE54E4">
      <w:pPr>
        <w:pStyle w:val="Heading3"/>
        <w:rPr>
          <w:lang w:eastAsia="de-DE"/>
        </w:rPr>
      </w:pPr>
      <w:r>
        <w:rPr>
          <w:lang w:eastAsia="de-DE"/>
        </w:rPr>
        <w:t>Hydrostatic reference states</w:t>
      </w:r>
    </w:p>
    <w:p w14:paraId="4F6592BC" w14:textId="77777777" w:rsidR="00B37960" w:rsidRPr="00EE54E4" w:rsidRDefault="00EE54E4" w:rsidP="00EE54E4">
      <w:pPr>
        <w:jc w:val="both"/>
        <w:rPr>
          <w:rFonts w:cs="Arial"/>
          <w:lang w:eastAsia="de-DE"/>
        </w:rPr>
      </w:pPr>
      <w:r>
        <w:rPr>
          <w:rFonts w:cs="Arial"/>
          <w:lang w:eastAsia="de-DE"/>
        </w:rPr>
        <w:t xml:space="preserve">The hydrostatic reference pressure is enabled with </w:t>
      </w:r>
      <w:proofErr w:type="spellStart"/>
      <w:r w:rsidR="00B37960" w:rsidRPr="00EE54E4">
        <w:rPr>
          <w:rFonts w:cs="Arial"/>
          <w:b/>
          <w:lang w:eastAsia="de-DE"/>
        </w:rPr>
        <w:t>scalar</w:t>
      </w:r>
      <w:r>
        <w:rPr>
          <w:rFonts w:cs="Arial"/>
          <w:b/>
          <w:lang w:eastAsia="de-DE"/>
        </w:rPr>
        <w:t>_</w:t>
      </w:r>
      <w:r w:rsidR="00B37960" w:rsidRPr="00EE54E4">
        <w:rPr>
          <w:rFonts w:cs="Arial"/>
          <w:b/>
          <w:lang w:eastAsia="de-DE"/>
        </w:rPr>
        <w:t>field</w:t>
      </w:r>
      <w:proofErr w:type="spellEnd"/>
      <w:r w:rsidR="00B37960" w:rsidRPr="00EE54E4">
        <w:rPr>
          <w:rFonts w:cs="Arial"/>
          <w:b/>
          <w:lang w:eastAsia="de-DE"/>
        </w:rPr>
        <w:t xml:space="preserve"> (</w:t>
      </w:r>
      <w:proofErr w:type="spellStart"/>
      <w:r w:rsidR="00B37960" w:rsidRPr="00EE54E4">
        <w:rPr>
          <w:rFonts w:cs="Arial"/>
          <w:b/>
          <w:lang w:eastAsia="de-DE"/>
        </w:rPr>
        <w:t>HydrostaticReferencePressure</w:t>
      </w:r>
      <w:proofErr w:type="spellEnd"/>
      <w:r w:rsidR="00B37960" w:rsidRPr="00EE54E4">
        <w:rPr>
          <w:rFonts w:cs="Arial"/>
          <w:b/>
          <w:lang w:eastAsia="de-DE"/>
        </w:rPr>
        <w:t>)</w:t>
      </w:r>
      <w:r w:rsidR="00B37960" w:rsidRPr="00EE54E4">
        <w:rPr>
          <w:rFonts w:cs="Arial"/>
          <w:lang w:eastAsia="de-DE"/>
        </w:rPr>
        <w:t xml:space="preserve"> </w:t>
      </w:r>
      <w:r>
        <w:rPr>
          <w:rFonts w:cs="Arial"/>
          <w:lang w:eastAsia="de-DE"/>
        </w:rPr>
        <w:t>defi</w:t>
      </w:r>
      <w:r w:rsidR="00B37960" w:rsidRPr="00EE54E4">
        <w:rPr>
          <w:rFonts w:cs="Arial"/>
          <w:lang w:eastAsia="de-DE"/>
        </w:rPr>
        <w:t xml:space="preserve">ned on </w:t>
      </w:r>
      <w:r>
        <w:rPr>
          <w:rFonts w:cs="Arial"/>
          <w:lang w:eastAsia="de-DE"/>
        </w:rPr>
        <w:t xml:space="preserve">the </w:t>
      </w:r>
      <w:r w:rsidR="00B37960" w:rsidRPr="00EE54E4">
        <w:rPr>
          <w:rFonts w:cs="Arial"/>
          <w:lang w:eastAsia="de-DE"/>
        </w:rPr>
        <w:t>Pressure</w:t>
      </w:r>
      <w:r>
        <w:rPr>
          <w:rFonts w:cs="Arial"/>
          <w:lang w:eastAsia="de-DE"/>
        </w:rPr>
        <w:t xml:space="preserve"> </w:t>
      </w:r>
      <w:r w:rsidR="00B37960" w:rsidRPr="00EE54E4">
        <w:rPr>
          <w:rFonts w:cs="Arial"/>
          <w:lang w:eastAsia="de-DE"/>
        </w:rPr>
        <w:t xml:space="preserve">Mesh </w:t>
      </w:r>
      <w:r>
        <w:rPr>
          <w:rFonts w:cs="Arial"/>
          <w:lang w:eastAsia="de-DE"/>
        </w:rPr>
        <w:t>and initial</w:t>
      </w:r>
      <w:r w:rsidR="00B37960" w:rsidRPr="00EE54E4">
        <w:rPr>
          <w:rFonts w:cs="Arial"/>
          <w:lang w:eastAsia="de-DE"/>
        </w:rPr>
        <w:t xml:space="preserve">ized in </w:t>
      </w:r>
      <w:r>
        <w:rPr>
          <w:rFonts w:cs="Arial"/>
          <w:lang w:eastAsia="de-DE"/>
        </w:rPr>
        <w:t xml:space="preserve">the </w:t>
      </w:r>
      <w:r w:rsidR="00B37960" w:rsidRPr="00EE54E4">
        <w:rPr>
          <w:rFonts w:cs="Arial"/>
          <w:lang w:eastAsia="de-DE"/>
        </w:rPr>
        <w:t xml:space="preserve">same way as the pressure but without perturbations. </w:t>
      </w:r>
      <w:r>
        <w:rPr>
          <w:rFonts w:cs="Arial"/>
          <w:lang w:eastAsia="de-DE"/>
        </w:rPr>
        <w:t>It is u</w:t>
      </w:r>
      <w:r w:rsidR="00B37960" w:rsidRPr="00EE54E4">
        <w:rPr>
          <w:rFonts w:cs="Arial"/>
          <w:lang w:eastAsia="de-DE"/>
        </w:rPr>
        <w:t>sed in</w:t>
      </w:r>
      <w:r>
        <w:rPr>
          <w:rFonts w:cs="Arial"/>
          <w:lang w:eastAsia="de-DE"/>
        </w:rPr>
        <w:t xml:space="preserve"> the</w:t>
      </w:r>
      <w:r w:rsidR="00B37960" w:rsidRPr="00EE54E4">
        <w:rPr>
          <w:rFonts w:cs="Arial"/>
          <w:lang w:eastAsia="de-DE"/>
        </w:rPr>
        <w:t xml:space="preserve"> evaluation of</w:t>
      </w:r>
      <w:r w:rsidR="004B2B3A">
        <w:rPr>
          <w:rFonts w:cs="Arial"/>
          <w:lang w:eastAsia="de-DE"/>
        </w:rPr>
        <w:t xml:space="preserve"> the</w:t>
      </w:r>
      <w:r w:rsidR="00B37960" w:rsidRPr="00EE54E4">
        <w:rPr>
          <w:rFonts w:cs="Arial"/>
          <w:lang w:eastAsia="de-DE"/>
        </w:rPr>
        <w:t xml:space="preserve"> pressure</w:t>
      </w:r>
      <w:r w:rsidR="004B2B3A">
        <w:rPr>
          <w:rFonts w:cs="Arial"/>
          <w:lang w:eastAsia="de-DE"/>
        </w:rPr>
        <w:t xml:space="preserve"> </w:t>
      </w:r>
      <w:r w:rsidR="00B37960" w:rsidRPr="00EE54E4">
        <w:rPr>
          <w:rFonts w:cs="Arial"/>
          <w:lang w:eastAsia="de-DE"/>
        </w:rPr>
        <w:t>gradient term.</w:t>
      </w:r>
      <w:r w:rsidR="004B2B3A">
        <w:rPr>
          <w:rFonts w:cs="Arial"/>
          <w:lang w:eastAsia="de-DE"/>
        </w:rPr>
        <w:t xml:space="preserve"> Similarly, the hydrostatic reference density is enabled with </w:t>
      </w:r>
      <w:proofErr w:type="spellStart"/>
      <w:r w:rsidR="004B2B3A" w:rsidRPr="004B2B3A">
        <w:rPr>
          <w:rFonts w:cs="Arial"/>
          <w:b/>
          <w:lang w:eastAsia="de-DE"/>
        </w:rPr>
        <w:t>scalar_field</w:t>
      </w:r>
      <w:proofErr w:type="spellEnd"/>
      <w:r w:rsidR="004B2B3A" w:rsidRPr="004B2B3A">
        <w:rPr>
          <w:rFonts w:cs="Arial"/>
          <w:b/>
          <w:lang w:eastAsia="de-DE"/>
        </w:rPr>
        <w:t xml:space="preserve"> (</w:t>
      </w:r>
      <w:proofErr w:type="spellStart"/>
      <w:r w:rsidR="004B2B3A" w:rsidRPr="004B2B3A">
        <w:rPr>
          <w:rFonts w:cs="Arial"/>
          <w:b/>
          <w:lang w:eastAsia="de-DE"/>
        </w:rPr>
        <w:t>HydrostaticReferenceDensity</w:t>
      </w:r>
      <w:proofErr w:type="spellEnd"/>
      <w:r w:rsidR="004B2B3A" w:rsidRPr="004B2B3A">
        <w:rPr>
          <w:rFonts w:cs="Arial"/>
          <w:b/>
          <w:lang w:eastAsia="de-DE"/>
        </w:rPr>
        <w:t>)</w:t>
      </w:r>
      <w:r w:rsidR="004B2B3A">
        <w:rPr>
          <w:rFonts w:cs="Arial"/>
          <w:b/>
          <w:lang w:eastAsia="de-DE"/>
        </w:rPr>
        <w:t xml:space="preserve"> </w:t>
      </w:r>
      <w:r w:rsidR="004B2B3A" w:rsidRPr="004B2B3A">
        <w:rPr>
          <w:rFonts w:cs="Arial"/>
          <w:lang w:eastAsia="de-DE"/>
        </w:rPr>
        <w:t>and</w:t>
      </w:r>
      <w:r w:rsidR="004B2B3A">
        <w:rPr>
          <w:rFonts w:cs="Arial"/>
          <w:b/>
          <w:lang w:eastAsia="de-DE"/>
        </w:rPr>
        <w:t xml:space="preserve"> </w:t>
      </w:r>
      <w:r w:rsidR="00B37960" w:rsidRPr="00EE54E4">
        <w:rPr>
          <w:rFonts w:cs="Arial"/>
          <w:lang w:eastAsia="de-DE"/>
        </w:rPr>
        <w:t>de</w:t>
      </w:r>
      <w:r w:rsidR="004B2B3A">
        <w:rPr>
          <w:rFonts w:cs="Arial"/>
          <w:lang w:eastAsia="de-DE"/>
        </w:rPr>
        <w:t>fi</w:t>
      </w:r>
      <w:r w:rsidR="00B37960" w:rsidRPr="00EE54E4">
        <w:rPr>
          <w:rFonts w:cs="Arial"/>
          <w:lang w:eastAsia="de-DE"/>
        </w:rPr>
        <w:t xml:space="preserve">ned on </w:t>
      </w:r>
      <w:r w:rsidR="004B2B3A">
        <w:rPr>
          <w:rFonts w:cs="Arial"/>
          <w:lang w:eastAsia="de-DE"/>
        </w:rPr>
        <w:t xml:space="preserve">the </w:t>
      </w:r>
      <w:r w:rsidR="00B37960" w:rsidRPr="00EE54E4">
        <w:rPr>
          <w:rFonts w:cs="Arial"/>
          <w:lang w:eastAsia="de-DE"/>
        </w:rPr>
        <w:t>Pressure</w:t>
      </w:r>
      <w:r w:rsidR="004B2B3A">
        <w:rPr>
          <w:rFonts w:cs="Arial"/>
          <w:lang w:eastAsia="de-DE"/>
        </w:rPr>
        <w:t xml:space="preserve"> Mesh and initial</w:t>
      </w:r>
      <w:r w:rsidR="00B37960" w:rsidRPr="00EE54E4">
        <w:rPr>
          <w:rFonts w:cs="Arial"/>
          <w:lang w:eastAsia="de-DE"/>
        </w:rPr>
        <w:t>ized in the sam</w:t>
      </w:r>
      <w:r w:rsidR="004B2B3A">
        <w:rPr>
          <w:rFonts w:cs="Arial"/>
          <w:lang w:eastAsia="de-DE"/>
        </w:rPr>
        <w:t>e</w:t>
      </w:r>
      <w:r w:rsidR="00B37960" w:rsidRPr="00EE54E4">
        <w:rPr>
          <w:rFonts w:cs="Arial"/>
          <w:lang w:eastAsia="de-DE"/>
        </w:rPr>
        <w:t xml:space="preserve"> way as the density but without pertur</w:t>
      </w:r>
      <w:r w:rsidR="004B2B3A">
        <w:rPr>
          <w:rFonts w:cs="Arial"/>
          <w:lang w:eastAsia="de-DE"/>
        </w:rPr>
        <w:t xml:space="preserve">bations. It is used in </w:t>
      </w:r>
      <w:r w:rsidR="00B5264F">
        <w:rPr>
          <w:rFonts w:cs="Arial"/>
          <w:lang w:eastAsia="de-DE"/>
        </w:rPr>
        <w:t xml:space="preserve">the </w:t>
      </w:r>
      <w:r w:rsidR="004B2B3A">
        <w:rPr>
          <w:rFonts w:cs="Arial"/>
          <w:lang w:eastAsia="de-DE"/>
        </w:rPr>
        <w:t>buoyancy calcu</w:t>
      </w:r>
      <w:r w:rsidR="00B37960" w:rsidRPr="00EE54E4">
        <w:rPr>
          <w:rFonts w:cs="Arial"/>
          <w:lang w:eastAsia="de-DE"/>
        </w:rPr>
        <w:t>lation.</w:t>
      </w:r>
      <w:r w:rsidR="00B5264F">
        <w:rPr>
          <w:rFonts w:cs="Arial"/>
          <w:lang w:eastAsia="de-DE"/>
        </w:rPr>
        <w:t xml:space="preserve"> The hydrostatic reference potential temperature is enabled with </w:t>
      </w:r>
      <w:proofErr w:type="spellStart"/>
      <w:r w:rsidR="00B5264F" w:rsidRPr="00B5264F">
        <w:rPr>
          <w:rFonts w:cs="Arial"/>
          <w:b/>
          <w:lang w:eastAsia="de-DE"/>
        </w:rPr>
        <w:t>s</w:t>
      </w:r>
      <w:r w:rsidR="00B37960" w:rsidRPr="00B5264F">
        <w:rPr>
          <w:rFonts w:cs="Arial"/>
          <w:b/>
          <w:lang w:eastAsia="de-DE"/>
        </w:rPr>
        <w:t>calar</w:t>
      </w:r>
      <w:r w:rsidR="00B5264F" w:rsidRPr="00B5264F">
        <w:rPr>
          <w:rFonts w:cs="Arial"/>
          <w:b/>
          <w:lang w:eastAsia="de-DE"/>
        </w:rPr>
        <w:t>_</w:t>
      </w:r>
      <w:r w:rsidR="00B37960" w:rsidRPr="00B5264F">
        <w:rPr>
          <w:rFonts w:cs="Arial"/>
          <w:b/>
          <w:lang w:eastAsia="de-DE"/>
        </w:rPr>
        <w:t>field</w:t>
      </w:r>
      <w:proofErr w:type="spellEnd"/>
      <w:r w:rsidR="00B37960" w:rsidRPr="00B5264F">
        <w:rPr>
          <w:rFonts w:cs="Arial"/>
          <w:b/>
          <w:lang w:eastAsia="de-DE"/>
        </w:rPr>
        <w:t xml:space="preserve"> (</w:t>
      </w:r>
      <w:proofErr w:type="spellStart"/>
      <w:r w:rsidR="00B37960" w:rsidRPr="00B5264F">
        <w:rPr>
          <w:rFonts w:cs="Arial"/>
          <w:b/>
          <w:lang w:eastAsia="de-DE"/>
        </w:rPr>
        <w:t>HydrostaticRe</w:t>
      </w:r>
      <w:r w:rsidR="00B5264F" w:rsidRPr="00B5264F">
        <w:rPr>
          <w:rFonts w:cs="Arial"/>
          <w:b/>
          <w:lang w:eastAsia="de-DE"/>
        </w:rPr>
        <w:t>ferencePotentialTemperature</w:t>
      </w:r>
      <w:proofErr w:type="spellEnd"/>
      <w:r w:rsidR="00B5264F" w:rsidRPr="00B5264F">
        <w:rPr>
          <w:rFonts w:cs="Arial"/>
          <w:b/>
          <w:lang w:eastAsia="de-DE"/>
        </w:rPr>
        <w:t>)</w:t>
      </w:r>
      <w:r w:rsidR="00B5264F">
        <w:rPr>
          <w:rFonts w:cs="Arial"/>
          <w:lang w:eastAsia="de-DE"/>
        </w:rPr>
        <w:t xml:space="preserve"> defi</w:t>
      </w:r>
      <w:r w:rsidR="00B37960" w:rsidRPr="00EE54E4">
        <w:rPr>
          <w:rFonts w:cs="Arial"/>
          <w:lang w:eastAsia="de-DE"/>
        </w:rPr>
        <w:t xml:space="preserve">ned on </w:t>
      </w:r>
      <w:r w:rsidR="00B5264F">
        <w:rPr>
          <w:rFonts w:cs="Arial"/>
          <w:lang w:eastAsia="de-DE"/>
        </w:rPr>
        <w:t xml:space="preserve">the </w:t>
      </w:r>
      <w:r w:rsidR="00B37960" w:rsidRPr="00EE54E4">
        <w:rPr>
          <w:rFonts w:cs="Arial"/>
          <w:lang w:eastAsia="de-DE"/>
        </w:rPr>
        <w:t>Velocity</w:t>
      </w:r>
      <w:r w:rsidR="00B5264F">
        <w:rPr>
          <w:rFonts w:cs="Arial"/>
          <w:lang w:eastAsia="de-DE"/>
        </w:rPr>
        <w:t xml:space="preserve"> </w:t>
      </w:r>
      <w:r w:rsidR="00B37960" w:rsidRPr="00EE54E4">
        <w:rPr>
          <w:rFonts w:cs="Arial"/>
          <w:lang w:eastAsia="de-DE"/>
        </w:rPr>
        <w:t>Mesh</w:t>
      </w:r>
      <w:r w:rsidR="00B5264F">
        <w:rPr>
          <w:rFonts w:cs="Arial"/>
          <w:lang w:eastAsia="de-DE"/>
        </w:rPr>
        <w:t xml:space="preserve"> </w:t>
      </w:r>
      <w:r w:rsidR="00B37960" w:rsidRPr="00EE54E4">
        <w:rPr>
          <w:rFonts w:cs="Arial"/>
          <w:lang w:eastAsia="de-DE"/>
        </w:rPr>
        <w:t xml:space="preserve">(or </w:t>
      </w:r>
      <w:proofErr w:type="spellStart"/>
      <w:r w:rsidR="00B37960" w:rsidRPr="00EE54E4">
        <w:rPr>
          <w:rFonts w:cs="Arial"/>
          <w:lang w:eastAsia="de-DE"/>
        </w:rPr>
        <w:t>ScalarMesh</w:t>
      </w:r>
      <w:proofErr w:type="spellEnd"/>
      <w:r w:rsidR="00B37960" w:rsidRPr="00EE54E4">
        <w:rPr>
          <w:rFonts w:cs="Arial"/>
          <w:lang w:eastAsia="de-DE"/>
        </w:rPr>
        <w:t>) and initialized in the same way as the potential temperature but without</w:t>
      </w:r>
      <w:r w:rsidR="00B5264F">
        <w:rPr>
          <w:rFonts w:cs="Arial"/>
          <w:lang w:eastAsia="de-DE"/>
        </w:rPr>
        <w:t xml:space="preserve"> </w:t>
      </w:r>
      <w:r w:rsidR="00B37960" w:rsidRPr="00EE54E4">
        <w:rPr>
          <w:rFonts w:cs="Arial"/>
          <w:lang w:eastAsia="de-DE"/>
        </w:rPr>
        <w:t xml:space="preserve">perturbations. </w:t>
      </w:r>
      <w:r w:rsidR="00B5264F">
        <w:rPr>
          <w:rFonts w:cs="Arial"/>
          <w:lang w:eastAsia="de-DE"/>
        </w:rPr>
        <w:t>It is u</w:t>
      </w:r>
      <w:r w:rsidR="00B37960" w:rsidRPr="00EE54E4">
        <w:rPr>
          <w:rFonts w:cs="Arial"/>
          <w:lang w:eastAsia="de-DE"/>
        </w:rPr>
        <w:t>sed in</w:t>
      </w:r>
      <w:r w:rsidR="00B5264F">
        <w:rPr>
          <w:rFonts w:cs="Arial"/>
          <w:lang w:eastAsia="de-DE"/>
        </w:rPr>
        <w:t xml:space="preserve"> the</w:t>
      </w:r>
      <w:r w:rsidR="00B37960" w:rsidRPr="00EE54E4">
        <w:rPr>
          <w:rFonts w:cs="Arial"/>
          <w:lang w:eastAsia="de-DE"/>
        </w:rPr>
        <w:t xml:space="preserve"> buoyancy calculation (if se</w:t>
      </w:r>
      <w:r w:rsidR="00B5264F">
        <w:rPr>
          <w:rFonts w:cs="Arial"/>
          <w:lang w:eastAsia="de-DE"/>
        </w:rPr>
        <w:t>lected) and in the turbulent diff</w:t>
      </w:r>
      <w:r w:rsidR="00B37960" w:rsidRPr="00EE54E4">
        <w:rPr>
          <w:rFonts w:cs="Arial"/>
          <w:lang w:eastAsia="de-DE"/>
        </w:rPr>
        <w:t>usion</w:t>
      </w:r>
      <w:r w:rsidR="00B5264F">
        <w:rPr>
          <w:rFonts w:cs="Arial"/>
          <w:lang w:eastAsia="de-DE"/>
        </w:rPr>
        <w:t xml:space="preserve"> </w:t>
      </w:r>
      <w:r w:rsidR="00B37960" w:rsidRPr="00EE54E4">
        <w:rPr>
          <w:rFonts w:cs="Arial"/>
          <w:lang w:eastAsia="de-DE"/>
        </w:rPr>
        <w:t>operator.</w:t>
      </w:r>
      <w:r w:rsidR="00B5264F">
        <w:rPr>
          <w:rFonts w:cs="Arial"/>
          <w:lang w:eastAsia="de-DE"/>
        </w:rPr>
        <w:t xml:space="preserve"> Finally, the </w:t>
      </w:r>
      <w:r w:rsidR="00B37960" w:rsidRPr="00EE54E4">
        <w:rPr>
          <w:rFonts w:cs="Arial"/>
          <w:lang w:eastAsia="de-DE"/>
        </w:rPr>
        <w:t>scalar field (</w:t>
      </w:r>
      <w:proofErr w:type="spellStart"/>
      <w:r w:rsidR="00B37960" w:rsidRPr="00EE54E4">
        <w:rPr>
          <w:rFonts w:cs="Arial"/>
          <w:lang w:eastAsia="de-DE"/>
        </w:rPr>
        <w:t>HydrostaticReferenceScalarName</w:t>
      </w:r>
      <w:proofErr w:type="spellEnd"/>
      <w:r w:rsidR="00B37960" w:rsidRPr="00EE54E4">
        <w:rPr>
          <w:rFonts w:cs="Arial"/>
          <w:lang w:eastAsia="de-DE"/>
        </w:rPr>
        <w:t>) de</w:t>
      </w:r>
      <w:r w:rsidR="00B5264F">
        <w:rPr>
          <w:rFonts w:cs="Arial"/>
          <w:lang w:eastAsia="de-DE"/>
        </w:rPr>
        <w:t>fi</w:t>
      </w:r>
      <w:r w:rsidR="00B37960" w:rsidRPr="00EE54E4">
        <w:rPr>
          <w:rFonts w:cs="Arial"/>
          <w:lang w:eastAsia="de-DE"/>
        </w:rPr>
        <w:t xml:space="preserve">ned on </w:t>
      </w:r>
      <w:proofErr w:type="spellStart"/>
      <w:r w:rsidR="00B37960" w:rsidRPr="00EE54E4">
        <w:rPr>
          <w:rFonts w:cs="Arial"/>
          <w:lang w:eastAsia="de-DE"/>
        </w:rPr>
        <w:t>VelocityMesh</w:t>
      </w:r>
      <w:proofErr w:type="spellEnd"/>
      <w:r w:rsidR="00B37960" w:rsidRPr="00EE54E4">
        <w:rPr>
          <w:rFonts w:cs="Arial"/>
          <w:lang w:eastAsia="de-DE"/>
        </w:rPr>
        <w:t xml:space="preserve"> (or </w:t>
      </w:r>
      <w:proofErr w:type="spellStart"/>
      <w:r w:rsidR="00B37960" w:rsidRPr="00EE54E4">
        <w:rPr>
          <w:rFonts w:cs="Arial"/>
          <w:lang w:eastAsia="de-DE"/>
        </w:rPr>
        <w:t>ScalarMesh</w:t>
      </w:r>
      <w:proofErr w:type="spellEnd"/>
      <w:r w:rsidR="00B37960" w:rsidRPr="00EE54E4">
        <w:rPr>
          <w:rFonts w:cs="Arial"/>
          <w:lang w:eastAsia="de-DE"/>
        </w:rPr>
        <w:t>)</w:t>
      </w:r>
      <w:r w:rsidR="00B5264F">
        <w:rPr>
          <w:rFonts w:cs="Arial"/>
          <w:lang w:eastAsia="de-DE"/>
        </w:rPr>
        <w:t xml:space="preserve"> </w:t>
      </w:r>
      <w:r w:rsidR="00B37960" w:rsidRPr="00EE54E4">
        <w:rPr>
          <w:rFonts w:cs="Arial"/>
          <w:lang w:eastAsia="de-DE"/>
        </w:rPr>
        <w:t>and initialized in the same way as the scalar but without perturbations.</w:t>
      </w:r>
      <w:r w:rsidR="00B5264F">
        <w:rPr>
          <w:rFonts w:cs="Arial"/>
          <w:lang w:eastAsia="de-DE"/>
        </w:rPr>
        <w:t xml:space="preserve"> It is</w:t>
      </w:r>
      <w:r w:rsidR="00B37960" w:rsidRPr="00EE54E4">
        <w:rPr>
          <w:rFonts w:cs="Arial"/>
          <w:lang w:eastAsia="de-DE"/>
        </w:rPr>
        <w:t xml:space="preserve"> </w:t>
      </w:r>
      <w:r w:rsidR="00B5264F">
        <w:rPr>
          <w:rFonts w:cs="Arial"/>
          <w:lang w:eastAsia="de-DE"/>
        </w:rPr>
        <w:t>used in the tur</w:t>
      </w:r>
      <w:r w:rsidR="00B37960" w:rsidRPr="00EE54E4">
        <w:rPr>
          <w:rFonts w:cs="Arial"/>
          <w:lang w:eastAsia="de-DE"/>
        </w:rPr>
        <w:t>bulent di</w:t>
      </w:r>
      <w:r w:rsidR="00B5264F">
        <w:rPr>
          <w:rFonts w:cs="Arial"/>
          <w:lang w:eastAsia="de-DE"/>
        </w:rPr>
        <w:t>ff</w:t>
      </w:r>
      <w:r w:rsidR="00B37960" w:rsidRPr="00EE54E4">
        <w:rPr>
          <w:rFonts w:cs="Arial"/>
          <w:lang w:eastAsia="de-DE"/>
        </w:rPr>
        <w:t>usion operator</w:t>
      </w:r>
      <w:r w:rsidR="00B5264F">
        <w:rPr>
          <w:rFonts w:cs="Arial"/>
          <w:lang w:eastAsia="de-DE"/>
        </w:rPr>
        <w:t>.</w:t>
      </w:r>
      <w:r w:rsidR="00B37960" w:rsidRPr="00EE54E4">
        <w:rPr>
          <w:rFonts w:cs="Arial"/>
          <w:lang w:eastAsia="de-DE"/>
        </w:rPr>
        <w:t xml:space="preserve"> It may be necessary to choose a solver even for prescribed </w:t>
      </w:r>
      <w:r w:rsidR="00B5264F">
        <w:rPr>
          <w:rFonts w:cs="Arial"/>
          <w:lang w:eastAsia="de-DE"/>
        </w:rPr>
        <w:t>fi</w:t>
      </w:r>
      <w:r w:rsidR="00B37960" w:rsidRPr="00EE54E4">
        <w:rPr>
          <w:rFonts w:cs="Arial"/>
          <w:lang w:eastAsia="de-DE"/>
        </w:rPr>
        <w:t>elds (</w:t>
      </w:r>
      <w:r w:rsidR="00B5264F">
        <w:rPr>
          <w:rFonts w:cs="Arial"/>
          <w:lang w:eastAsia="de-DE"/>
        </w:rPr>
        <w:t xml:space="preserve">which have </w:t>
      </w:r>
      <w:r w:rsidR="00B37960" w:rsidRPr="00EE54E4">
        <w:rPr>
          <w:rFonts w:cs="Arial"/>
          <w:lang w:eastAsia="de-DE"/>
        </w:rPr>
        <w:t>no solver by default) in</w:t>
      </w:r>
      <w:r w:rsidR="00B5264F">
        <w:rPr>
          <w:rFonts w:cs="Arial"/>
          <w:lang w:eastAsia="de-DE"/>
        </w:rPr>
        <w:t xml:space="preserve"> </w:t>
      </w:r>
      <w:r w:rsidR="00B37960" w:rsidRPr="00EE54E4">
        <w:rPr>
          <w:rFonts w:cs="Arial"/>
          <w:lang w:eastAsia="de-DE"/>
        </w:rPr>
        <w:t>the case when projections will be performed.</w:t>
      </w:r>
    </w:p>
    <w:p w14:paraId="06BB269E" w14:textId="77777777" w:rsidR="00B37960" w:rsidRDefault="00B37960" w:rsidP="00A57EF1">
      <w:pPr>
        <w:pStyle w:val="Heading3"/>
        <w:rPr>
          <w:lang w:eastAsia="de-DE"/>
        </w:rPr>
      </w:pPr>
      <w:r>
        <w:rPr>
          <w:lang w:eastAsia="de-DE"/>
        </w:rPr>
        <w:t>Cloud microphysics:</w:t>
      </w:r>
    </w:p>
    <w:p w14:paraId="54C53997" w14:textId="0894750C" w:rsidR="00B37960" w:rsidRPr="00B9680A" w:rsidRDefault="002B42D8" w:rsidP="00B9680A">
      <w:pPr>
        <w:jc w:val="both"/>
        <w:rPr>
          <w:rFonts w:cs="Arial"/>
          <w:lang w:eastAsia="de-DE"/>
        </w:rPr>
      </w:pPr>
      <w:r w:rsidRPr="0078670F">
        <w:rPr>
          <w:rFonts w:cs="Arial"/>
          <w:lang w:eastAsia="de-DE"/>
        </w:rPr>
        <w:t>The default integration</w:t>
      </w:r>
      <w:r w:rsidR="001A40CB">
        <w:rPr>
          <w:rFonts w:cs="Arial"/>
          <w:lang w:eastAsia="de-DE"/>
        </w:rPr>
        <w:t xml:space="preserve"> of the</w:t>
      </w:r>
      <w:r w:rsidRPr="0078670F">
        <w:rPr>
          <w:rFonts w:cs="Arial"/>
          <w:lang w:eastAsia="de-DE"/>
        </w:rPr>
        <w:t xml:space="preserve"> cloud </w:t>
      </w:r>
      <w:r w:rsidR="001A40CB" w:rsidRPr="0078670F">
        <w:rPr>
          <w:rFonts w:cs="Arial"/>
          <w:lang w:eastAsia="de-DE"/>
        </w:rPr>
        <w:t>microphysics</w:t>
      </w:r>
      <w:r w:rsidR="001A40CB">
        <w:rPr>
          <w:rFonts w:cs="Arial"/>
          <w:lang w:eastAsia="de-DE"/>
        </w:rPr>
        <w:t xml:space="preserve"> component with the rest of the model</w:t>
      </w:r>
      <w:r w:rsidRPr="0078670F">
        <w:rPr>
          <w:rFonts w:cs="Arial"/>
          <w:lang w:eastAsia="de-DE"/>
        </w:rPr>
        <w:t xml:space="preserve"> is enabled with </w:t>
      </w:r>
      <w:proofErr w:type="spellStart"/>
      <w:r w:rsidRPr="0078670F">
        <w:rPr>
          <w:rFonts w:cs="Arial"/>
          <w:b/>
          <w:lang w:eastAsia="de-DE"/>
        </w:rPr>
        <w:t>cloud_microphysics</w:t>
      </w:r>
      <w:proofErr w:type="spellEnd"/>
      <w:r w:rsidRPr="0078670F">
        <w:rPr>
          <w:rFonts w:cs="Arial"/>
          <w:b/>
          <w:lang w:eastAsia="de-DE"/>
        </w:rPr>
        <w:t>/</w:t>
      </w:r>
      <w:proofErr w:type="spellStart"/>
      <w:r w:rsidRPr="0078670F">
        <w:rPr>
          <w:rFonts w:cs="Arial"/>
          <w:b/>
          <w:lang w:eastAsia="de-DE"/>
        </w:rPr>
        <w:t>time_</w:t>
      </w:r>
      <w:r w:rsidR="00B37960" w:rsidRPr="0078670F">
        <w:rPr>
          <w:rFonts w:cs="Arial"/>
          <w:b/>
          <w:lang w:eastAsia="de-DE"/>
        </w:rPr>
        <w:t>integration</w:t>
      </w:r>
      <w:proofErr w:type="spellEnd"/>
      <w:r w:rsidR="00B37960" w:rsidRPr="0078670F">
        <w:rPr>
          <w:rFonts w:cs="Arial"/>
          <w:b/>
          <w:lang w:eastAsia="de-DE"/>
        </w:rPr>
        <w:t xml:space="preserve"> (Direct)</w:t>
      </w:r>
      <w:r w:rsidRPr="0078670F">
        <w:rPr>
          <w:rFonts w:cs="Arial"/>
          <w:lang w:eastAsia="de-DE"/>
        </w:rPr>
        <w:t xml:space="preserve">. This </w:t>
      </w:r>
      <w:r w:rsidR="00B37960" w:rsidRPr="0078670F">
        <w:rPr>
          <w:rFonts w:cs="Arial"/>
          <w:lang w:eastAsia="de-DE"/>
        </w:rPr>
        <w:t>integrates microphysics source terms directly within the advection step</w:t>
      </w:r>
      <w:r w:rsidRPr="0078670F">
        <w:rPr>
          <w:rFonts w:cs="Arial"/>
          <w:lang w:eastAsia="de-DE"/>
        </w:rPr>
        <w:t xml:space="preserve"> whilst</w:t>
      </w:r>
      <w:r w:rsidR="00B37960" w:rsidRPr="0078670F">
        <w:rPr>
          <w:rFonts w:cs="Arial"/>
          <w:lang w:eastAsia="de-DE"/>
        </w:rPr>
        <w:t xml:space="preserve"> </w:t>
      </w:r>
      <w:proofErr w:type="spellStart"/>
      <w:r w:rsidR="00B37960" w:rsidRPr="0078670F">
        <w:rPr>
          <w:rFonts w:cs="Arial"/>
          <w:b/>
          <w:lang w:eastAsia="de-DE"/>
        </w:rPr>
        <w:t>time</w:t>
      </w:r>
      <w:r w:rsidR="001A40CB">
        <w:rPr>
          <w:rFonts w:cs="Arial"/>
          <w:b/>
          <w:lang w:eastAsia="de-DE"/>
        </w:rPr>
        <w:t>_</w:t>
      </w:r>
      <w:r w:rsidR="00B37960" w:rsidRPr="0078670F">
        <w:rPr>
          <w:rFonts w:cs="Arial"/>
          <w:b/>
          <w:lang w:eastAsia="de-DE"/>
        </w:rPr>
        <w:t>integration</w:t>
      </w:r>
      <w:proofErr w:type="spellEnd"/>
      <w:r w:rsidR="00B37960" w:rsidRPr="0078670F">
        <w:rPr>
          <w:rFonts w:cs="Arial"/>
          <w:b/>
          <w:lang w:eastAsia="de-DE"/>
        </w:rPr>
        <w:t xml:space="preserve"> (Splitting)</w:t>
      </w:r>
      <w:r w:rsidRPr="0078670F">
        <w:rPr>
          <w:rFonts w:cs="Arial"/>
          <w:b/>
          <w:lang w:eastAsia="de-DE"/>
        </w:rPr>
        <w:t xml:space="preserve"> </w:t>
      </w:r>
      <w:r w:rsidRPr="0078670F">
        <w:rPr>
          <w:rFonts w:cs="Arial"/>
          <w:lang w:eastAsia="de-DE"/>
        </w:rPr>
        <w:t>uses a</w:t>
      </w:r>
      <w:r w:rsidR="00B37960" w:rsidRPr="0078670F">
        <w:rPr>
          <w:rFonts w:cs="Arial"/>
          <w:lang w:eastAsia="de-DE"/>
        </w:rPr>
        <w:t xml:space="preserve"> time-split method for microphysics</w:t>
      </w:r>
      <w:r w:rsidRPr="0078670F">
        <w:rPr>
          <w:rFonts w:cs="Arial"/>
          <w:lang w:eastAsia="de-DE"/>
        </w:rPr>
        <w:t xml:space="preserve"> </w:t>
      </w:r>
      <w:r w:rsidR="00B37960" w:rsidRPr="0078670F">
        <w:rPr>
          <w:rFonts w:cs="Arial"/>
          <w:lang w:eastAsia="de-DE"/>
        </w:rPr>
        <w:t>where microphysics is integrated independently after the main time marching loop</w:t>
      </w:r>
      <w:r w:rsidRPr="0078670F">
        <w:rPr>
          <w:rFonts w:cs="Arial"/>
          <w:lang w:eastAsia="de-DE"/>
        </w:rPr>
        <w:t xml:space="preserve">. </w:t>
      </w:r>
      <w:proofErr w:type="spellStart"/>
      <w:r w:rsidRPr="001A40CB">
        <w:rPr>
          <w:rFonts w:cs="Arial"/>
          <w:b/>
          <w:lang w:eastAsia="de-DE"/>
        </w:rPr>
        <w:t>T</w:t>
      </w:r>
      <w:r w:rsidR="00B37960" w:rsidRPr="001A40CB">
        <w:rPr>
          <w:rFonts w:cs="Arial"/>
          <w:b/>
          <w:lang w:eastAsia="de-DE"/>
        </w:rPr>
        <w:t>ime</w:t>
      </w:r>
      <w:r w:rsidR="001A40CB" w:rsidRPr="001A40CB">
        <w:rPr>
          <w:rFonts w:cs="Arial"/>
          <w:b/>
          <w:lang w:eastAsia="de-DE"/>
        </w:rPr>
        <w:t>_</w:t>
      </w:r>
      <w:r w:rsidR="00B37960" w:rsidRPr="001A40CB">
        <w:rPr>
          <w:rFonts w:cs="Arial"/>
          <w:b/>
          <w:lang w:eastAsia="de-DE"/>
        </w:rPr>
        <w:t>integration</w:t>
      </w:r>
      <w:proofErr w:type="spellEnd"/>
      <w:r w:rsidR="00B37960" w:rsidRPr="001A40CB">
        <w:rPr>
          <w:rFonts w:cs="Arial"/>
          <w:b/>
          <w:lang w:eastAsia="de-DE"/>
        </w:rPr>
        <w:t xml:space="preserve"> (</w:t>
      </w:r>
      <w:proofErr w:type="spellStart"/>
      <w:r w:rsidR="00B37960" w:rsidRPr="001A40CB">
        <w:rPr>
          <w:rFonts w:cs="Arial"/>
          <w:b/>
          <w:lang w:eastAsia="de-DE"/>
        </w:rPr>
        <w:t>Strang</w:t>
      </w:r>
      <w:proofErr w:type="spellEnd"/>
      <w:r w:rsidR="00B37960" w:rsidRPr="001A40CB">
        <w:rPr>
          <w:rFonts w:cs="Arial"/>
          <w:b/>
          <w:lang w:eastAsia="de-DE"/>
        </w:rPr>
        <w:t>)</w:t>
      </w:r>
      <w:r w:rsidRPr="0078670F">
        <w:rPr>
          <w:rFonts w:cs="Arial"/>
          <w:lang w:eastAsia="de-DE"/>
        </w:rPr>
        <w:t xml:space="preserve"> is another</w:t>
      </w:r>
      <w:r w:rsidR="00B37960" w:rsidRPr="0078670F">
        <w:rPr>
          <w:rFonts w:cs="Arial"/>
          <w:lang w:eastAsia="de-DE"/>
        </w:rPr>
        <w:t xml:space="preserve"> time-split method for microphysics</w:t>
      </w:r>
      <w:r w:rsidRPr="0078670F">
        <w:rPr>
          <w:rFonts w:cs="Arial"/>
          <w:lang w:eastAsia="de-DE"/>
        </w:rPr>
        <w:t xml:space="preserve"> </w:t>
      </w:r>
      <w:r w:rsidR="00B37960" w:rsidRPr="0078670F">
        <w:rPr>
          <w:rFonts w:cs="Arial"/>
          <w:lang w:eastAsia="de-DE"/>
        </w:rPr>
        <w:t>where microphysical variables are advanced by half a time-step before the main integration</w:t>
      </w:r>
      <w:r w:rsidRPr="0078670F">
        <w:rPr>
          <w:rFonts w:cs="Arial"/>
          <w:lang w:eastAsia="de-DE"/>
        </w:rPr>
        <w:t xml:space="preserve"> </w:t>
      </w:r>
      <w:r w:rsidR="00B37960" w:rsidRPr="0078670F">
        <w:rPr>
          <w:rFonts w:cs="Arial"/>
          <w:lang w:eastAsia="de-DE"/>
        </w:rPr>
        <w:t>sequence and half a time-step after</w:t>
      </w:r>
      <w:r w:rsidRPr="0078670F">
        <w:rPr>
          <w:rFonts w:cs="Arial"/>
          <w:lang w:eastAsia="de-DE"/>
        </w:rPr>
        <w:t xml:space="preserve">. Finally, </w:t>
      </w:r>
      <w:proofErr w:type="spellStart"/>
      <w:r w:rsidRPr="001A40CB">
        <w:rPr>
          <w:rFonts w:cs="Arial"/>
          <w:b/>
          <w:lang w:eastAsia="de-DE"/>
        </w:rPr>
        <w:t>time_</w:t>
      </w:r>
      <w:r w:rsidR="00B37960" w:rsidRPr="001A40CB">
        <w:rPr>
          <w:rFonts w:cs="Arial"/>
          <w:b/>
          <w:lang w:eastAsia="de-DE"/>
        </w:rPr>
        <w:t>integration</w:t>
      </w:r>
      <w:proofErr w:type="spellEnd"/>
      <w:r w:rsidR="00B37960" w:rsidRPr="001A40CB">
        <w:rPr>
          <w:rFonts w:cs="Arial"/>
          <w:b/>
          <w:lang w:eastAsia="de-DE"/>
        </w:rPr>
        <w:t>/</w:t>
      </w:r>
      <w:proofErr w:type="spellStart"/>
      <w:r w:rsidR="00B37960" w:rsidRPr="001A40CB">
        <w:rPr>
          <w:rFonts w:cs="Arial"/>
          <w:b/>
          <w:lang w:eastAsia="de-DE"/>
        </w:rPr>
        <w:t>limi</w:t>
      </w:r>
      <w:r w:rsidRPr="001A40CB">
        <w:rPr>
          <w:rFonts w:cs="Arial"/>
          <w:b/>
          <w:lang w:eastAsia="de-DE"/>
        </w:rPr>
        <w:t>t_</w:t>
      </w:r>
      <w:r w:rsidR="00B37960" w:rsidRPr="001A40CB">
        <w:rPr>
          <w:rFonts w:cs="Arial"/>
          <w:b/>
          <w:lang w:eastAsia="de-DE"/>
        </w:rPr>
        <w:t>after</w:t>
      </w:r>
      <w:r w:rsidRPr="001A40CB">
        <w:rPr>
          <w:rFonts w:cs="Arial"/>
          <w:b/>
          <w:lang w:eastAsia="de-DE"/>
        </w:rPr>
        <w:t>_</w:t>
      </w:r>
      <w:r w:rsidR="00B37960" w:rsidRPr="001A40CB">
        <w:rPr>
          <w:rFonts w:cs="Arial"/>
          <w:b/>
          <w:lang w:eastAsia="de-DE"/>
        </w:rPr>
        <w:t>advance</w:t>
      </w:r>
      <w:proofErr w:type="spellEnd"/>
      <w:r w:rsidR="00B37960" w:rsidRPr="0078670F">
        <w:rPr>
          <w:rFonts w:cs="Arial"/>
          <w:lang w:eastAsia="de-DE"/>
        </w:rPr>
        <w:t xml:space="preserve"> applies </w:t>
      </w:r>
      <w:r w:rsidRPr="0078670F">
        <w:rPr>
          <w:rFonts w:cs="Arial"/>
          <w:lang w:eastAsia="de-DE"/>
        </w:rPr>
        <w:t xml:space="preserve">a slope limiter </w:t>
      </w:r>
      <w:r w:rsidR="001A40CB">
        <w:rPr>
          <w:rFonts w:cs="Arial"/>
          <w:lang w:eastAsia="de-DE"/>
        </w:rPr>
        <w:t xml:space="preserve">after the </w:t>
      </w:r>
      <w:r w:rsidR="00B37960" w:rsidRPr="0078670F">
        <w:rPr>
          <w:rFonts w:cs="Arial"/>
          <w:lang w:eastAsia="de-DE"/>
        </w:rPr>
        <w:t>microphysics step (when computed independently from the rest)</w:t>
      </w:r>
      <w:r w:rsidRPr="0078670F">
        <w:rPr>
          <w:rFonts w:cs="Arial"/>
          <w:lang w:eastAsia="de-DE"/>
        </w:rPr>
        <w:t xml:space="preserve">. The relaxation parameter, </w:t>
      </w:r>
      <w:r w:rsidR="00B37960" w:rsidRPr="0078670F">
        <w:rPr>
          <w:rFonts w:cs="Arial"/>
          <w:b/>
          <w:lang w:eastAsia="de-DE"/>
        </w:rPr>
        <w:t>relaxation (optional)</w:t>
      </w:r>
      <w:r w:rsidR="00B37960" w:rsidRPr="0078670F">
        <w:rPr>
          <w:rFonts w:cs="Arial"/>
          <w:lang w:eastAsia="de-DE"/>
        </w:rPr>
        <w:t xml:space="preserve"> sets the rel</w:t>
      </w:r>
      <w:r w:rsidRPr="0078670F">
        <w:rPr>
          <w:rFonts w:cs="Arial"/>
          <w:lang w:eastAsia="de-DE"/>
        </w:rPr>
        <w:t>axation parameter for the calcu</w:t>
      </w:r>
      <w:r w:rsidR="00B37960" w:rsidRPr="0078670F">
        <w:rPr>
          <w:rFonts w:cs="Arial"/>
          <w:lang w:eastAsia="de-DE"/>
        </w:rPr>
        <w:t xml:space="preserve">lation of microphysics sources (when </w:t>
      </w:r>
      <w:r w:rsidRPr="0078670F">
        <w:rPr>
          <w:rFonts w:cs="Arial"/>
          <w:lang w:eastAsia="de-DE"/>
        </w:rPr>
        <w:t xml:space="preserve">it is </w:t>
      </w:r>
      <w:r w:rsidR="0097215D">
        <w:rPr>
          <w:rFonts w:cs="Arial"/>
          <w:lang w:eastAsia="de-DE"/>
        </w:rPr>
        <w:t>zero</w:t>
      </w:r>
      <w:r w:rsidR="0097215D" w:rsidRPr="0078670F">
        <w:rPr>
          <w:rFonts w:cs="Arial"/>
          <w:lang w:eastAsia="de-DE"/>
        </w:rPr>
        <w:t xml:space="preserve"> </w:t>
      </w:r>
      <w:r w:rsidRPr="0078670F">
        <w:rPr>
          <w:rFonts w:cs="Arial"/>
          <w:lang w:eastAsia="de-DE"/>
        </w:rPr>
        <w:t>the</w:t>
      </w:r>
      <w:r w:rsidR="00B37960" w:rsidRPr="0078670F">
        <w:rPr>
          <w:rFonts w:cs="Arial"/>
          <w:lang w:eastAsia="de-DE"/>
        </w:rPr>
        <w:t xml:space="preserve"> values from </w:t>
      </w:r>
      <w:r w:rsidRPr="0078670F">
        <w:rPr>
          <w:rFonts w:cs="Arial"/>
          <w:lang w:eastAsia="de-DE"/>
        </w:rPr>
        <w:t xml:space="preserve">the </w:t>
      </w:r>
      <w:r w:rsidR="00B37960" w:rsidRPr="0078670F">
        <w:rPr>
          <w:rFonts w:cs="Arial"/>
          <w:lang w:eastAsia="de-DE"/>
        </w:rPr>
        <w:t>previous time-step are used)</w:t>
      </w:r>
      <w:r w:rsidRPr="0078670F">
        <w:rPr>
          <w:rFonts w:cs="Arial"/>
          <w:lang w:eastAsia="de-DE"/>
        </w:rPr>
        <w:t xml:space="preserve">. </w:t>
      </w:r>
      <w:proofErr w:type="spellStart"/>
      <w:r w:rsidRPr="0078670F">
        <w:rPr>
          <w:rFonts w:cs="Arial"/>
          <w:b/>
          <w:lang w:eastAsia="de-DE"/>
        </w:rPr>
        <w:t>C</w:t>
      </w:r>
      <w:r w:rsidR="00D60C67">
        <w:rPr>
          <w:rFonts w:cs="Arial"/>
          <w:b/>
          <w:lang w:eastAsia="de-DE"/>
        </w:rPr>
        <w:t>ondensation_</w:t>
      </w:r>
      <w:proofErr w:type="gramStart"/>
      <w:r w:rsidR="00B37960" w:rsidRPr="0078670F">
        <w:rPr>
          <w:rFonts w:cs="Arial"/>
          <w:b/>
          <w:lang w:eastAsia="de-DE"/>
        </w:rPr>
        <w:t>evaporation</w:t>
      </w:r>
      <w:proofErr w:type="spellEnd"/>
      <w:r w:rsidR="00B37960" w:rsidRPr="0078670F">
        <w:rPr>
          <w:rFonts w:cs="Arial"/>
          <w:b/>
          <w:lang w:eastAsia="de-DE"/>
        </w:rPr>
        <w:t>(</w:t>
      </w:r>
      <w:proofErr w:type="gramEnd"/>
      <w:r w:rsidR="00B37960" w:rsidRPr="0078670F">
        <w:rPr>
          <w:rFonts w:cs="Arial"/>
          <w:b/>
          <w:lang w:eastAsia="de-DE"/>
        </w:rPr>
        <w:t xml:space="preserve">saturation adjustment) </w:t>
      </w:r>
      <w:r w:rsidR="00B37960" w:rsidRPr="0078670F">
        <w:rPr>
          <w:rFonts w:cs="Arial"/>
          <w:lang w:eastAsia="de-DE"/>
        </w:rPr>
        <w:t>uses t</w:t>
      </w:r>
      <w:r w:rsidRPr="0078670F">
        <w:rPr>
          <w:rFonts w:cs="Arial"/>
          <w:lang w:eastAsia="de-DE"/>
        </w:rPr>
        <w:t>he sat</w:t>
      </w:r>
      <w:r w:rsidR="00B37960" w:rsidRPr="0078670F">
        <w:rPr>
          <w:rFonts w:cs="Arial"/>
          <w:lang w:eastAsia="de-DE"/>
        </w:rPr>
        <w:t>uration adjustment procedure to calculate liquid content</w:t>
      </w:r>
      <w:r w:rsidRPr="0078670F">
        <w:rPr>
          <w:rFonts w:cs="Arial"/>
          <w:lang w:eastAsia="de-DE"/>
        </w:rPr>
        <w:t xml:space="preserve"> whilst with </w:t>
      </w:r>
      <w:proofErr w:type="spellStart"/>
      <w:r w:rsidRPr="0078670F">
        <w:rPr>
          <w:rFonts w:cs="Arial"/>
          <w:b/>
          <w:lang w:eastAsia="de-DE"/>
        </w:rPr>
        <w:t>c</w:t>
      </w:r>
      <w:r w:rsidR="00B37960" w:rsidRPr="0078670F">
        <w:rPr>
          <w:rFonts w:cs="Arial"/>
          <w:b/>
          <w:lang w:eastAsia="de-DE"/>
        </w:rPr>
        <w:t>ondensation</w:t>
      </w:r>
      <w:r w:rsidRPr="0078670F">
        <w:rPr>
          <w:rFonts w:cs="Arial"/>
          <w:b/>
          <w:lang w:eastAsia="de-DE"/>
        </w:rPr>
        <w:t>_evaporation</w:t>
      </w:r>
      <w:proofErr w:type="spellEnd"/>
      <w:r w:rsidR="00B37960" w:rsidRPr="0078670F">
        <w:rPr>
          <w:rFonts w:cs="Arial"/>
          <w:b/>
          <w:lang w:eastAsia="de-DE"/>
        </w:rPr>
        <w:t xml:space="preserve"> (Simple)</w:t>
      </w:r>
      <w:r w:rsidRPr="0078670F">
        <w:rPr>
          <w:rFonts w:cs="Arial"/>
          <w:lang w:eastAsia="de-DE"/>
        </w:rPr>
        <w:t xml:space="preserve"> </w:t>
      </w:r>
      <w:r w:rsidR="00B37960" w:rsidRPr="0078670F">
        <w:rPr>
          <w:rFonts w:cs="Arial"/>
          <w:lang w:eastAsia="de-DE"/>
        </w:rPr>
        <w:lastRenderedPageBreak/>
        <w:t>di</w:t>
      </w:r>
      <w:r w:rsidRPr="0078670F">
        <w:rPr>
          <w:rFonts w:cs="Arial"/>
          <w:lang w:eastAsia="de-DE"/>
        </w:rPr>
        <w:t>ff</w:t>
      </w:r>
      <w:r w:rsidR="00B37960" w:rsidRPr="0078670F">
        <w:rPr>
          <w:rFonts w:cs="Arial"/>
          <w:lang w:eastAsia="de-DE"/>
        </w:rPr>
        <w:t>usion/evaporation sources</w:t>
      </w:r>
      <w:r w:rsidRPr="0078670F">
        <w:rPr>
          <w:rFonts w:cs="Arial"/>
          <w:lang w:eastAsia="de-DE"/>
        </w:rPr>
        <w:t xml:space="preserve"> </w:t>
      </w:r>
      <w:r w:rsidR="00B37960" w:rsidRPr="0078670F">
        <w:rPr>
          <w:rFonts w:cs="Arial"/>
          <w:lang w:eastAsia="de-DE"/>
        </w:rPr>
        <w:t>are computed and treated implicitly</w:t>
      </w:r>
      <w:r w:rsidRPr="0078670F">
        <w:rPr>
          <w:rFonts w:cs="Arial"/>
          <w:lang w:eastAsia="de-DE"/>
        </w:rPr>
        <w:t xml:space="preserve">. When using </w:t>
      </w:r>
      <w:proofErr w:type="spellStart"/>
      <w:r w:rsidRPr="0078670F">
        <w:rPr>
          <w:rFonts w:cs="Arial"/>
          <w:b/>
          <w:lang w:eastAsia="de-DE"/>
        </w:rPr>
        <w:t>condensation_</w:t>
      </w:r>
      <w:r w:rsidR="00B37960" w:rsidRPr="0078670F">
        <w:rPr>
          <w:rFonts w:cs="Arial"/>
          <w:b/>
          <w:lang w:eastAsia="de-DE"/>
        </w:rPr>
        <w:t>evap</w:t>
      </w:r>
      <w:r w:rsidRPr="0078670F">
        <w:rPr>
          <w:rFonts w:cs="Arial"/>
          <w:b/>
          <w:lang w:eastAsia="de-DE"/>
        </w:rPr>
        <w:t>o</w:t>
      </w:r>
      <w:r w:rsidR="00B37960" w:rsidRPr="0078670F">
        <w:rPr>
          <w:rFonts w:cs="Arial"/>
          <w:b/>
          <w:lang w:eastAsia="de-DE"/>
        </w:rPr>
        <w:t>ration</w:t>
      </w:r>
      <w:proofErr w:type="spellEnd"/>
      <w:r w:rsidR="00B37960" w:rsidRPr="0078670F">
        <w:rPr>
          <w:rFonts w:cs="Arial"/>
          <w:b/>
          <w:lang w:eastAsia="de-DE"/>
        </w:rPr>
        <w:t xml:space="preserve"> (Analytic)</w:t>
      </w:r>
      <w:r w:rsidR="00B37960" w:rsidRPr="0078670F">
        <w:rPr>
          <w:rFonts w:cs="Arial"/>
          <w:lang w:eastAsia="de-DE"/>
        </w:rPr>
        <w:t xml:space="preserve"> </w:t>
      </w:r>
      <w:r w:rsidRPr="0078670F">
        <w:rPr>
          <w:rFonts w:cs="Arial"/>
          <w:lang w:eastAsia="de-DE"/>
        </w:rPr>
        <w:t>diff</w:t>
      </w:r>
      <w:r w:rsidR="00B37960" w:rsidRPr="0078670F">
        <w:rPr>
          <w:rFonts w:cs="Arial"/>
          <w:lang w:eastAsia="de-DE"/>
        </w:rPr>
        <w:t>usion/evaporation sources</w:t>
      </w:r>
      <w:r w:rsidR="0078670F">
        <w:rPr>
          <w:rFonts w:cs="Arial"/>
          <w:lang w:eastAsia="de-DE"/>
        </w:rPr>
        <w:t xml:space="preserve"> </w:t>
      </w:r>
      <w:r w:rsidR="00B37960" w:rsidRPr="0078670F">
        <w:rPr>
          <w:rFonts w:cs="Arial"/>
          <w:lang w:eastAsia="de-DE"/>
        </w:rPr>
        <w:t>are computed and treated analytically (</w:t>
      </w:r>
      <w:r w:rsidR="0078670F" w:rsidRPr="0078670F">
        <w:rPr>
          <w:rFonts w:cs="Arial"/>
          <w:lang w:eastAsia="de-DE"/>
        </w:rPr>
        <w:t xml:space="preserve">this is the </w:t>
      </w:r>
      <w:r w:rsidR="00B37960" w:rsidRPr="0078670F">
        <w:rPr>
          <w:rFonts w:cs="Arial"/>
          <w:lang w:eastAsia="de-DE"/>
        </w:rPr>
        <w:t>recommended</w:t>
      </w:r>
      <w:r w:rsidR="0078670F" w:rsidRPr="0078670F">
        <w:rPr>
          <w:rFonts w:cs="Arial"/>
          <w:lang w:eastAsia="de-DE"/>
        </w:rPr>
        <w:t xml:space="preserve"> setting</w:t>
      </w:r>
      <w:r w:rsidR="00350C9D">
        <w:rPr>
          <w:rFonts w:cs="Arial"/>
          <w:lang w:eastAsia="de-DE"/>
        </w:rPr>
        <w:t>)</w:t>
      </w:r>
      <w:r w:rsidR="0078670F" w:rsidRPr="0078670F">
        <w:rPr>
          <w:rFonts w:cs="Arial"/>
          <w:lang w:eastAsia="de-DE"/>
        </w:rPr>
        <w:t xml:space="preserve"> whilst with </w:t>
      </w:r>
      <w:proofErr w:type="spellStart"/>
      <w:r w:rsidR="00B37960" w:rsidRPr="0078670F">
        <w:rPr>
          <w:rFonts w:cs="Arial"/>
          <w:b/>
          <w:lang w:eastAsia="de-DE"/>
        </w:rPr>
        <w:t>condensation</w:t>
      </w:r>
      <w:r w:rsidR="0078670F" w:rsidRPr="0078670F">
        <w:rPr>
          <w:rFonts w:cs="Arial"/>
          <w:b/>
          <w:lang w:eastAsia="de-DE"/>
        </w:rPr>
        <w:t>_</w:t>
      </w:r>
      <w:r w:rsidR="00B37960" w:rsidRPr="0078670F">
        <w:rPr>
          <w:rFonts w:cs="Arial"/>
          <w:b/>
          <w:lang w:eastAsia="de-DE"/>
        </w:rPr>
        <w:t>evap</w:t>
      </w:r>
      <w:r w:rsidR="0078670F" w:rsidRPr="0078670F">
        <w:rPr>
          <w:rFonts w:cs="Arial"/>
          <w:b/>
          <w:lang w:eastAsia="de-DE"/>
        </w:rPr>
        <w:t>o</w:t>
      </w:r>
      <w:r w:rsidR="00B37960" w:rsidRPr="0078670F">
        <w:rPr>
          <w:rFonts w:cs="Arial"/>
          <w:b/>
          <w:lang w:eastAsia="de-DE"/>
        </w:rPr>
        <w:t>ration</w:t>
      </w:r>
      <w:proofErr w:type="spellEnd"/>
      <w:r w:rsidR="00B37960" w:rsidRPr="0078670F">
        <w:rPr>
          <w:rFonts w:cs="Arial"/>
          <w:b/>
          <w:lang w:eastAsia="de-DE"/>
        </w:rPr>
        <w:t xml:space="preserve"> (Adaptive)</w:t>
      </w:r>
      <w:r w:rsidR="00B37960" w:rsidRPr="0078670F">
        <w:rPr>
          <w:rFonts w:cs="Arial"/>
          <w:lang w:eastAsia="de-DE"/>
        </w:rPr>
        <w:t xml:space="preserve"> </w:t>
      </w:r>
      <w:r w:rsidR="0078670F" w:rsidRPr="0078670F">
        <w:rPr>
          <w:rFonts w:cs="Arial"/>
          <w:lang w:eastAsia="de-DE"/>
        </w:rPr>
        <w:t>diff</w:t>
      </w:r>
      <w:r w:rsidR="00B37960" w:rsidRPr="0078670F">
        <w:rPr>
          <w:rFonts w:cs="Arial"/>
          <w:lang w:eastAsia="de-DE"/>
        </w:rPr>
        <w:t>usion/evaporation sources</w:t>
      </w:r>
      <w:r w:rsidR="0078670F">
        <w:rPr>
          <w:rFonts w:cs="Arial"/>
          <w:lang w:eastAsia="de-DE"/>
        </w:rPr>
        <w:t xml:space="preserve"> </w:t>
      </w:r>
      <w:r w:rsidR="0078670F" w:rsidRPr="0078670F">
        <w:rPr>
          <w:rFonts w:cs="Arial"/>
          <w:lang w:eastAsia="de-DE"/>
        </w:rPr>
        <w:t>are computed with</w:t>
      </w:r>
      <w:r w:rsidR="00B37960" w:rsidRPr="0078670F">
        <w:rPr>
          <w:rFonts w:cs="Arial"/>
          <w:lang w:eastAsia="de-DE"/>
        </w:rPr>
        <w:t xml:space="preserve"> a 2nd order backward di</w:t>
      </w:r>
      <w:r w:rsidR="0078670F" w:rsidRPr="0078670F">
        <w:rPr>
          <w:rFonts w:cs="Arial"/>
          <w:lang w:eastAsia="de-DE"/>
        </w:rPr>
        <w:t>ff</w:t>
      </w:r>
      <w:r w:rsidR="00B37960" w:rsidRPr="0078670F">
        <w:rPr>
          <w:rFonts w:cs="Arial"/>
          <w:lang w:eastAsia="de-DE"/>
        </w:rPr>
        <w:t>erence method with variable step size to guarantee 2nd order accuracy</w:t>
      </w:r>
      <w:r w:rsidR="0078670F">
        <w:rPr>
          <w:rFonts w:cs="Arial"/>
          <w:lang w:eastAsia="de-DE"/>
        </w:rPr>
        <w:t xml:space="preserve">. To prevent unphysical negative concentrations, enable </w:t>
      </w:r>
      <w:proofErr w:type="spellStart"/>
      <w:r w:rsidR="00B37960" w:rsidRPr="00B9680A">
        <w:rPr>
          <w:rFonts w:ascii="CMTT10" w:hAnsi="CMTT10" w:cs="CMTT10"/>
          <w:b/>
          <w:lang w:eastAsia="de-DE"/>
        </w:rPr>
        <w:t>no</w:t>
      </w:r>
      <w:r w:rsidR="0078670F" w:rsidRPr="00B9680A">
        <w:rPr>
          <w:rFonts w:ascii="CMTT10" w:hAnsi="CMTT10" w:cs="CMTT10"/>
          <w:b/>
          <w:lang w:eastAsia="de-DE"/>
        </w:rPr>
        <w:t>_</w:t>
      </w:r>
      <w:r w:rsidR="00B37960" w:rsidRPr="00B9680A">
        <w:rPr>
          <w:rFonts w:ascii="CMTT10" w:hAnsi="CMTT10" w:cs="CMTT10"/>
          <w:b/>
          <w:lang w:eastAsia="de-DE"/>
        </w:rPr>
        <w:t>negative</w:t>
      </w:r>
      <w:r w:rsidR="0078670F" w:rsidRPr="00B9680A">
        <w:rPr>
          <w:rFonts w:ascii="CMTT10" w:hAnsi="CMTT10" w:cs="CMTT10"/>
          <w:b/>
          <w:lang w:eastAsia="de-DE"/>
        </w:rPr>
        <w:t>_</w:t>
      </w:r>
      <w:r w:rsidR="00B37960" w:rsidRPr="00B9680A">
        <w:rPr>
          <w:rFonts w:ascii="CMTT10" w:hAnsi="CMTT10" w:cs="CMTT10"/>
          <w:b/>
          <w:lang w:eastAsia="de-DE"/>
        </w:rPr>
        <w:t>concentrations</w:t>
      </w:r>
      <w:proofErr w:type="spellEnd"/>
      <w:r w:rsidR="0078670F">
        <w:rPr>
          <w:rFonts w:ascii="CMTT10" w:hAnsi="CMTT10" w:cs="CMTT10"/>
          <w:lang w:eastAsia="de-DE"/>
        </w:rPr>
        <w:t xml:space="preserve"> to</w:t>
      </w:r>
      <w:r w:rsidR="00B37960">
        <w:rPr>
          <w:rFonts w:ascii="CMTT10" w:hAnsi="CMTT10" w:cs="CMTT10"/>
          <w:lang w:eastAsia="de-DE"/>
        </w:rPr>
        <w:t xml:space="preserve"> </w:t>
      </w:r>
      <w:r w:rsidR="0078670F">
        <w:rPr>
          <w:lang w:eastAsia="de-DE"/>
        </w:rPr>
        <w:t>apply a strong limit to concentra</w:t>
      </w:r>
      <w:r w:rsidR="00B37960">
        <w:rPr>
          <w:lang w:eastAsia="de-DE"/>
        </w:rPr>
        <w:t>tions</w:t>
      </w:r>
      <w:r w:rsidR="0078670F">
        <w:rPr>
          <w:lang w:eastAsia="de-DE"/>
        </w:rPr>
        <w:t>.</w:t>
      </w:r>
      <w:r w:rsidR="00B9680A">
        <w:rPr>
          <w:lang w:eastAsia="de-DE"/>
        </w:rPr>
        <w:t xml:space="preserve"> </w:t>
      </w:r>
      <w:r w:rsidR="0011103B">
        <w:rPr>
          <w:rFonts w:cs="Arial"/>
          <w:lang w:eastAsia="de-DE"/>
        </w:rPr>
        <w:t xml:space="preserve"> The full microphysics sc</w:t>
      </w:r>
      <w:r w:rsidR="00350C9D">
        <w:rPr>
          <w:rFonts w:cs="Arial"/>
          <w:lang w:eastAsia="de-DE"/>
        </w:rPr>
        <w:t>h</w:t>
      </w:r>
      <w:r w:rsidR="0011103B">
        <w:rPr>
          <w:rFonts w:cs="Arial"/>
          <w:lang w:eastAsia="de-DE"/>
        </w:rPr>
        <w:t xml:space="preserve">eme is found within </w:t>
      </w:r>
      <w:proofErr w:type="spellStart"/>
      <w:r w:rsidR="00B37960" w:rsidRPr="0011103B">
        <w:rPr>
          <w:rFonts w:cs="Arial"/>
          <w:b/>
          <w:lang w:eastAsia="de-DE"/>
        </w:rPr>
        <w:t>fortran</w:t>
      </w:r>
      <w:r w:rsidR="0011103B" w:rsidRPr="0011103B">
        <w:rPr>
          <w:rFonts w:cs="Arial"/>
          <w:b/>
          <w:lang w:eastAsia="de-DE"/>
        </w:rPr>
        <w:t>_</w:t>
      </w:r>
      <w:r w:rsidR="00B37960" w:rsidRPr="0011103B">
        <w:rPr>
          <w:rFonts w:cs="Arial"/>
          <w:b/>
          <w:lang w:eastAsia="de-DE"/>
        </w:rPr>
        <w:t>microphysics</w:t>
      </w:r>
      <w:proofErr w:type="spellEnd"/>
      <w:r w:rsidR="0011103B">
        <w:rPr>
          <w:rFonts w:cs="Arial"/>
          <w:b/>
          <w:lang w:eastAsia="de-DE"/>
        </w:rPr>
        <w:t xml:space="preserve">. </w:t>
      </w:r>
      <w:proofErr w:type="spellStart"/>
      <w:r w:rsidR="0011103B" w:rsidRPr="0011103B">
        <w:rPr>
          <w:rFonts w:cs="Arial"/>
          <w:b/>
          <w:lang w:eastAsia="de-DE"/>
        </w:rPr>
        <w:t>S</w:t>
      </w:r>
      <w:r w:rsidR="00B37960" w:rsidRPr="0011103B">
        <w:rPr>
          <w:rFonts w:cs="Arial"/>
          <w:b/>
          <w:lang w:eastAsia="de-DE"/>
        </w:rPr>
        <w:t>cala</w:t>
      </w:r>
      <w:r w:rsidR="0011103B" w:rsidRPr="0011103B">
        <w:rPr>
          <w:rFonts w:cs="Arial"/>
          <w:b/>
          <w:lang w:eastAsia="de-DE"/>
        </w:rPr>
        <w:t>r_</w:t>
      </w:r>
      <w:r w:rsidR="00B37960" w:rsidRPr="0011103B">
        <w:rPr>
          <w:rFonts w:cs="Arial"/>
          <w:b/>
          <w:lang w:eastAsia="de-DE"/>
        </w:rPr>
        <w:t>field</w:t>
      </w:r>
      <w:proofErr w:type="spellEnd"/>
      <w:r w:rsidR="00B37960" w:rsidRPr="0011103B">
        <w:rPr>
          <w:rFonts w:cs="Arial"/>
          <w:b/>
          <w:lang w:eastAsia="de-DE"/>
        </w:rPr>
        <w:t xml:space="preserve"> (</w:t>
      </w:r>
      <w:proofErr w:type="spellStart"/>
      <w:r w:rsidR="00B37960" w:rsidRPr="0011103B">
        <w:rPr>
          <w:rFonts w:cs="Arial"/>
          <w:b/>
          <w:lang w:eastAsia="de-DE"/>
        </w:rPr>
        <w:t>MicrophysicsSource</w:t>
      </w:r>
      <w:proofErr w:type="spellEnd"/>
      <w:r w:rsidR="00B37960" w:rsidRPr="00B9680A">
        <w:rPr>
          <w:rFonts w:cs="Arial"/>
          <w:lang w:eastAsia="de-DE"/>
        </w:rPr>
        <w:t xml:space="preserve">) </w:t>
      </w:r>
      <w:r w:rsidR="0011103B">
        <w:rPr>
          <w:rFonts w:cs="Arial"/>
          <w:lang w:eastAsia="de-DE"/>
        </w:rPr>
        <w:t>defi</w:t>
      </w:r>
      <w:r w:rsidR="00B37960" w:rsidRPr="00B9680A">
        <w:rPr>
          <w:rFonts w:cs="Arial"/>
          <w:lang w:eastAsia="de-DE"/>
        </w:rPr>
        <w:t xml:space="preserve">nes options related to the microphysics </w:t>
      </w:r>
      <w:r w:rsidR="0011103B">
        <w:rPr>
          <w:rFonts w:cs="Arial"/>
          <w:lang w:eastAsia="de-DE"/>
        </w:rPr>
        <w:t>sources (must be diagnostic and defi</w:t>
      </w:r>
      <w:r w:rsidR="00B37960" w:rsidRPr="00B9680A">
        <w:rPr>
          <w:rFonts w:cs="Arial"/>
          <w:lang w:eastAsia="de-DE"/>
        </w:rPr>
        <w:t>ned on the same</w:t>
      </w:r>
      <w:r w:rsidR="0011103B">
        <w:rPr>
          <w:rFonts w:cs="Arial"/>
          <w:lang w:eastAsia="de-DE"/>
        </w:rPr>
        <w:t xml:space="preserve"> </w:t>
      </w:r>
      <w:r w:rsidR="00B37960" w:rsidRPr="00B9680A">
        <w:rPr>
          <w:rFonts w:cs="Arial"/>
          <w:lang w:eastAsia="de-DE"/>
        </w:rPr>
        <w:t>mesh as the microphysical quantities</w:t>
      </w:r>
      <w:r w:rsidR="0011103B">
        <w:rPr>
          <w:rFonts w:cs="Arial"/>
          <w:lang w:eastAsia="de-DE"/>
        </w:rPr>
        <w:t xml:space="preserve">, likewise for </w:t>
      </w:r>
      <w:r w:rsidR="0011103B" w:rsidRPr="0011103B">
        <w:rPr>
          <w:rFonts w:cs="Arial"/>
          <w:b/>
          <w:lang w:eastAsia="de-DE"/>
        </w:rPr>
        <w:t>scalar field (</w:t>
      </w:r>
      <w:proofErr w:type="spellStart"/>
      <w:r w:rsidR="0011103B" w:rsidRPr="0011103B">
        <w:rPr>
          <w:rFonts w:cs="Arial"/>
          <w:b/>
          <w:lang w:eastAsia="de-DE"/>
        </w:rPr>
        <w:t>SinkingVelocity</w:t>
      </w:r>
      <w:proofErr w:type="spellEnd"/>
      <w:r w:rsidR="00B37960" w:rsidRPr="0011103B">
        <w:rPr>
          <w:rFonts w:cs="Arial"/>
          <w:b/>
          <w:lang w:eastAsia="de-DE"/>
        </w:rPr>
        <w:t>)</w:t>
      </w:r>
      <w:r w:rsidR="00D60C67">
        <w:rPr>
          <w:rFonts w:cs="Arial"/>
          <w:b/>
          <w:lang w:eastAsia="de-DE"/>
        </w:rPr>
        <w:t xml:space="preserve">. </w:t>
      </w:r>
      <w:proofErr w:type="spellStart"/>
      <w:r w:rsidR="0011103B" w:rsidRPr="00350C9D">
        <w:rPr>
          <w:rFonts w:cs="Arial"/>
          <w:b/>
          <w:lang w:eastAsia="de-DE"/>
        </w:rPr>
        <w:t>Two_moment_</w:t>
      </w:r>
      <w:r w:rsidR="00B37960" w:rsidRPr="00350C9D">
        <w:rPr>
          <w:rFonts w:cs="Arial"/>
          <w:b/>
          <w:lang w:eastAsia="de-DE"/>
        </w:rPr>
        <w:t>microphysics</w:t>
      </w:r>
      <w:proofErr w:type="spellEnd"/>
      <w:r w:rsidR="00B37960" w:rsidRPr="00350C9D">
        <w:rPr>
          <w:rFonts w:cs="Arial"/>
          <w:b/>
          <w:lang w:eastAsia="de-DE"/>
        </w:rPr>
        <w:t xml:space="preserve"> (</w:t>
      </w:r>
      <w:r w:rsidR="0083399D">
        <w:rPr>
          <w:rFonts w:cs="Arial"/>
          <w:b/>
          <w:lang w:eastAsia="de-DE"/>
        </w:rPr>
        <w:t>Morrison</w:t>
      </w:r>
      <w:r w:rsidR="00B37960" w:rsidRPr="00350C9D">
        <w:rPr>
          <w:rFonts w:cs="Arial"/>
          <w:b/>
          <w:lang w:eastAsia="de-DE"/>
        </w:rPr>
        <w:t>)</w:t>
      </w:r>
      <w:r w:rsidR="0011103B" w:rsidRPr="00350C9D">
        <w:rPr>
          <w:rFonts w:cs="Arial"/>
          <w:b/>
          <w:lang w:eastAsia="de-DE"/>
        </w:rPr>
        <w:t xml:space="preserve"> </w:t>
      </w:r>
      <w:r w:rsidR="00B37960" w:rsidRPr="00B9680A">
        <w:rPr>
          <w:rFonts w:cs="Arial"/>
          <w:lang w:eastAsia="de-DE"/>
        </w:rPr>
        <w:t>is the default microphysical scheme</w:t>
      </w:r>
      <w:r w:rsidR="00945371">
        <w:rPr>
          <w:rFonts w:cs="Arial"/>
          <w:lang w:eastAsia="de-DE"/>
        </w:rPr>
        <w:t>.</w:t>
      </w:r>
      <w:r w:rsidR="00B37960" w:rsidRPr="00B9680A">
        <w:rPr>
          <w:rFonts w:cs="Arial"/>
          <w:lang w:eastAsia="de-DE"/>
        </w:rPr>
        <w:t xml:space="preserve"> </w:t>
      </w:r>
      <w:r w:rsidR="0011103B">
        <w:rPr>
          <w:rFonts w:cs="Arial"/>
          <w:lang w:eastAsia="de-DE"/>
        </w:rPr>
        <w:t>Five</w:t>
      </w:r>
      <w:r w:rsidR="00B37960" w:rsidRPr="00B9680A">
        <w:rPr>
          <w:rFonts w:cs="Arial"/>
          <w:lang w:eastAsia="de-DE"/>
        </w:rPr>
        <w:t xml:space="preserve"> prognostic quantities must be de</w:t>
      </w:r>
      <w:r w:rsidR="0011103B">
        <w:rPr>
          <w:rFonts w:cs="Arial"/>
          <w:lang w:eastAsia="de-DE"/>
        </w:rPr>
        <w:t>fin</w:t>
      </w:r>
      <w:r w:rsidR="00B37960" w:rsidRPr="00B9680A">
        <w:rPr>
          <w:rFonts w:cs="Arial"/>
          <w:lang w:eastAsia="de-DE"/>
        </w:rPr>
        <w:t xml:space="preserve">ed </w:t>
      </w:r>
      <w:r w:rsidR="00945371">
        <w:rPr>
          <w:rFonts w:cs="Arial"/>
          <w:lang w:eastAsia="de-DE"/>
        </w:rPr>
        <w:t xml:space="preserve">as scalar fields </w:t>
      </w:r>
      <w:r w:rsidR="00B37960" w:rsidRPr="003A0A36">
        <w:rPr>
          <w:rFonts w:cs="Arial"/>
          <w:b/>
          <w:lang w:eastAsia="de-DE"/>
        </w:rPr>
        <w:t xml:space="preserve">(CCN, </w:t>
      </w:r>
      <w:proofErr w:type="spellStart"/>
      <w:r w:rsidR="00B37960" w:rsidRPr="003A0A36">
        <w:rPr>
          <w:rFonts w:cs="Arial"/>
          <w:b/>
          <w:lang w:eastAsia="de-DE"/>
        </w:rPr>
        <w:t>Ndrop</w:t>
      </w:r>
      <w:proofErr w:type="spellEnd"/>
      <w:r w:rsidR="00B37960" w:rsidRPr="003A0A36">
        <w:rPr>
          <w:rFonts w:cs="Arial"/>
          <w:b/>
          <w:lang w:eastAsia="de-DE"/>
        </w:rPr>
        <w:t xml:space="preserve">, </w:t>
      </w:r>
      <w:proofErr w:type="spellStart"/>
      <w:r w:rsidR="00B37960" w:rsidRPr="003A0A36">
        <w:rPr>
          <w:rFonts w:cs="Arial"/>
          <w:b/>
          <w:lang w:eastAsia="de-DE"/>
        </w:rPr>
        <w:t>Qdrop</w:t>
      </w:r>
      <w:proofErr w:type="spellEnd"/>
      <w:r w:rsidR="00B37960" w:rsidRPr="003A0A36">
        <w:rPr>
          <w:rFonts w:cs="Arial"/>
          <w:b/>
          <w:lang w:eastAsia="de-DE"/>
        </w:rPr>
        <w:t xml:space="preserve">, </w:t>
      </w:r>
      <w:proofErr w:type="spellStart"/>
      <w:r w:rsidR="00B37960" w:rsidRPr="003A0A36">
        <w:rPr>
          <w:rFonts w:cs="Arial"/>
          <w:b/>
          <w:lang w:eastAsia="de-DE"/>
        </w:rPr>
        <w:t>Nrain</w:t>
      </w:r>
      <w:proofErr w:type="spellEnd"/>
      <w:r w:rsidR="0011103B" w:rsidRPr="003A0A36">
        <w:rPr>
          <w:rFonts w:cs="Arial"/>
          <w:b/>
          <w:lang w:eastAsia="de-DE"/>
        </w:rPr>
        <w:t xml:space="preserve"> </w:t>
      </w:r>
      <w:r w:rsidR="00B37960" w:rsidRPr="00945371">
        <w:rPr>
          <w:rFonts w:cs="Arial"/>
          <w:lang w:eastAsia="de-DE"/>
        </w:rPr>
        <w:t>and</w:t>
      </w:r>
      <w:r w:rsidR="00B37960" w:rsidRPr="003A0A36">
        <w:rPr>
          <w:rFonts w:cs="Arial"/>
          <w:b/>
          <w:lang w:eastAsia="de-DE"/>
        </w:rPr>
        <w:t xml:space="preserve"> </w:t>
      </w:r>
      <w:proofErr w:type="spellStart"/>
      <w:r w:rsidR="00B37960" w:rsidRPr="003A0A36">
        <w:rPr>
          <w:rFonts w:cs="Arial"/>
          <w:b/>
          <w:lang w:eastAsia="de-DE"/>
        </w:rPr>
        <w:t>Qrain</w:t>
      </w:r>
      <w:proofErr w:type="spellEnd"/>
      <w:r w:rsidR="00B37960" w:rsidRPr="00B9680A">
        <w:rPr>
          <w:rFonts w:cs="Arial"/>
          <w:lang w:eastAsia="de-DE"/>
        </w:rPr>
        <w:t xml:space="preserve">). Some can be directly prescribed (CCN and </w:t>
      </w:r>
      <w:proofErr w:type="spellStart"/>
      <w:r w:rsidR="00B37960" w:rsidRPr="00B9680A">
        <w:rPr>
          <w:rFonts w:cs="Arial"/>
          <w:lang w:eastAsia="de-DE"/>
        </w:rPr>
        <w:t>Ndrop</w:t>
      </w:r>
      <w:proofErr w:type="spellEnd"/>
      <w:r w:rsidR="00B37960" w:rsidRPr="00B9680A">
        <w:rPr>
          <w:rFonts w:cs="Arial"/>
          <w:lang w:eastAsia="de-DE"/>
        </w:rPr>
        <w:t xml:space="preserve"> in particular, in which case</w:t>
      </w:r>
      <w:r w:rsidR="0011103B">
        <w:rPr>
          <w:rFonts w:cs="Arial"/>
          <w:lang w:eastAsia="de-DE"/>
        </w:rPr>
        <w:t xml:space="preserve"> </w:t>
      </w:r>
      <w:r w:rsidR="00B37960" w:rsidRPr="00B9680A">
        <w:rPr>
          <w:rFonts w:cs="Arial"/>
          <w:lang w:eastAsia="de-DE"/>
        </w:rPr>
        <w:t>only one moment is computed for droplets</w:t>
      </w:r>
      <w:r w:rsidR="0011103B">
        <w:rPr>
          <w:rFonts w:cs="Arial"/>
          <w:lang w:eastAsia="de-DE"/>
        </w:rPr>
        <w:t xml:space="preserve">. </w:t>
      </w:r>
      <w:proofErr w:type="spellStart"/>
      <w:r w:rsidR="0011103B" w:rsidRPr="0011103B">
        <w:rPr>
          <w:rFonts w:cs="Arial"/>
          <w:b/>
          <w:lang w:eastAsia="de-DE"/>
        </w:rPr>
        <w:t>Cold_</w:t>
      </w:r>
      <w:r w:rsidR="00B37960" w:rsidRPr="0011103B">
        <w:rPr>
          <w:rFonts w:cs="Arial"/>
          <w:b/>
          <w:lang w:eastAsia="de-DE"/>
        </w:rPr>
        <w:t>microphysics</w:t>
      </w:r>
      <w:proofErr w:type="spellEnd"/>
      <w:r w:rsidR="00B37960" w:rsidRPr="00B9680A">
        <w:rPr>
          <w:rFonts w:cs="Arial"/>
          <w:lang w:eastAsia="de-DE"/>
        </w:rPr>
        <w:t xml:space="preserve"> </w:t>
      </w:r>
      <w:r w:rsidR="0011103B">
        <w:rPr>
          <w:rFonts w:cs="Arial"/>
          <w:lang w:eastAsia="de-DE"/>
        </w:rPr>
        <w:t>switches on ice par</w:t>
      </w:r>
      <w:r w:rsidR="00B37960" w:rsidRPr="00B9680A">
        <w:rPr>
          <w:rFonts w:cs="Arial"/>
          <w:lang w:eastAsia="de-DE"/>
        </w:rPr>
        <w:t>ticles and cold microphysics. Although no proper ice microphysics is implemented, there</w:t>
      </w:r>
      <w:r w:rsidR="0011103B">
        <w:rPr>
          <w:rFonts w:cs="Arial"/>
          <w:lang w:eastAsia="de-DE"/>
        </w:rPr>
        <w:t xml:space="preserve"> </w:t>
      </w:r>
      <w:r w:rsidR="00B37960" w:rsidRPr="00B9680A">
        <w:rPr>
          <w:rFonts w:cs="Arial"/>
          <w:lang w:eastAsia="de-DE"/>
        </w:rPr>
        <w:t>is already the possibility to de</w:t>
      </w:r>
      <w:r w:rsidR="0011103B">
        <w:rPr>
          <w:rFonts w:cs="Arial"/>
          <w:lang w:eastAsia="de-DE"/>
        </w:rPr>
        <w:t>fi</w:t>
      </w:r>
      <w:r w:rsidR="00B37960" w:rsidRPr="00B9680A">
        <w:rPr>
          <w:rFonts w:cs="Arial"/>
          <w:lang w:eastAsia="de-DE"/>
        </w:rPr>
        <w:t>ne ice particle quantities.</w:t>
      </w:r>
      <w:r w:rsidR="0011103B">
        <w:rPr>
          <w:rFonts w:cs="Arial"/>
          <w:lang w:eastAsia="de-DE"/>
        </w:rPr>
        <w:t xml:space="preserve"> </w:t>
      </w:r>
      <w:proofErr w:type="spellStart"/>
      <w:r w:rsidR="0011103B" w:rsidRPr="0011103B">
        <w:rPr>
          <w:rFonts w:cs="Arial"/>
          <w:b/>
          <w:lang w:eastAsia="de-DE"/>
        </w:rPr>
        <w:t>A</w:t>
      </w:r>
      <w:r w:rsidR="00B37960" w:rsidRPr="0011103B">
        <w:rPr>
          <w:rFonts w:cs="Arial"/>
          <w:b/>
          <w:lang w:eastAsia="de-DE"/>
        </w:rPr>
        <w:t>utoconversion</w:t>
      </w:r>
      <w:proofErr w:type="spellEnd"/>
      <w:r w:rsidR="00B37960" w:rsidRPr="00B9680A">
        <w:rPr>
          <w:rFonts w:cs="Arial"/>
          <w:lang w:eastAsia="de-DE"/>
        </w:rPr>
        <w:t xml:space="preserve"> radius </w:t>
      </w:r>
      <w:r w:rsidR="0011103B">
        <w:rPr>
          <w:rFonts w:cs="Arial"/>
          <w:lang w:eastAsia="de-DE"/>
        </w:rPr>
        <w:t>sets the auto con</w:t>
      </w:r>
      <w:r w:rsidR="00B37960" w:rsidRPr="00B9680A">
        <w:rPr>
          <w:rFonts w:cs="Arial"/>
          <w:lang w:eastAsia="de-DE"/>
        </w:rPr>
        <w:t>version radius for the scheme (default is 40 microns)</w:t>
      </w:r>
      <w:r w:rsidR="0011103B">
        <w:rPr>
          <w:rFonts w:cs="Arial"/>
          <w:lang w:eastAsia="de-DE"/>
        </w:rPr>
        <w:t xml:space="preserve">, whilst with </w:t>
      </w:r>
      <w:proofErr w:type="spellStart"/>
      <w:r w:rsidR="00B37960" w:rsidRPr="0011103B">
        <w:rPr>
          <w:rFonts w:cs="Arial"/>
          <w:b/>
          <w:lang w:eastAsia="de-DE"/>
        </w:rPr>
        <w:t>simple</w:t>
      </w:r>
      <w:r w:rsidR="0011103B" w:rsidRPr="0011103B">
        <w:rPr>
          <w:rFonts w:cs="Arial"/>
          <w:b/>
          <w:lang w:eastAsia="de-DE"/>
        </w:rPr>
        <w:t>_</w:t>
      </w:r>
      <w:r w:rsidR="00B37960" w:rsidRPr="0011103B">
        <w:rPr>
          <w:rFonts w:cs="Arial"/>
          <w:b/>
          <w:lang w:eastAsia="de-DE"/>
        </w:rPr>
        <w:t>activation</w:t>
      </w:r>
      <w:proofErr w:type="spellEnd"/>
      <w:r w:rsidR="00B37960" w:rsidRPr="00B9680A">
        <w:rPr>
          <w:rFonts w:cs="Arial"/>
          <w:lang w:eastAsia="de-DE"/>
        </w:rPr>
        <w:t xml:space="preserve"> </w:t>
      </w:r>
      <w:r w:rsidR="0011103B">
        <w:rPr>
          <w:rFonts w:cs="Arial"/>
          <w:lang w:eastAsia="de-DE"/>
        </w:rPr>
        <w:t>droplets are system</w:t>
      </w:r>
      <w:r w:rsidR="00B37960" w:rsidRPr="00B9680A">
        <w:rPr>
          <w:rFonts w:cs="Arial"/>
          <w:lang w:eastAsia="de-DE"/>
        </w:rPr>
        <w:t xml:space="preserve">atically formed in supersaturated regions and </w:t>
      </w:r>
      <w:proofErr w:type="spellStart"/>
      <w:r w:rsidR="00B37960" w:rsidRPr="00B9680A">
        <w:rPr>
          <w:rFonts w:cs="Arial"/>
          <w:lang w:eastAsia="de-DE"/>
        </w:rPr>
        <w:t>Ndrop</w:t>
      </w:r>
      <w:proofErr w:type="spellEnd"/>
      <w:r w:rsidR="00B37960" w:rsidRPr="00B9680A">
        <w:rPr>
          <w:rFonts w:cs="Arial"/>
          <w:lang w:eastAsia="de-DE"/>
        </w:rPr>
        <w:t xml:space="preserve"> is directly set to the prescribed number</w:t>
      </w:r>
      <w:r w:rsidR="00D60C67">
        <w:rPr>
          <w:rFonts w:cs="Arial"/>
          <w:lang w:eastAsia="de-DE"/>
        </w:rPr>
        <w:t xml:space="preserve"> </w:t>
      </w:r>
      <w:r w:rsidR="00B37960" w:rsidRPr="00B9680A">
        <w:rPr>
          <w:rFonts w:cs="Arial"/>
          <w:lang w:eastAsia="de-DE"/>
        </w:rPr>
        <w:t xml:space="preserve">of CCN (from CCN scalar </w:t>
      </w:r>
      <w:r w:rsidR="00D60C67">
        <w:rPr>
          <w:rFonts w:cs="Arial"/>
          <w:lang w:eastAsia="de-DE"/>
        </w:rPr>
        <w:t>fi</w:t>
      </w:r>
      <w:r w:rsidR="00B37960" w:rsidRPr="00B9680A">
        <w:rPr>
          <w:rFonts w:cs="Arial"/>
          <w:lang w:eastAsia="de-DE"/>
        </w:rPr>
        <w:t>eld</w:t>
      </w:r>
      <w:r w:rsidR="00D60C67">
        <w:rPr>
          <w:rFonts w:cs="Arial"/>
          <w:lang w:eastAsia="de-DE"/>
        </w:rPr>
        <w:t xml:space="preserve">). </w:t>
      </w:r>
      <w:proofErr w:type="spellStart"/>
      <w:r w:rsidR="00D60C67" w:rsidRPr="00D60C67">
        <w:rPr>
          <w:rFonts w:cs="Arial"/>
          <w:b/>
          <w:lang w:eastAsia="de-DE"/>
        </w:rPr>
        <w:t>D</w:t>
      </w:r>
      <w:r w:rsidR="00D60C67">
        <w:rPr>
          <w:rFonts w:cs="Arial"/>
          <w:b/>
          <w:lang w:eastAsia="de-DE"/>
        </w:rPr>
        <w:t>etailed_</w:t>
      </w:r>
      <w:r w:rsidR="00B37960" w:rsidRPr="00D60C67">
        <w:rPr>
          <w:rFonts w:cs="Arial"/>
          <w:b/>
          <w:lang w:eastAsia="de-DE"/>
        </w:rPr>
        <w:t>activation</w:t>
      </w:r>
      <w:proofErr w:type="spellEnd"/>
      <w:r w:rsidR="00B37960" w:rsidRPr="00D60C67">
        <w:rPr>
          <w:rFonts w:cs="Arial"/>
          <w:b/>
          <w:lang w:eastAsia="de-DE"/>
        </w:rPr>
        <w:t xml:space="preserve"> </w:t>
      </w:r>
      <w:r w:rsidR="00D60C67" w:rsidRPr="00D60C67">
        <w:rPr>
          <w:rFonts w:cs="Arial"/>
          <w:lang w:eastAsia="de-DE"/>
        </w:rPr>
        <w:t>simulates the</w:t>
      </w:r>
      <w:r w:rsidR="00D60C67">
        <w:rPr>
          <w:rFonts w:cs="Arial"/>
          <w:b/>
          <w:lang w:eastAsia="de-DE"/>
        </w:rPr>
        <w:t xml:space="preserve"> </w:t>
      </w:r>
      <w:r w:rsidR="00B37960" w:rsidRPr="00B9680A">
        <w:rPr>
          <w:rFonts w:cs="Arial"/>
          <w:lang w:eastAsia="de-DE"/>
        </w:rPr>
        <w:t>activation of new</w:t>
      </w:r>
      <w:r w:rsidR="00D60C67">
        <w:rPr>
          <w:rFonts w:cs="Arial"/>
          <w:lang w:eastAsia="de-DE"/>
        </w:rPr>
        <w:t xml:space="preserve"> cloud droplets </w:t>
      </w:r>
      <w:r w:rsidR="004D3CDD">
        <w:rPr>
          <w:rFonts w:cs="Arial"/>
          <w:lang w:eastAsia="de-DE"/>
        </w:rPr>
        <w:t>using</w:t>
      </w:r>
      <w:r w:rsidR="00B37960" w:rsidRPr="00B9680A">
        <w:rPr>
          <w:rFonts w:cs="Arial"/>
          <w:lang w:eastAsia="de-DE"/>
        </w:rPr>
        <w:t xml:space="preserve"> a simple model based on Kohler theory </w:t>
      </w:r>
      <w:proofErr w:type="spellStart"/>
      <w:r w:rsidR="00D60C67" w:rsidRPr="00D60C67">
        <w:rPr>
          <w:rFonts w:cs="Arial"/>
          <w:b/>
          <w:lang w:eastAsia="de-DE"/>
        </w:rPr>
        <w:t>O</w:t>
      </w:r>
      <w:r w:rsidR="00B37960" w:rsidRPr="00D60C67">
        <w:rPr>
          <w:rFonts w:cs="Arial"/>
          <w:b/>
          <w:lang w:eastAsia="de-DE"/>
        </w:rPr>
        <w:t>ne</w:t>
      </w:r>
      <w:r w:rsidR="00D60C67" w:rsidRPr="00D60C67">
        <w:rPr>
          <w:rFonts w:cs="Arial"/>
          <w:b/>
          <w:lang w:eastAsia="de-DE"/>
        </w:rPr>
        <w:t>_</w:t>
      </w:r>
      <w:r w:rsidR="00B37960" w:rsidRPr="00D60C67">
        <w:rPr>
          <w:rFonts w:cs="Arial"/>
          <w:b/>
          <w:lang w:eastAsia="de-DE"/>
        </w:rPr>
        <w:t>moment</w:t>
      </w:r>
      <w:r w:rsidR="00D60C67" w:rsidRPr="00D60C67">
        <w:rPr>
          <w:rFonts w:cs="Arial"/>
          <w:b/>
          <w:lang w:eastAsia="de-DE"/>
        </w:rPr>
        <w:t>_</w:t>
      </w:r>
      <w:r w:rsidR="00B37960" w:rsidRPr="00D60C67">
        <w:rPr>
          <w:rFonts w:cs="Arial"/>
          <w:b/>
          <w:lang w:eastAsia="de-DE"/>
        </w:rPr>
        <w:t>microphysics</w:t>
      </w:r>
      <w:proofErr w:type="spellEnd"/>
      <w:r w:rsidR="00B37960" w:rsidRPr="00D60C67">
        <w:rPr>
          <w:rFonts w:cs="Arial"/>
          <w:b/>
          <w:lang w:eastAsia="de-DE"/>
        </w:rPr>
        <w:t xml:space="preserve"> (</w:t>
      </w:r>
      <w:proofErr w:type="spellStart"/>
      <w:r w:rsidR="00B37960" w:rsidRPr="00D60C67">
        <w:rPr>
          <w:rFonts w:cs="Arial"/>
          <w:b/>
          <w:lang w:eastAsia="de-DE"/>
        </w:rPr>
        <w:t>kessler</w:t>
      </w:r>
      <w:proofErr w:type="spellEnd"/>
      <w:r w:rsidR="00B37960" w:rsidRPr="00D60C67">
        <w:rPr>
          <w:rFonts w:cs="Arial"/>
          <w:b/>
          <w:lang w:eastAsia="de-DE"/>
        </w:rPr>
        <w:t>)</w:t>
      </w:r>
      <w:r w:rsidR="00B37960" w:rsidRPr="00B9680A">
        <w:rPr>
          <w:rFonts w:cs="Arial"/>
          <w:lang w:eastAsia="de-DE"/>
        </w:rPr>
        <w:t xml:space="preserve"> </w:t>
      </w:r>
      <w:r w:rsidR="00D60C67">
        <w:rPr>
          <w:rFonts w:cs="Arial"/>
          <w:lang w:eastAsia="de-DE"/>
        </w:rPr>
        <w:t xml:space="preserve">is a </w:t>
      </w:r>
      <w:r w:rsidR="00B37960" w:rsidRPr="00B9680A">
        <w:rPr>
          <w:rFonts w:cs="Arial"/>
          <w:lang w:eastAsia="de-DE"/>
        </w:rPr>
        <w:t xml:space="preserve">one moment scheme where only </w:t>
      </w:r>
      <w:r w:rsidR="0077023A">
        <w:rPr>
          <w:rFonts w:cs="Arial"/>
          <w:lang w:eastAsia="de-DE"/>
        </w:rPr>
        <w:t>the mass of cloud</w:t>
      </w:r>
      <w:r w:rsidR="0077023A" w:rsidRPr="00B9680A">
        <w:rPr>
          <w:rFonts w:cs="Arial"/>
          <w:lang w:eastAsia="de-DE"/>
        </w:rPr>
        <w:t xml:space="preserve"> </w:t>
      </w:r>
      <w:r w:rsidR="00B37960" w:rsidRPr="00B9680A">
        <w:rPr>
          <w:rFonts w:cs="Arial"/>
          <w:lang w:eastAsia="de-DE"/>
        </w:rPr>
        <w:t>and rain</w:t>
      </w:r>
      <w:r w:rsidR="00D60C67">
        <w:rPr>
          <w:rFonts w:cs="Arial"/>
          <w:lang w:eastAsia="de-DE"/>
        </w:rPr>
        <w:t xml:space="preserve"> </w:t>
      </w:r>
      <w:r w:rsidR="0077023A">
        <w:rPr>
          <w:rFonts w:cs="Arial"/>
          <w:lang w:eastAsia="de-DE"/>
        </w:rPr>
        <w:t xml:space="preserve">droplets </w:t>
      </w:r>
      <w:r w:rsidR="00B37960" w:rsidRPr="00B9680A">
        <w:rPr>
          <w:rFonts w:cs="Arial"/>
          <w:lang w:eastAsia="de-DE"/>
        </w:rPr>
        <w:t xml:space="preserve">are prognostic while </w:t>
      </w:r>
      <w:r w:rsidR="0077023A">
        <w:rPr>
          <w:rFonts w:cs="Arial"/>
          <w:lang w:eastAsia="de-DE"/>
        </w:rPr>
        <w:t>the number of cloud droplets</w:t>
      </w:r>
      <w:r w:rsidR="0077023A" w:rsidRPr="00B9680A">
        <w:rPr>
          <w:rFonts w:cs="Arial"/>
          <w:lang w:eastAsia="de-DE"/>
        </w:rPr>
        <w:t xml:space="preserve"> </w:t>
      </w:r>
      <w:r w:rsidR="00B37960" w:rsidRPr="00B9680A">
        <w:rPr>
          <w:rFonts w:cs="Arial"/>
          <w:lang w:eastAsia="de-DE"/>
        </w:rPr>
        <w:t xml:space="preserve">is prescribed and </w:t>
      </w:r>
      <w:r w:rsidR="0077023A">
        <w:rPr>
          <w:rFonts w:cs="Arial"/>
          <w:lang w:eastAsia="de-DE"/>
        </w:rPr>
        <w:t>the number of rain droplets</w:t>
      </w:r>
      <w:r w:rsidR="0077023A" w:rsidRPr="00B9680A">
        <w:rPr>
          <w:rFonts w:cs="Arial"/>
          <w:lang w:eastAsia="de-DE"/>
        </w:rPr>
        <w:t xml:space="preserve"> </w:t>
      </w:r>
      <w:r w:rsidR="00B37960" w:rsidRPr="00B9680A">
        <w:rPr>
          <w:rFonts w:cs="Arial"/>
          <w:lang w:eastAsia="de-DE"/>
        </w:rPr>
        <w:t>diagnostic.</w:t>
      </w:r>
      <w:r w:rsidR="00D60C67">
        <w:rPr>
          <w:rFonts w:cs="Arial"/>
          <w:lang w:eastAsia="de-DE"/>
        </w:rPr>
        <w:t xml:space="preserve"> It uses Kessler auto conver</w:t>
      </w:r>
      <w:r w:rsidR="00B37960" w:rsidRPr="00B9680A">
        <w:rPr>
          <w:rFonts w:cs="Arial"/>
          <w:lang w:eastAsia="de-DE"/>
        </w:rPr>
        <w:t xml:space="preserve">sion plus parts of Thompson's scheme. </w:t>
      </w:r>
      <w:proofErr w:type="spellStart"/>
      <w:r w:rsidR="00D60C67" w:rsidRPr="00D60C67">
        <w:rPr>
          <w:rFonts w:cs="Arial"/>
          <w:b/>
          <w:lang w:eastAsia="de-DE"/>
        </w:rPr>
        <w:t>M</w:t>
      </w:r>
      <w:r w:rsidR="00B37960" w:rsidRPr="00D60C67">
        <w:rPr>
          <w:rFonts w:cs="Arial"/>
          <w:b/>
          <w:lang w:eastAsia="de-DE"/>
        </w:rPr>
        <w:t>ass</w:t>
      </w:r>
      <w:r w:rsidR="00D60C67" w:rsidRPr="00D60C67">
        <w:rPr>
          <w:rFonts w:cs="Arial"/>
          <w:b/>
          <w:lang w:eastAsia="de-DE"/>
        </w:rPr>
        <w:t>_</w:t>
      </w:r>
      <w:r w:rsidR="00B37960" w:rsidRPr="00D60C67">
        <w:rPr>
          <w:rFonts w:cs="Arial"/>
          <w:b/>
          <w:lang w:eastAsia="de-DE"/>
        </w:rPr>
        <w:t>threshold</w:t>
      </w:r>
      <w:proofErr w:type="spellEnd"/>
      <w:r w:rsidR="00B37960" w:rsidRPr="00B9680A">
        <w:rPr>
          <w:rFonts w:cs="Arial"/>
          <w:lang w:eastAsia="de-DE"/>
        </w:rPr>
        <w:t xml:space="preserve"> is for auto conversion</w:t>
      </w:r>
    </w:p>
    <w:p w14:paraId="2D3F268E" w14:textId="77777777" w:rsidR="0002257C" w:rsidRPr="0002257C" w:rsidRDefault="0002257C" w:rsidP="0002257C">
      <w:pPr>
        <w:pStyle w:val="Heading2"/>
      </w:pPr>
      <w:proofErr w:type="spellStart"/>
      <w:r w:rsidRPr="0002257C">
        <w:rPr>
          <w:rStyle w:val="Heading2Char"/>
          <w:b/>
        </w:rPr>
        <w:t>Flredecomp</w:t>
      </w:r>
      <w:proofErr w:type="spellEnd"/>
    </w:p>
    <w:p w14:paraId="6AB6E11D" w14:textId="501DE5B2" w:rsidR="00B37960" w:rsidRDefault="004D3CDD" w:rsidP="0002257C">
      <w:pPr>
        <w:jc w:val="both"/>
        <w:rPr>
          <w:rFonts w:cs="Arial"/>
          <w:lang w:eastAsia="de-DE"/>
        </w:rPr>
      </w:pPr>
      <w:r>
        <w:rPr>
          <w:rFonts w:cs="Arial"/>
          <w:lang w:eastAsia="de-DE"/>
        </w:rPr>
        <w:t>This section c</w:t>
      </w:r>
      <w:r w:rsidR="00B37960" w:rsidRPr="0002257C">
        <w:rPr>
          <w:rFonts w:cs="Arial"/>
          <w:lang w:eastAsia="de-DE"/>
        </w:rPr>
        <w:t>ontains options relat</w:t>
      </w:r>
      <w:r>
        <w:rPr>
          <w:rFonts w:cs="Arial"/>
          <w:lang w:eastAsia="de-DE"/>
        </w:rPr>
        <w:t>ed</w:t>
      </w:r>
      <w:r w:rsidR="00B37960" w:rsidRPr="0002257C">
        <w:rPr>
          <w:rFonts w:cs="Arial"/>
          <w:lang w:eastAsia="de-DE"/>
        </w:rPr>
        <w:t xml:space="preserve"> to domain decomp</w:t>
      </w:r>
      <w:r w:rsidR="0002257C" w:rsidRPr="0002257C">
        <w:rPr>
          <w:rFonts w:cs="Arial"/>
          <w:lang w:eastAsia="de-DE"/>
        </w:rPr>
        <w:t xml:space="preserve">osition using </w:t>
      </w:r>
      <w:proofErr w:type="spellStart"/>
      <w:r w:rsidR="0077023A">
        <w:rPr>
          <w:rFonts w:cs="Arial"/>
          <w:lang w:eastAsia="de-DE"/>
        </w:rPr>
        <w:t>fl</w:t>
      </w:r>
      <w:r w:rsidR="0002257C" w:rsidRPr="0002257C">
        <w:rPr>
          <w:rFonts w:cs="Arial"/>
          <w:lang w:eastAsia="de-DE"/>
        </w:rPr>
        <w:t>redecomp</w:t>
      </w:r>
      <w:proofErr w:type="spellEnd"/>
      <w:r w:rsidR="0002257C" w:rsidRPr="0002257C">
        <w:rPr>
          <w:rFonts w:cs="Arial"/>
          <w:lang w:eastAsia="de-DE"/>
        </w:rPr>
        <w:t>. If prob</w:t>
      </w:r>
      <w:r w:rsidR="00B37960" w:rsidRPr="0002257C">
        <w:rPr>
          <w:rFonts w:cs="Arial"/>
          <w:lang w:eastAsia="de-DE"/>
        </w:rPr>
        <w:t xml:space="preserve">lems related to the </w:t>
      </w:r>
      <w:proofErr w:type="spellStart"/>
      <w:r w:rsidR="00B37960" w:rsidRPr="0002257C">
        <w:rPr>
          <w:rFonts w:cs="Arial"/>
          <w:lang w:eastAsia="de-DE"/>
        </w:rPr>
        <w:t>ParMETIS</w:t>
      </w:r>
      <w:proofErr w:type="spellEnd"/>
      <w:r w:rsidR="00B37960" w:rsidRPr="0002257C">
        <w:rPr>
          <w:rFonts w:cs="Arial"/>
          <w:lang w:eastAsia="de-DE"/>
        </w:rPr>
        <w:t xml:space="preserve"> library arise (see Section </w:t>
      </w:r>
      <w:r w:rsidR="0002257C" w:rsidRPr="0002257C">
        <w:rPr>
          <w:rFonts w:cs="Arial"/>
          <w:lang w:eastAsia="de-DE"/>
        </w:rPr>
        <w:t>2), typically observed when exe</w:t>
      </w:r>
      <w:r w:rsidR="00B37960" w:rsidRPr="0002257C">
        <w:rPr>
          <w:rFonts w:cs="Arial"/>
          <w:lang w:eastAsia="de-DE"/>
        </w:rPr>
        <w:t xml:space="preserve">cuting </w:t>
      </w:r>
      <w:proofErr w:type="spellStart"/>
      <w:r w:rsidR="00350C9D">
        <w:rPr>
          <w:rFonts w:cs="Arial"/>
          <w:lang w:eastAsia="de-DE"/>
        </w:rPr>
        <w:t>fl</w:t>
      </w:r>
      <w:r w:rsidR="00B37960" w:rsidRPr="0002257C">
        <w:rPr>
          <w:rFonts w:cs="Arial"/>
          <w:lang w:eastAsia="de-DE"/>
        </w:rPr>
        <w:t>redecomp</w:t>
      </w:r>
      <w:proofErr w:type="spellEnd"/>
      <w:r w:rsidR="00B37960" w:rsidRPr="0002257C">
        <w:rPr>
          <w:rFonts w:cs="Arial"/>
          <w:lang w:eastAsia="de-DE"/>
        </w:rPr>
        <w:t>, a di</w:t>
      </w:r>
      <w:r w:rsidR="0002257C" w:rsidRPr="0002257C">
        <w:rPr>
          <w:rFonts w:cs="Arial"/>
          <w:lang w:eastAsia="de-DE"/>
        </w:rPr>
        <w:t>ff</w:t>
      </w:r>
      <w:r w:rsidR="00B37960" w:rsidRPr="0002257C">
        <w:rPr>
          <w:rFonts w:cs="Arial"/>
          <w:lang w:eastAsia="de-DE"/>
        </w:rPr>
        <w:t xml:space="preserve">erent </w:t>
      </w:r>
      <w:proofErr w:type="spellStart"/>
      <w:r w:rsidR="00B37960" w:rsidRPr="0002257C">
        <w:rPr>
          <w:rFonts w:cs="Arial"/>
          <w:lang w:eastAsia="de-DE"/>
        </w:rPr>
        <w:t>partitioner</w:t>
      </w:r>
      <w:proofErr w:type="spellEnd"/>
      <w:r w:rsidR="00B37960" w:rsidRPr="0002257C">
        <w:rPr>
          <w:rFonts w:cs="Arial"/>
          <w:lang w:eastAsia="de-DE"/>
        </w:rPr>
        <w:t xml:space="preserve"> can be used. In this case, </w:t>
      </w:r>
      <w:proofErr w:type="spellStart"/>
      <w:r w:rsidR="00B37960" w:rsidRPr="0002257C">
        <w:rPr>
          <w:rFonts w:cs="Arial"/>
          <w:b/>
          <w:lang w:eastAsia="de-DE"/>
        </w:rPr>
        <w:t>flredecomp</w:t>
      </w:r>
      <w:proofErr w:type="spellEnd"/>
      <w:r w:rsidR="00B37960" w:rsidRPr="0002257C">
        <w:rPr>
          <w:rFonts w:cs="Arial"/>
          <w:b/>
          <w:lang w:eastAsia="de-DE"/>
        </w:rPr>
        <w:t>/</w:t>
      </w:r>
      <w:proofErr w:type="spellStart"/>
      <w:r w:rsidR="00B37960" w:rsidRPr="0002257C">
        <w:rPr>
          <w:rFonts w:cs="Arial"/>
          <w:b/>
          <w:lang w:eastAsia="de-DE"/>
        </w:rPr>
        <w:t>final</w:t>
      </w:r>
      <w:r w:rsidR="002C3A34">
        <w:rPr>
          <w:rFonts w:cs="Arial"/>
          <w:b/>
          <w:lang w:eastAsia="de-DE"/>
        </w:rPr>
        <w:t>_</w:t>
      </w:r>
      <w:r w:rsidR="00B37960" w:rsidRPr="0002257C">
        <w:rPr>
          <w:rFonts w:cs="Arial"/>
          <w:b/>
          <w:lang w:eastAsia="de-DE"/>
        </w:rPr>
        <w:t>partitioner</w:t>
      </w:r>
      <w:proofErr w:type="spellEnd"/>
      <w:r w:rsidR="00B37960" w:rsidRPr="0002257C">
        <w:rPr>
          <w:rFonts w:cs="Arial"/>
          <w:b/>
          <w:lang w:eastAsia="de-DE"/>
        </w:rPr>
        <w:t>/</w:t>
      </w:r>
      <w:proofErr w:type="spellStart"/>
      <w:r w:rsidR="00B37960" w:rsidRPr="0002257C">
        <w:rPr>
          <w:rFonts w:cs="Arial"/>
          <w:b/>
          <w:lang w:eastAsia="de-DE"/>
        </w:rPr>
        <w:t>zoltan</w:t>
      </w:r>
      <w:proofErr w:type="spellEnd"/>
      <w:r w:rsidR="00B37960" w:rsidRPr="0002257C">
        <w:rPr>
          <w:rFonts w:cs="Arial"/>
          <w:b/>
          <w:lang w:eastAsia="de-DE"/>
        </w:rPr>
        <w:t>/</w:t>
      </w:r>
      <w:proofErr w:type="gramStart"/>
      <w:r w:rsidR="00B37960" w:rsidRPr="0002257C">
        <w:rPr>
          <w:rFonts w:cs="Arial"/>
          <w:b/>
          <w:lang w:eastAsia="de-DE"/>
        </w:rPr>
        <w:t>method[</w:t>
      </w:r>
      <w:proofErr w:type="gramEnd"/>
      <w:r w:rsidR="00B37960" w:rsidRPr="0002257C">
        <w:rPr>
          <w:rFonts w:cs="Arial"/>
          <w:b/>
          <w:lang w:eastAsia="de-DE"/>
        </w:rPr>
        <w:t>hypergraph]</w:t>
      </w:r>
      <w:r w:rsidR="00B37960" w:rsidRPr="0002257C">
        <w:rPr>
          <w:rFonts w:cs="Arial"/>
          <w:lang w:eastAsia="de-DE"/>
        </w:rPr>
        <w:t xml:space="preserve"> will be</w:t>
      </w:r>
      <w:r w:rsidR="0002257C" w:rsidRPr="0002257C">
        <w:rPr>
          <w:rFonts w:cs="Arial"/>
          <w:lang w:eastAsia="de-DE"/>
        </w:rPr>
        <w:t xml:space="preserve"> preferred. If nothing is specified</w:t>
      </w:r>
      <w:r w:rsidR="00B37960" w:rsidRPr="0002257C">
        <w:rPr>
          <w:rFonts w:cs="Arial"/>
          <w:lang w:eastAsia="de-DE"/>
        </w:rPr>
        <w:t>, the</w:t>
      </w:r>
      <w:r w:rsidR="0002257C" w:rsidRPr="0002257C">
        <w:rPr>
          <w:rFonts w:cs="Arial"/>
          <w:lang w:eastAsia="de-DE"/>
        </w:rPr>
        <w:t xml:space="preserve"> </w:t>
      </w:r>
      <w:proofErr w:type="spellStart"/>
      <w:r w:rsidR="00B37960" w:rsidRPr="0002257C">
        <w:rPr>
          <w:rFonts w:cs="Arial"/>
          <w:lang w:eastAsia="de-DE"/>
        </w:rPr>
        <w:t>ParMETIS</w:t>
      </w:r>
      <w:proofErr w:type="spellEnd"/>
      <w:r w:rsidR="00B37960" w:rsidRPr="0002257C">
        <w:rPr>
          <w:rFonts w:cs="Arial"/>
          <w:lang w:eastAsia="de-DE"/>
        </w:rPr>
        <w:t xml:space="preserve"> graph is used for partitioning.</w:t>
      </w:r>
    </w:p>
    <w:p w14:paraId="436BBD73" w14:textId="77777777" w:rsidR="00314BC0" w:rsidRPr="00314BC0" w:rsidRDefault="00314BC0" w:rsidP="00314BC0">
      <w:pPr>
        <w:pStyle w:val="Heading1"/>
      </w:pPr>
      <w:r w:rsidRPr="00314BC0">
        <w:t>Creating a numerical mesh</w:t>
      </w:r>
    </w:p>
    <w:p w14:paraId="074C130D" w14:textId="79E9AB28" w:rsidR="00314BC0" w:rsidRPr="00314BC0" w:rsidRDefault="00314BC0" w:rsidP="00314BC0">
      <w:pPr>
        <w:jc w:val="both"/>
        <w:rPr>
          <w:lang w:eastAsia="de-DE"/>
        </w:rPr>
      </w:pPr>
      <w:r w:rsidRPr="00314BC0">
        <w:rPr>
          <w:lang w:eastAsia="de-DE"/>
        </w:rPr>
        <w:t xml:space="preserve">The numerical meshes for ATHAM-Fluidity are generated using the external software </w:t>
      </w:r>
      <w:proofErr w:type="spellStart"/>
      <w:r w:rsidRPr="00314BC0">
        <w:rPr>
          <w:lang w:eastAsia="de-DE"/>
        </w:rPr>
        <w:t>Gmsh</w:t>
      </w:r>
      <w:proofErr w:type="spellEnd"/>
      <w:r w:rsidRPr="00314BC0">
        <w:rPr>
          <w:lang w:eastAsia="de-DE"/>
        </w:rPr>
        <w:t>.</w:t>
      </w:r>
      <w:r>
        <w:rPr>
          <w:lang w:eastAsia="de-DE"/>
        </w:rPr>
        <w:t xml:space="preserve"> </w:t>
      </w:r>
      <w:r w:rsidRPr="00314BC0">
        <w:rPr>
          <w:lang w:eastAsia="de-DE"/>
        </w:rPr>
        <w:t xml:space="preserve">The </w:t>
      </w:r>
      <w:proofErr w:type="spellStart"/>
      <w:r w:rsidRPr="00314BC0">
        <w:rPr>
          <w:lang w:eastAsia="de-DE"/>
        </w:rPr>
        <w:t>Gmsh</w:t>
      </w:r>
      <w:proofErr w:type="spellEnd"/>
      <w:r w:rsidRPr="00314BC0">
        <w:rPr>
          <w:lang w:eastAsia="de-DE"/>
        </w:rPr>
        <w:t xml:space="preserve"> binaries (or source code) can be downloaded from </w:t>
      </w:r>
      <w:hyperlink r:id="rId18" w:history="1">
        <w:r w:rsidRPr="00314BC0">
          <w:rPr>
            <w:rStyle w:val="Hyperlink"/>
            <w:rFonts w:ascii="Arial" w:hAnsi="Arial" w:cs="Calibri"/>
            <w:lang w:eastAsia="de-DE"/>
          </w:rPr>
          <w:t>http://gmsh.info/#Download</w:t>
        </w:r>
      </w:hyperlink>
      <w:r w:rsidRPr="00314BC0">
        <w:rPr>
          <w:lang w:eastAsia="de-DE"/>
        </w:rPr>
        <w:t>. If</w:t>
      </w:r>
      <w:r>
        <w:rPr>
          <w:lang w:eastAsia="de-DE"/>
        </w:rPr>
        <w:t xml:space="preserve"> </w:t>
      </w:r>
      <w:r w:rsidRPr="00314BC0">
        <w:rPr>
          <w:lang w:eastAsia="de-DE"/>
        </w:rPr>
        <w:t>bu</w:t>
      </w:r>
      <w:r>
        <w:rPr>
          <w:lang w:eastAsia="de-DE"/>
        </w:rPr>
        <w:t xml:space="preserve">ilding </w:t>
      </w:r>
      <w:proofErr w:type="spellStart"/>
      <w:r>
        <w:rPr>
          <w:lang w:eastAsia="de-DE"/>
        </w:rPr>
        <w:t>Gmsh</w:t>
      </w:r>
      <w:proofErr w:type="spellEnd"/>
      <w:r>
        <w:rPr>
          <w:lang w:eastAsia="de-DE"/>
        </w:rPr>
        <w:t xml:space="preserve"> from source, follow</w:t>
      </w:r>
      <w:r w:rsidRPr="00314BC0">
        <w:rPr>
          <w:lang w:eastAsia="de-DE"/>
        </w:rPr>
        <w:t xml:space="preserve"> the installation instructions within the included </w:t>
      </w:r>
      <w:r>
        <w:rPr>
          <w:lang w:eastAsia="de-DE"/>
        </w:rPr>
        <w:t>R</w:t>
      </w:r>
      <w:r w:rsidRPr="00314BC0">
        <w:rPr>
          <w:lang w:eastAsia="de-DE"/>
        </w:rPr>
        <w:t>EADME</w:t>
      </w:r>
      <w:r>
        <w:rPr>
          <w:lang w:eastAsia="de-DE"/>
        </w:rPr>
        <w:t xml:space="preserve"> </w:t>
      </w:r>
      <w:r w:rsidRPr="00314BC0">
        <w:rPr>
          <w:lang w:eastAsia="de-DE"/>
        </w:rPr>
        <w:t>file.</w:t>
      </w:r>
    </w:p>
    <w:p w14:paraId="4F14A920" w14:textId="33CABB0C" w:rsidR="00314BC0" w:rsidRPr="00314BC0" w:rsidRDefault="00314BC0" w:rsidP="00314BC0">
      <w:pPr>
        <w:jc w:val="both"/>
        <w:rPr>
          <w:lang w:eastAsia="de-DE"/>
        </w:rPr>
      </w:pPr>
      <w:r w:rsidRPr="00314BC0">
        <w:rPr>
          <w:lang w:eastAsia="de-DE"/>
        </w:rPr>
        <w:t>Generating the mesh is a two stage process. The geometry of the modelling domain and mesh</w:t>
      </w:r>
      <w:r>
        <w:rPr>
          <w:lang w:eastAsia="de-DE"/>
        </w:rPr>
        <w:t xml:space="preserve"> </w:t>
      </w:r>
      <w:r w:rsidRPr="00314BC0">
        <w:rPr>
          <w:lang w:eastAsia="de-DE"/>
        </w:rPr>
        <w:t>resolution parameters (plus any additional options) must first be specified in an ASCII text</w:t>
      </w:r>
      <w:r>
        <w:rPr>
          <w:lang w:eastAsia="de-DE"/>
        </w:rPr>
        <w:t xml:space="preserve"> </w:t>
      </w:r>
      <w:r w:rsidRPr="00314BC0">
        <w:rPr>
          <w:lang w:eastAsia="de-DE"/>
        </w:rPr>
        <w:t>file with the extension .geo. Guidance on the format of these geometry files, as well as some</w:t>
      </w:r>
      <w:r>
        <w:rPr>
          <w:lang w:eastAsia="de-DE"/>
        </w:rPr>
        <w:t xml:space="preserve"> </w:t>
      </w:r>
      <w:r w:rsidRPr="00314BC0">
        <w:rPr>
          <w:lang w:eastAsia="de-DE"/>
        </w:rPr>
        <w:t xml:space="preserve">examples, can be found in the </w:t>
      </w:r>
      <w:proofErr w:type="spellStart"/>
      <w:r w:rsidRPr="00314BC0">
        <w:rPr>
          <w:lang w:eastAsia="de-DE"/>
        </w:rPr>
        <w:t>Gmsh</w:t>
      </w:r>
      <w:proofErr w:type="spellEnd"/>
      <w:r w:rsidRPr="00314BC0">
        <w:rPr>
          <w:lang w:eastAsia="de-DE"/>
        </w:rPr>
        <w:t xml:space="preserve"> reference manual, available here: </w:t>
      </w:r>
      <w:hyperlink r:id="rId19" w:history="1">
        <w:r w:rsidRPr="00314BC0">
          <w:rPr>
            <w:rStyle w:val="Hyperlink"/>
            <w:rFonts w:ascii="Arial" w:hAnsi="Arial" w:cs="Calibri"/>
            <w:lang w:eastAsia="de-DE"/>
          </w:rPr>
          <w:t>http://gmsh.info/doc/texinfo/gmsh.pdf</w:t>
        </w:r>
      </w:hyperlink>
      <w:r w:rsidRPr="00314BC0">
        <w:rPr>
          <w:lang w:eastAsia="de-DE"/>
        </w:rPr>
        <w:t>. Users could also look at the .geo files included with the ATHAM-Fluidity</w:t>
      </w:r>
      <w:r>
        <w:rPr>
          <w:lang w:eastAsia="de-DE"/>
        </w:rPr>
        <w:t xml:space="preserve"> </w:t>
      </w:r>
      <w:r w:rsidRPr="00314BC0">
        <w:rPr>
          <w:lang w:eastAsia="de-DE"/>
        </w:rPr>
        <w:t>test cases/examples (see Section 7). The modelling domain and mesh can also be visualised</w:t>
      </w:r>
      <w:r>
        <w:rPr>
          <w:lang w:eastAsia="de-DE"/>
        </w:rPr>
        <w:t xml:space="preserve"> </w:t>
      </w:r>
      <w:r w:rsidRPr="00314BC0">
        <w:rPr>
          <w:lang w:eastAsia="de-DE"/>
        </w:rPr>
        <w:t xml:space="preserve">within the </w:t>
      </w:r>
      <w:proofErr w:type="spellStart"/>
      <w:r w:rsidRPr="00314BC0">
        <w:rPr>
          <w:lang w:eastAsia="de-DE"/>
        </w:rPr>
        <w:t>Gmsh</w:t>
      </w:r>
      <w:proofErr w:type="spellEnd"/>
      <w:r w:rsidRPr="00314BC0">
        <w:rPr>
          <w:lang w:eastAsia="de-DE"/>
        </w:rPr>
        <w:t xml:space="preserve"> GUI, which is launched by typing:</w:t>
      </w:r>
    </w:p>
    <w:p w14:paraId="66A9104E" w14:textId="77777777" w:rsidR="00314BC0" w:rsidRPr="00314BC0" w:rsidRDefault="00314BC0" w:rsidP="00314BC0">
      <w:pPr>
        <w:pStyle w:val="ListParagraph"/>
        <w:rPr>
          <w:lang w:eastAsia="de-DE"/>
        </w:rPr>
      </w:pPr>
      <w:r w:rsidRPr="00314BC0">
        <w:rPr>
          <w:lang w:eastAsia="de-DE"/>
        </w:rPr>
        <w:t xml:space="preserve">$ </w:t>
      </w:r>
      <w:proofErr w:type="spellStart"/>
      <w:proofErr w:type="gramStart"/>
      <w:r w:rsidRPr="00314BC0">
        <w:rPr>
          <w:lang w:eastAsia="de-DE"/>
        </w:rPr>
        <w:t>gmsh</w:t>
      </w:r>
      <w:proofErr w:type="spellEnd"/>
      <w:proofErr w:type="gramEnd"/>
      <w:r w:rsidRPr="00314BC0">
        <w:rPr>
          <w:lang w:eastAsia="de-DE"/>
        </w:rPr>
        <w:t xml:space="preserve"> &lt;mesh file&gt;.geo</w:t>
      </w:r>
    </w:p>
    <w:p w14:paraId="1CFCD7D1" w14:textId="2901616B" w:rsidR="00314BC0" w:rsidRPr="00314BC0" w:rsidRDefault="00314BC0" w:rsidP="00314BC0">
      <w:pPr>
        <w:jc w:val="both"/>
        <w:rPr>
          <w:lang w:eastAsia="de-DE"/>
        </w:rPr>
      </w:pPr>
      <w:r w:rsidRPr="00314BC0">
        <w:rPr>
          <w:lang w:eastAsia="de-DE"/>
        </w:rPr>
        <w:lastRenderedPageBreak/>
        <w:t xml:space="preserve">Once the geometry file has been created, the </w:t>
      </w:r>
      <w:proofErr w:type="spellStart"/>
      <w:r w:rsidRPr="00314BC0">
        <w:rPr>
          <w:lang w:eastAsia="de-DE"/>
        </w:rPr>
        <w:t>Gmsh</w:t>
      </w:r>
      <w:proofErr w:type="spellEnd"/>
      <w:r w:rsidRPr="00314BC0">
        <w:rPr>
          <w:lang w:eastAsia="de-DE"/>
        </w:rPr>
        <w:t xml:space="preserve"> executable should be invoked to read the</w:t>
      </w:r>
      <w:r>
        <w:rPr>
          <w:lang w:eastAsia="de-DE"/>
        </w:rPr>
        <w:t xml:space="preserve"> </w:t>
      </w:r>
      <w:r w:rsidRPr="00314BC0">
        <w:rPr>
          <w:lang w:eastAsia="de-DE"/>
        </w:rPr>
        <w:t>contents of this .geo and generate a corresponding .</w:t>
      </w:r>
      <w:proofErr w:type="spellStart"/>
      <w:r w:rsidRPr="00314BC0">
        <w:rPr>
          <w:lang w:eastAsia="de-DE"/>
        </w:rPr>
        <w:t>msh</w:t>
      </w:r>
      <w:proofErr w:type="spellEnd"/>
      <w:r w:rsidRPr="00314BC0">
        <w:rPr>
          <w:lang w:eastAsia="de-DE"/>
        </w:rPr>
        <w:t xml:space="preserve"> file - a much larger file that contains a</w:t>
      </w:r>
      <w:r>
        <w:rPr>
          <w:lang w:eastAsia="de-DE"/>
        </w:rPr>
        <w:t xml:space="preserve"> </w:t>
      </w:r>
      <w:r w:rsidRPr="00314BC0">
        <w:rPr>
          <w:lang w:eastAsia="de-DE"/>
        </w:rPr>
        <w:t>list of all the mesh elements and node coordinates:</w:t>
      </w:r>
    </w:p>
    <w:p w14:paraId="2AF03994" w14:textId="77777777" w:rsidR="00314BC0" w:rsidRPr="00314BC0" w:rsidRDefault="00314BC0" w:rsidP="00314BC0">
      <w:pPr>
        <w:pStyle w:val="ListParagraph"/>
        <w:rPr>
          <w:lang w:eastAsia="de-DE"/>
        </w:rPr>
      </w:pPr>
      <w:r w:rsidRPr="00314BC0">
        <w:rPr>
          <w:lang w:eastAsia="de-DE"/>
        </w:rPr>
        <w:t xml:space="preserve">$ </w:t>
      </w:r>
      <w:proofErr w:type="spellStart"/>
      <w:proofErr w:type="gramStart"/>
      <w:r w:rsidRPr="00314BC0">
        <w:rPr>
          <w:lang w:eastAsia="de-DE"/>
        </w:rPr>
        <w:t>gmsh</w:t>
      </w:r>
      <w:proofErr w:type="spellEnd"/>
      <w:proofErr w:type="gramEnd"/>
      <w:r w:rsidRPr="00314BC0">
        <w:rPr>
          <w:lang w:eastAsia="de-DE"/>
        </w:rPr>
        <w:t xml:space="preserve"> -N &lt;other options&gt; &lt;mesh file&gt;.geo</w:t>
      </w:r>
    </w:p>
    <w:p w14:paraId="2601B69B" w14:textId="2B44F31E" w:rsidR="00314BC0" w:rsidRDefault="00314BC0" w:rsidP="00314BC0">
      <w:pPr>
        <w:jc w:val="both"/>
        <w:rPr>
          <w:lang w:eastAsia="de-DE"/>
        </w:rPr>
      </w:pPr>
      <w:proofErr w:type="gramStart"/>
      <w:r w:rsidRPr="00314BC0">
        <w:rPr>
          <w:lang w:eastAsia="de-DE"/>
        </w:rPr>
        <w:t>where</w:t>
      </w:r>
      <w:proofErr w:type="gramEnd"/>
      <w:r w:rsidRPr="00314BC0">
        <w:rPr>
          <w:lang w:eastAsia="de-DE"/>
        </w:rPr>
        <w:t xml:space="preserve"> N is the dimension of the modelling domain (i.e. 2 or 3). Us</w:t>
      </w:r>
      <w:r>
        <w:rPr>
          <w:lang w:eastAsia="de-DE"/>
        </w:rPr>
        <w:t>eful ‘other options’ in</w:t>
      </w:r>
      <w:r w:rsidRPr="00314BC0">
        <w:rPr>
          <w:lang w:eastAsia="de-DE"/>
        </w:rPr>
        <w:t>clude -</w:t>
      </w:r>
      <w:r>
        <w:rPr>
          <w:lang w:eastAsia="de-DE"/>
        </w:rPr>
        <w:t>b</w:t>
      </w:r>
      <w:r w:rsidRPr="00314BC0">
        <w:rPr>
          <w:lang w:eastAsia="de-DE"/>
        </w:rPr>
        <w:t>in, which writes the .</w:t>
      </w:r>
      <w:proofErr w:type="spellStart"/>
      <w:r w:rsidRPr="00314BC0">
        <w:rPr>
          <w:lang w:eastAsia="de-DE"/>
        </w:rPr>
        <w:t>msh</w:t>
      </w:r>
      <w:proofErr w:type="spellEnd"/>
      <w:r w:rsidRPr="00314BC0">
        <w:rPr>
          <w:lang w:eastAsia="de-DE"/>
        </w:rPr>
        <w:t xml:space="preserve"> file in binary rather than ASCII format (thereby saving </w:t>
      </w:r>
      <w:r w:rsidR="00DD161D" w:rsidRPr="00314BC0">
        <w:rPr>
          <w:lang w:eastAsia="de-DE"/>
        </w:rPr>
        <w:t>disc space</w:t>
      </w:r>
      <w:r w:rsidRPr="00314BC0">
        <w:rPr>
          <w:lang w:eastAsia="de-DE"/>
        </w:rPr>
        <w:t>) and -optimize. This latter option can be very impor</w:t>
      </w:r>
      <w:r>
        <w:rPr>
          <w:lang w:eastAsia="de-DE"/>
        </w:rPr>
        <w:t>tant when generating a fully un</w:t>
      </w:r>
      <w:r w:rsidRPr="00314BC0">
        <w:rPr>
          <w:lang w:eastAsia="de-DE"/>
        </w:rPr>
        <w:t>structured mesh within a complex geometry (e.g. above a topographical surface) as it passes</w:t>
      </w:r>
      <w:r>
        <w:rPr>
          <w:lang w:eastAsia="de-DE"/>
        </w:rPr>
        <w:t xml:space="preserve"> </w:t>
      </w:r>
      <w:r w:rsidRPr="00314BC0">
        <w:rPr>
          <w:lang w:eastAsia="de-DE"/>
        </w:rPr>
        <w:t>over the mesh a second time to ensure that there are no ‘bad’ (i.e. very small) elements that</w:t>
      </w:r>
      <w:r>
        <w:rPr>
          <w:lang w:eastAsia="de-DE"/>
        </w:rPr>
        <w:t xml:space="preserve"> </w:t>
      </w:r>
      <w:r w:rsidRPr="00314BC0">
        <w:rPr>
          <w:lang w:eastAsia="de-DE"/>
        </w:rPr>
        <w:t xml:space="preserve">might dramatically reduce a CFL-limited model </w:t>
      </w:r>
      <w:proofErr w:type="spellStart"/>
      <w:r w:rsidRPr="00314BC0">
        <w:rPr>
          <w:lang w:eastAsia="de-DE"/>
        </w:rPr>
        <w:t>timestep</w:t>
      </w:r>
      <w:proofErr w:type="spellEnd"/>
      <w:r w:rsidRPr="00314BC0">
        <w:rPr>
          <w:lang w:eastAsia="de-DE"/>
        </w:rPr>
        <w:t>.</w:t>
      </w:r>
    </w:p>
    <w:p w14:paraId="34004184" w14:textId="77777777" w:rsidR="00314BC0" w:rsidRDefault="00314BC0" w:rsidP="00314BC0">
      <w:pPr>
        <w:pStyle w:val="Heading1"/>
        <w:rPr>
          <w:lang w:eastAsia="de-DE"/>
        </w:rPr>
      </w:pPr>
      <w:r>
        <w:rPr>
          <w:lang w:eastAsia="de-DE"/>
        </w:rPr>
        <w:t>ATHAM-Fluidity test cases and examples</w:t>
      </w:r>
    </w:p>
    <w:p w14:paraId="4D980BE5" w14:textId="77777777" w:rsidR="00314BC0" w:rsidRDefault="00314BC0" w:rsidP="00314BC0">
      <w:pPr>
        <w:pStyle w:val="Heading2"/>
        <w:rPr>
          <w:lang w:eastAsia="de-DE"/>
        </w:rPr>
      </w:pPr>
      <w:r>
        <w:rPr>
          <w:lang w:eastAsia="de-DE"/>
        </w:rPr>
        <w:t>Test cases</w:t>
      </w:r>
    </w:p>
    <w:p w14:paraId="1512DD23" w14:textId="0222E046" w:rsidR="00314BC0" w:rsidRDefault="00314BC0" w:rsidP="00314BC0">
      <w:pPr>
        <w:jc w:val="both"/>
        <w:rPr>
          <w:lang w:eastAsia="de-DE"/>
        </w:rPr>
      </w:pPr>
      <w:r>
        <w:rPr>
          <w:lang w:eastAsia="de-DE"/>
        </w:rPr>
        <w:t>A number of 2-dimensional test cases have been included with the ATHAM-Fluidity source code (under the ‘tests’ subdirectory</w:t>
      </w:r>
      <w:r w:rsidR="00943B64">
        <w:rPr>
          <w:lang w:eastAsia="de-DE"/>
        </w:rPr>
        <w:t xml:space="preserve">, located in </w:t>
      </w:r>
      <w:r w:rsidR="00943B64">
        <w:t>$HOME/ATHAM-Fluidity/tests</w:t>
      </w:r>
      <w:r>
        <w:rPr>
          <w:lang w:eastAsia="de-DE"/>
        </w:rPr>
        <w:t xml:space="preserve">). These comprise a series of benchmark and idealized atmospheric simulations that were originally performed in order to evaluate ATHAM-Fluidity. Full details and results of these simulations can be found in </w:t>
      </w:r>
      <w:proofErr w:type="spellStart"/>
      <w:r>
        <w:rPr>
          <w:lang w:eastAsia="de-DE"/>
        </w:rPr>
        <w:t>Savre</w:t>
      </w:r>
      <w:proofErr w:type="spellEnd"/>
      <w:r>
        <w:rPr>
          <w:lang w:eastAsia="de-DE"/>
        </w:rPr>
        <w:t xml:space="preserve"> et al. (2016, Monthly Weather Review, 144:4349-4372). Note, however, that due to subsequent code changes and/or tweaks to model parameters, results will be similar but not identical to those presented in this paper. </w:t>
      </w:r>
      <w:r w:rsidR="009F3C2D">
        <w:rPr>
          <w:lang w:eastAsia="de-DE"/>
        </w:rPr>
        <w:t>Example results from these cases can be found in the ‘</w:t>
      </w:r>
      <w:proofErr w:type="spellStart"/>
      <w:r w:rsidR="009F3C2D">
        <w:rPr>
          <w:lang w:eastAsia="de-DE"/>
        </w:rPr>
        <w:t>test_results</w:t>
      </w:r>
      <w:proofErr w:type="spellEnd"/>
      <w:r w:rsidR="009F3C2D">
        <w:rPr>
          <w:lang w:eastAsia="de-DE"/>
        </w:rPr>
        <w:t xml:space="preserve">’ subdirectory of the tests folder. </w:t>
      </w:r>
      <w:r>
        <w:rPr>
          <w:lang w:eastAsia="de-DE"/>
        </w:rPr>
        <w:t>A brief description of each test case</w:t>
      </w:r>
      <w:r w:rsidR="00275C0E">
        <w:rPr>
          <w:lang w:eastAsia="de-DE"/>
        </w:rPr>
        <w:t xml:space="preserve">, as well as a snapshot image of the result at the end of the simulation using </w:t>
      </w:r>
      <w:proofErr w:type="spellStart"/>
      <w:r w:rsidR="00275C0E">
        <w:rPr>
          <w:lang w:eastAsia="de-DE"/>
        </w:rPr>
        <w:t>paraview</w:t>
      </w:r>
      <w:proofErr w:type="spellEnd"/>
      <w:r w:rsidR="00275C0E">
        <w:rPr>
          <w:lang w:eastAsia="de-DE"/>
        </w:rPr>
        <w:t>, are</w:t>
      </w:r>
      <w:r>
        <w:rPr>
          <w:lang w:eastAsia="de-DE"/>
        </w:rPr>
        <w:t xml:space="preserve"> also given below:</w:t>
      </w:r>
    </w:p>
    <w:p w14:paraId="547DF7C2" w14:textId="0F0299D3" w:rsidR="00314BC0" w:rsidRDefault="00354569" w:rsidP="00314BC0">
      <w:pPr>
        <w:pStyle w:val="ListParagraph"/>
        <w:jc w:val="both"/>
        <w:rPr>
          <w:lang w:eastAsia="de-DE"/>
        </w:rPr>
      </w:pPr>
      <w:r>
        <w:rPr>
          <w:lang w:eastAsia="de-DE"/>
        </w:rPr>
        <w:t xml:space="preserve">• </w:t>
      </w:r>
      <w:r w:rsidRPr="00354569">
        <w:rPr>
          <w:b/>
          <w:lang w:eastAsia="de-DE"/>
        </w:rPr>
        <w:t>W</w:t>
      </w:r>
      <w:r w:rsidR="00314BC0" w:rsidRPr="00354569">
        <w:rPr>
          <w:b/>
          <w:lang w:eastAsia="de-DE"/>
        </w:rPr>
        <w:t xml:space="preserve">arm bubble: </w:t>
      </w:r>
      <w:r w:rsidR="00314BC0">
        <w:rPr>
          <w:lang w:eastAsia="de-DE"/>
        </w:rPr>
        <w:t xml:space="preserve">A positive Gaussian potential temperature perturbation is initially imposed in an otherwise neutral and static environment in hydrostatic balance. This results in a rising smooth warm bubble with a Kelvin-Helmholtz rotor developing on each side of the bubble. The configuration from </w:t>
      </w:r>
      <w:proofErr w:type="spellStart"/>
      <w:r w:rsidR="00314BC0">
        <w:rPr>
          <w:lang w:eastAsia="de-DE"/>
        </w:rPr>
        <w:t>Savre</w:t>
      </w:r>
      <w:proofErr w:type="spellEnd"/>
      <w:r w:rsidR="00314BC0">
        <w:rPr>
          <w:lang w:eastAsia="de-DE"/>
        </w:rPr>
        <w:t xml:space="preserve"> et al. (2016) that uses a 10 m spatial resolution is specified.</w:t>
      </w:r>
    </w:p>
    <w:p w14:paraId="26D5E781" w14:textId="77777777" w:rsidR="00D106A1" w:rsidRDefault="00275C0E" w:rsidP="00EF20CA">
      <w:pPr>
        <w:pStyle w:val="ListParagraph"/>
        <w:keepNext/>
        <w:jc w:val="both"/>
      </w:pPr>
      <w:r>
        <w:rPr>
          <w:noProof/>
          <w:lang w:eastAsia="en-GB"/>
        </w:rPr>
        <w:lastRenderedPageBreak/>
        <w:drawing>
          <wp:inline distT="0" distB="0" distL="0" distR="0" wp14:anchorId="5EAE0CE1" wp14:editId="296F3494">
            <wp:extent cx="5383033" cy="593285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t="213" b="213"/>
                    <a:stretch/>
                  </pic:blipFill>
                  <pic:spPr bwMode="auto">
                    <a:xfrm>
                      <a:off x="0" y="0"/>
                      <a:ext cx="5385531" cy="5935608"/>
                    </a:xfrm>
                    <a:prstGeom prst="rect">
                      <a:avLst/>
                    </a:prstGeom>
                    <a:noFill/>
                    <a:ln>
                      <a:noFill/>
                    </a:ln>
                  </pic:spPr>
                </pic:pic>
              </a:graphicData>
            </a:graphic>
          </wp:inline>
        </w:drawing>
      </w:r>
    </w:p>
    <w:p w14:paraId="71D3F690" w14:textId="2BBF0854" w:rsidR="00275C0E" w:rsidRDefault="00D106A1" w:rsidP="00EF20CA">
      <w:pPr>
        <w:pStyle w:val="Caption"/>
        <w:jc w:val="both"/>
        <w:rPr>
          <w:lang w:eastAsia="de-DE"/>
        </w:rPr>
      </w:pPr>
      <w:r>
        <w:t xml:space="preserve">Figure </w:t>
      </w:r>
      <w:r>
        <w:fldChar w:fldCharType="begin"/>
      </w:r>
      <w:r>
        <w:instrText xml:space="preserve"> SEQ Figure \* ARABIC </w:instrText>
      </w:r>
      <w:r>
        <w:fldChar w:fldCharType="separate"/>
      </w:r>
      <w:r w:rsidR="00CB15A9">
        <w:rPr>
          <w:noProof/>
        </w:rPr>
        <w:t>1</w:t>
      </w:r>
      <w:r>
        <w:fldChar w:fldCharType="end"/>
      </w:r>
      <w:r>
        <w:t xml:space="preserve">: Density perturbation relative to hydrostatic reference density for the </w:t>
      </w:r>
      <w:proofErr w:type="spellStart"/>
      <w:r>
        <w:t>warm_bubble</w:t>
      </w:r>
      <w:proofErr w:type="spellEnd"/>
      <w:r>
        <w:t xml:space="preserve"> test case. Snapshot is from the end of the simulation.</w:t>
      </w:r>
    </w:p>
    <w:p w14:paraId="090D5069" w14:textId="6FCB3BDD" w:rsidR="00314BC0" w:rsidRDefault="00314BC0" w:rsidP="00314BC0">
      <w:pPr>
        <w:pStyle w:val="ListParagraph"/>
        <w:jc w:val="both"/>
        <w:rPr>
          <w:lang w:eastAsia="de-DE"/>
        </w:rPr>
      </w:pPr>
      <w:r>
        <w:rPr>
          <w:lang w:eastAsia="de-DE"/>
        </w:rPr>
        <w:t xml:space="preserve">• </w:t>
      </w:r>
      <w:r w:rsidR="00354569" w:rsidRPr="00354569">
        <w:rPr>
          <w:b/>
          <w:lang w:eastAsia="de-DE"/>
        </w:rPr>
        <w:t>D</w:t>
      </w:r>
      <w:r w:rsidRPr="00354569">
        <w:rPr>
          <w:b/>
          <w:lang w:eastAsia="de-DE"/>
        </w:rPr>
        <w:t>ensity current:</w:t>
      </w:r>
      <w:r>
        <w:rPr>
          <w:lang w:eastAsia="de-DE"/>
        </w:rPr>
        <w:t xml:space="preserve"> A negative Gaussian potential temperature perturbation is initially imposed in an otherwise neutral and static environment in hydrostatic balance. This rapidly sinks, hits the solid surface and spreads out as a cold density current with three rotors on each side. The configuration from </w:t>
      </w:r>
      <w:proofErr w:type="spellStart"/>
      <w:r>
        <w:rPr>
          <w:lang w:eastAsia="de-DE"/>
        </w:rPr>
        <w:t>Savre</w:t>
      </w:r>
      <w:proofErr w:type="spellEnd"/>
      <w:r>
        <w:rPr>
          <w:lang w:eastAsia="de-DE"/>
        </w:rPr>
        <w:t xml:space="preserve"> et al. (2016) that uses a 200 m spatial resolution is specified.</w:t>
      </w:r>
    </w:p>
    <w:p w14:paraId="5D2FFC5B" w14:textId="77777777" w:rsidR="00EF20CA" w:rsidRDefault="00275C0E" w:rsidP="00EF20CA">
      <w:pPr>
        <w:pStyle w:val="ListParagraph"/>
        <w:keepNext/>
        <w:jc w:val="both"/>
      </w:pPr>
      <w:r>
        <w:rPr>
          <w:noProof/>
          <w:lang w:eastAsia="en-GB"/>
        </w:rPr>
        <w:lastRenderedPageBreak/>
        <w:drawing>
          <wp:inline distT="0" distB="0" distL="0" distR="0" wp14:anchorId="15104185" wp14:editId="7649E5EC">
            <wp:extent cx="5295569" cy="232981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5924" cy="2329971"/>
                    </a:xfrm>
                    <a:prstGeom prst="rect">
                      <a:avLst/>
                    </a:prstGeom>
                    <a:noFill/>
                    <a:ln>
                      <a:noFill/>
                    </a:ln>
                  </pic:spPr>
                </pic:pic>
              </a:graphicData>
            </a:graphic>
          </wp:inline>
        </w:drawing>
      </w:r>
    </w:p>
    <w:p w14:paraId="62C48731" w14:textId="61E630FD" w:rsidR="00275C0E" w:rsidRDefault="00EF20CA" w:rsidP="00EF20CA">
      <w:pPr>
        <w:pStyle w:val="Caption"/>
        <w:jc w:val="both"/>
        <w:rPr>
          <w:lang w:eastAsia="de-DE"/>
        </w:rPr>
      </w:pPr>
      <w:r>
        <w:t xml:space="preserve">Figure </w:t>
      </w:r>
      <w:r>
        <w:fldChar w:fldCharType="begin"/>
      </w:r>
      <w:r>
        <w:instrText xml:space="preserve"> SEQ Figure \* ARABIC </w:instrText>
      </w:r>
      <w:r>
        <w:fldChar w:fldCharType="separate"/>
      </w:r>
      <w:r w:rsidR="00CB15A9">
        <w:rPr>
          <w:noProof/>
        </w:rPr>
        <w:t>2</w:t>
      </w:r>
      <w:r>
        <w:fldChar w:fldCharType="end"/>
      </w:r>
      <w:r>
        <w:t>: Density perturbation relative to hydrostatic reference density from the density current test case. Snapshot is from the end of the simulation.</w:t>
      </w:r>
    </w:p>
    <w:p w14:paraId="7DB33A6D" w14:textId="35CBA23B" w:rsidR="00314BC0" w:rsidRDefault="00354569" w:rsidP="00314BC0">
      <w:pPr>
        <w:pStyle w:val="ListParagraph"/>
        <w:jc w:val="both"/>
        <w:rPr>
          <w:lang w:eastAsia="de-DE"/>
        </w:rPr>
      </w:pPr>
      <w:r w:rsidRPr="00354569">
        <w:rPr>
          <w:b/>
          <w:lang w:eastAsia="de-DE"/>
        </w:rPr>
        <w:t>• I</w:t>
      </w:r>
      <w:r w:rsidR="00314BC0" w:rsidRPr="00354569">
        <w:rPr>
          <w:b/>
          <w:lang w:eastAsia="de-DE"/>
        </w:rPr>
        <w:t>nertial gravity waves:</w:t>
      </w:r>
      <w:r w:rsidR="00314BC0">
        <w:rPr>
          <w:lang w:eastAsia="de-DE"/>
        </w:rPr>
        <w:t xml:space="preserve"> This case involves a horizontally propagating non</w:t>
      </w:r>
      <w:r w:rsidR="00DD161D">
        <w:rPr>
          <w:lang w:eastAsia="de-DE"/>
        </w:rPr>
        <w:t>-</w:t>
      </w:r>
      <w:r w:rsidR="00314BC0">
        <w:rPr>
          <w:lang w:eastAsia="de-DE"/>
        </w:rPr>
        <w:t>hydrostatic</w:t>
      </w:r>
      <w:r w:rsidR="001360B2">
        <w:rPr>
          <w:lang w:eastAsia="de-DE"/>
        </w:rPr>
        <w:t xml:space="preserve"> </w:t>
      </w:r>
      <w:r w:rsidR="00314BC0">
        <w:rPr>
          <w:lang w:eastAsia="de-DE"/>
        </w:rPr>
        <w:t>gravity wave in a channel, resulting from an initial potential temperature perturbation</w:t>
      </w:r>
      <w:r w:rsidR="004D4B38">
        <w:rPr>
          <w:lang w:eastAsia="de-DE"/>
        </w:rPr>
        <w:t xml:space="preserve"> </w:t>
      </w:r>
      <w:r w:rsidR="00314BC0">
        <w:rPr>
          <w:lang w:eastAsia="de-DE"/>
        </w:rPr>
        <w:t>in an otherwise uniformly stratified atmosphere with homogeneous horizontal flow. The</w:t>
      </w:r>
      <w:r w:rsidR="004D4B38">
        <w:rPr>
          <w:lang w:eastAsia="de-DE"/>
        </w:rPr>
        <w:t xml:space="preserve"> </w:t>
      </w:r>
      <w:r w:rsidR="00314BC0">
        <w:rPr>
          <w:lang w:eastAsia="de-DE"/>
        </w:rPr>
        <w:t xml:space="preserve">configuration from </w:t>
      </w:r>
      <w:proofErr w:type="spellStart"/>
      <w:r w:rsidR="00314BC0">
        <w:rPr>
          <w:lang w:eastAsia="de-DE"/>
        </w:rPr>
        <w:t>Savre</w:t>
      </w:r>
      <w:proofErr w:type="spellEnd"/>
      <w:r w:rsidR="00314BC0">
        <w:rPr>
          <w:lang w:eastAsia="de-DE"/>
        </w:rPr>
        <w:t xml:space="preserve"> et al. (2016) that uses an adaptive </w:t>
      </w:r>
      <w:proofErr w:type="spellStart"/>
      <w:r w:rsidR="00314BC0">
        <w:rPr>
          <w:lang w:eastAsia="de-DE"/>
        </w:rPr>
        <w:t>timestep</w:t>
      </w:r>
      <w:proofErr w:type="spellEnd"/>
      <w:r w:rsidR="00314BC0">
        <w:rPr>
          <w:lang w:eastAsia="de-DE"/>
        </w:rPr>
        <w:t xml:space="preserve"> based on a CFL</w:t>
      </w:r>
      <w:r w:rsidR="004D4B38">
        <w:rPr>
          <w:lang w:eastAsia="de-DE"/>
        </w:rPr>
        <w:t xml:space="preserve"> </w:t>
      </w:r>
      <w:r w:rsidR="00314BC0">
        <w:rPr>
          <w:lang w:eastAsia="de-DE"/>
        </w:rPr>
        <w:t>number of 0.25 is specified.</w:t>
      </w:r>
    </w:p>
    <w:p w14:paraId="7ED33E08" w14:textId="77777777" w:rsidR="00EF20CA" w:rsidRDefault="00275C0E" w:rsidP="00A34A6B">
      <w:pPr>
        <w:pStyle w:val="ListParagraph"/>
        <w:keepNext/>
        <w:jc w:val="both"/>
      </w:pPr>
      <w:r>
        <w:rPr>
          <w:noProof/>
          <w:lang w:eastAsia="en-GB"/>
        </w:rPr>
        <w:drawing>
          <wp:inline distT="0" distB="0" distL="0" distR="0" wp14:anchorId="64E7DF02" wp14:editId="5E348A30">
            <wp:extent cx="5335325" cy="10255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6974" cy="1025842"/>
                    </a:xfrm>
                    <a:prstGeom prst="rect">
                      <a:avLst/>
                    </a:prstGeom>
                    <a:noFill/>
                    <a:ln>
                      <a:noFill/>
                    </a:ln>
                  </pic:spPr>
                </pic:pic>
              </a:graphicData>
            </a:graphic>
          </wp:inline>
        </w:drawing>
      </w:r>
    </w:p>
    <w:p w14:paraId="551B02F9" w14:textId="1A83F0A4" w:rsidR="00275C0E" w:rsidRDefault="00EF20CA" w:rsidP="00EF20CA">
      <w:pPr>
        <w:pStyle w:val="Caption"/>
        <w:jc w:val="both"/>
        <w:rPr>
          <w:lang w:eastAsia="de-DE"/>
        </w:rPr>
      </w:pPr>
      <w:r>
        <w:t xml:space="preserve">Figure </w:t>
      </w:r>
      <w:r>
        <w:fldChar w:fldCharType="begin"/>
      </w:r>
      <w:r>
        <w:instrText xml:space="preserve"> SEQ Figure \* ARABIC </w:instrText>
      </w:r>
      <w:r>
        <w:fldChar w:fldCharType="separate"/>
      </w:r>
      <w:r w:rsidR="00CB15A9">
        <w:rPr>
          <w:noProof/>
        </w:rPr>
        <w:t>3</w:t>
      </w:r>
      <w:r>
        <w:fldChar w:fldCharType="end"/>
      </w:r>
      <w:r>
        <w:t>: Density perturbation relative to hydrostatic reference density from the inertial gravity waves test case. Snapshot is from the end of the simulation.</w:t>
      </w:r>
    </w:p>
    <w:p w14:paraId="65830F15" w14:textId="0136C1ED" w:rsidR="00314BC0" w:rsidRDefault="00314BC0" w:rsidP="00314BC0">
      <w:pPr>
        <w:pStyle w:val="ListParagraph"/>
        <w:jc w:val="both"/>
        <w:rPr>
          <w:lang w:eastAsia="de-DE"/>
        </w:rPr>
      </w:pPr>
      <w:proofErr w:type="gramStart"/>
      <w:r>
        <w:rPr>
          <w:lang w:eastAsia="de-DE"/>
        </w:rPr>
        <w:t xml:space="preserve">• </w:t>
      </w:r>
      <w:proofErr w:type="spellStart"/>
      <w:r w:rsidR="00354569">
        <w:rPr>
          <w:b/>
          <w:lang w:eastAsia="de-DE"/>
        </w:rPr>
        <w:t>S</w:t>
      </w:r>
      <w:r w:rsidRPr="00354569">
        <w:rPr>
          <w:b/>
          <w:lang w:eastAsia="de-DE"/>
        </w:rPr>
        <w:t>char</w:t>
      </w:r>
      <w:proofErr w:type="spellEnd"/>
      <w:r w:rsidRPr="00354569">
        <w:rPr>
          <w:b/>
          <w:lang w:eastAsia="de-DE"/>
        </w:rPr>
        <w:t xml:space="preserve"> mountain:</w:t>
      </w:r>
      <w:proofErr w:type="gramEnd"/>
      <w:r>
        <w:rPr>
          <w:lang w:eastAsia="de-DE"/>
        </w:rPr>
        <w:t xml:space="preserve"> In this case, a dry atmospheric flow is forced over a five-peak mountain</w:t>
      </w:r>
      <w:r w:rsidR="004D4B38">
        <w:rPr>
          <w:lang w:eastAsia="de-DE"/>
        </w:rPr>
        <w:t xml:space="preserve"> </w:t>
      </w:r>
      <w:r>
        <w:rPr>
          <w:lang w:eastAsia="de-DE"/>
        </w:rPr>
        <w:t>range with constant velocity, producing steady-state gravity waves. The configuration</w:t>
      </w:r>
      <w:r w:rsidR="004D4B38">
        <w:rPr>
          <w:lang w:eastAsia="de-DE"/>
        </w:rPr>
        <w:t xml:space="preserve"> </w:t>
      </w:r>
      <w:r>
        <w:rPr>
          <w:lang w:eastAsia="de-DE"/>
        </w:rPr>
        <w:t xml:space="preserve">differs from </w:t>
      </w:r>
      <w:proofErr w:type="spellStart"/>
      <w:r>
        <w:rPr>
          <w:lang w:eastAsia="de-DE"/>
        </w:rPr>
        <w:t>Savre</w:t>
      </w:r>
      <w:proofErr w:type="spellEnd"/>
      <w:r>
        <w:rPr>
          <w:lang w:eastAsia="de-DE"/>
        </w:rPr>
        <w:t xml:space="preserve"> et al. (2016) in that the simulation time has been reduced from 8 h to</w:t>
      </w:r>
      <w:r w:rsidR="004D4B38">
        <w:rPr>
          <w:lang w:eastAsia="de-DE"/>
        </w:rPr>
        <w:t xml:space="preserve"> </w:t>
      </w:r>
      <w:r>
        <w:rPr>
          <w:lang w:eastAsia="de-DE"/>
        </w:rPr>
        <w:t>0.5 h to keep the runtime down (this could be easily changed back in the .</w:t>
      </w:r>
      <w:proofErr w:type="spellStart"/>
      <w:r>
        <w:rPr>
          <w:lang w:eastAsia="de-DE"/>
        </w:rPr>
        <w:t>flml</w:t>
      </w:r>
      <w:proofErr w:type="spellEnd"/>
      <w:r>
        <w:rPr>
          <w:lang w:eastAsia="de-DE"/>
        </w:rPr>
        <w:t xml:space="preserve"> file).</w:t>
      </w:r>
    </w:p>
    <w:p w14:paraId="3AED61D2" w14:textId="77777777" w:rsidR="00EF20CA" w:rsidRDefault="00275C0E" w:rsidP="00EF20CA">
      <w:pPr>
        <w:pStyle w:val="ListParagraph"/>
        <w:keepNext/>
        <w:jc w:val="both"/>
      </w:pPr>
      <w:r>
        <w:rPr>
          <w:noProof/>
          <w:lang w:eastAsia="en-GB"/>
        </w:rPr>
        <w:lastRenderedPageBreak/>
        <w:drawing>
          <wp:inline distT="0" distB="0" distL="0" distR="0" wp14:anchorId="4E0302E6" wp14:editId="21938C7E">
            <wp:extent cx="5295569" cy="2512695"/>
            <wp:effectExtent l="0" t="0" r="63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97207" cy="2513472"/>
                    </a:xfrm>
                    <a:prstGeom prst="rect">
                      <a:avLst/>
                    </a:prstGeom>
                    <a:noFill/>
                    <a:ln>
                      <a:noFill/>
                    </a:ln>
                  </pic:spPr>
                </pic:pic>
              </a:graphicData>
            </a:graphic>
          </wp:inline>
        </w:drawing>
      </w:r>
    </w:p>
    <w:p w14:paraId="2CBA5D44" w14:textId="10F63117" w:rsidR="00275C0E" w:rsidRDefault="00EF20CA" w:rsidP="00EF20CA">
      <w:pPr>
        <w:pStyle w:val="Caption"/>
        <w:jc w:val="both"/>
        <w:rPr>
          <w:lang w:eastAsia="de-DE"/>
        </w:rPr>
      </w:pPr>
      <w:r>
        <w:t xml:space="preserve">Figure </w:t>
      </w:r>
      <w:r>
        <w:fldChar w:fldCharType="begin"/>
      </w:r>
      <w:r>
        <w:instrText xml:space="preserve"> SEQ Figure \* ARABIC </w:instrText>
      </w:r>
      <w:r>
        <w:fldChar w:fldCharType="separate"/>
      </w:r>
      <w:r w:rsidR="00CB15A9">
        <w:rPr>
          <w:noProof/>
        </w:rPr>
        <w:t>4</w:t>
      </w:r>
      <w:r>
        <w:fldChar w:fldCharType="end"/>
      </w:r>
      <w:r>
        <w:t>: Potential temperature perturbation relative to hydrostatic reference temperature from the single mountain</w:t>
      </w:r>
      <w:r>
        <w:rPr>
          <w:noProof/>
        </w:rPr>
        <w:t xml:space="preserve"> test case. Snapshot is from the end of the simulation.</w:t>
      </w:r>
    </w:p>
    <w:p w14:paraId="5AB8DFB1" w14:textId="77777777" w:rsidR="00275C0E" w:rsidRDefault="00275C0E" w:rsidP="00314BC0">
      <w:pPr>
        <w:pStyle w:val="ListParagraph"/>
        <w:jc w:val="both"/>
        <w:rPr>
          <w:lang w:eastAsia="de-DE"/>
        </w:rPr>
      </w:pPr>
    </w:p>
    <w:p w14:paraId="44B18AF1" w14:textId="016A74C1" w:rsidR="00314BC0" w:rsidRDefault="00354569" w:rsidP="00314BC0">
      <w:pPr>
        <w:pStyle w:val="ListParagraph"/>
        <w:jc w:val="both"/>
        <w:rPr>
          <w:lang w:eastAsia="de-DE"/>
        </w:rPr>
      </w:pPr>
      <w:proofErr w:type="gramStart"/>
      <w:r>
        <w:rPr>
          <w:b/>
          <w:lang w:eastAsia="de-DE"/>
        </w:rPr>
        <w:t>• S</w:t>
      </w:r>
      <w:r w:rsidR="00314BC0" w:rsidRPr="00354569">
        <w:rPr>
          <w:b/>
          <w:lang w:eastAsia="de-DE"/>
        </w:rPr>
        <w:t>ingle mountain:</w:t>
      </w:r>
      <w:proofErr w:type="gramEnd"/>
      <w:r w:rsidR="00314BC0">
        <w:rPr>
          <w:lang w:eastAsia="de-DE"/>
        </w:rPr>
        <w:t xml:space="preserve"> In this case, a dry atmospheric flow is f</w:t>
      </w:r>
      <w:r w:rsidR="004D4B38">
        <w:rPr>
          <w:lang w:eastAsia="de-DE"/>
        </w:rPr>
        <w:t xml:space="preserve">orced </w:t>
      </w:r>
      <w:r w:rsidR="00DD161D">
        <w:rPr>
          <w:lang w:eastAsia="de-DE"/>
        </w:rPr>
        <w:t>over</w:t>
      </w:r>
      <w:r w:rsidR="004D4B38">
        <w:rPr>
          <w:lang w:eastAsia="de-DE"/>
        </w:rPr>
        <w:t xml:space="preserve"> a single linear moun</w:t>
      </w:r>
      <w:r w:rsidR="00314BC0">
        <w:rPr>
          <w:lang w:eastAsia="de-DE"/>
        </w:rPr>
        <w:t xml:space="preserve">tain profile with constant velocity. Similarly, the configuration differs from </w:t>
      </w:r>
      <w:proofErr w:type="spellStart"/>
      <w:r w:rsidR="00314BC0">
        <w:rPr>
          <w:lang w:eastAsia="de-DE"/>
        </w:rPr>
        <w:t>Savre</w:t>
      </w:r>
      <w:proofErr w:type="spellEnd"/>
      <w:r w:rsidR="00314BC0">
        <w:rPr>
          <w:lang w:eastAsia="de-DE"/>
        </w:rPr>
        <w:t xml:space="preserve"> et al.</w:t>
      </w:r>
      <w:r w:rsidR="004D4B38">
        <w:rPr>
          <w:lang w:eastAsia="de-DE"/>
        </w:rPr>
        <w:t xml:space="preserve"> </w:t>
      </w:r>
      <w:r w:rsidR="00314BC0">
        <w:rPr>
          <w:lang w:eastAsia="de-DE"/>
        </w:rPr>
        <w:t>(2016) in that the simulation time has been reduced from 5 h to 0.5 h.</w:t>
      </w:r>
    </w:p>
    <w:p w14:paraId="34F9A926" w14:textId="77777777" w:rsidR="00EF20CA" w:rsidRDefault="00275C0E" w:rsidP="00EF20CA">
      <w:pPr>
        <w:pStyle w:val="ListParagraph"/>
        <w:keepNext/>
        <w:jc w:val="both"/>
      </w:pPr>
      <w:r>
        <w:rPr>
          <w:noProof/>
          <w:lang w:eastAsia="en-GB"/>
        </w:rPr>
        <w:drawing>
          <wp:inline distT="0" distB="0" distL="0" distR="0" wp14:anchorId="191EA26C" wp14:editId="047D662D">
            <wp:extent cx="5311471" cy="1081374"/>
            <wp:effectExtent l="0" t="0" r="381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7910" cy="1084721"/>
                    </a:xfrm>
                    <a:prstGeom prst="rect">
                      <a:avLst/>
                    </a:prstGeom>
                    <a:noFill/>
                    <a:ln>
                      <a:noFill/>
                    </a:ln>
                  </pic:spPr>
                </pic:pic>
              </a:graphicData>
            </a:graphic>
          </wp:inline>
        </w:drawing>
      </w:r>
    </w:p>
    <w:p w14:paraId="6C0DAF5B" w14:textId="593C54DB" w:rsidR="00275C0E" w:rsidRDefault="00EF20CA" w:rsidP="00EF20CA">
      <w:pPr>
        <w:pStyle w:val="Caption"/>
        <w:jc w:val="both"/>
        <w:rPr>
          <w:lang w:eastAsia="de-DE"/>
        </w:rPr>
      </w:pPr>
      <w:r>
        <w:t xml:space="preserve">Figure </w:t>
      </w:r>
      <w:r>
        <w:fldChar w:fldCharType="begin"/>
      </w:r>
      <w:r>
        <w:instrText xml:space="preserve"> SEQ Figure \* ARABIC </w:instrText>
      </w:r>
      <w:r>
        <w:fldChar w:fldCharType="separate"/>
      </w:r>
      <w:r w:rsidR="00CB15A9">
        <w:rPr>
          <w:noProof/>
        </w:rPr>
        <w:t>5</w:t>
      </w:r>
      <w:r>
        <w:fldChar w:fldCharType="end"/>
      </w:r>
      <w:r>
        <w:t>: Potential temperature perturbation from the hydrostatic reference temperature for the single mountain test case. Snapshot is from the end of the simulation.</w:t>
      </w:r>
    </w:p>
    <w:p w14:paraId="6A99BA1C" w14:textId="6FA4A32E" w:rsidR="00314BC0" w:rsidRDefault="00314BC0" w:rsidP="00314BC0">
      <w:pPr>
        <w:jc w:val="both"/>
        <w:rPr>
          <w:lang w:eastAsia="de-DE"/>
        </w:rPr>
      </w:pPr>
      <w:r>
        <w:rPr>
          <w:lang w:eastAsia="de-DE"/>
        </w:rPr>
        <w:t>As well as the .</w:t>
      </w:r>
      <w:proofErr w:type="spellStart"/>
      <w:r>
        <w:rPr>
          <w:lang w:eastAsia="de-DE"/>
        </w:rPr>
        <w:t>flml</w:t>
      </w:r>
      <w:proofErr w:type="spellEnd"/>
      <w:r>
        <w:rPr>
          <w:lang w:eastAsia="de-DE"/>
        </w:rPr>
        <w:t xml:space="preserve"> and mesh geometry files, each of the above test directories also includes</w:t>
      </w:r>
      <w:r w:rsidR="004D4B38">
        <w:rPr>
          <w:lang w:eastAsia="de-DE"/>
        </w:rPr>
        <w:t xml:space="preserve"> </w:t>
      </w:r>
      <w:r>
        <w:rPr>
          <w:lang w:eastAsia="de-DE"/>
        </w:rPr>
        <w:t>an .xml file that can be used to automate the execution of each test case and a subsequent</w:t>
      </w:r>
      <w:r w:rsidR="004D4B38">
        <w:rPr>
          <w:lang w:eastAsia="de-DE"/>
        </w:rPr>
        <w:t xml:space="preserve"> </w:t>
      </w:r>
      <w:r>
        <w:rPr>
          <w:lang w:eastAsia="de-DE"/>
        </w:rPr>
        <w:t>comparison of the model output against stored results (for the benefit of model development</w:t>
      </w:r>
      <w:r w:rsidR="004D4B38">
        <w:rPr>
          <w:lang w:eastAsia="de-DE"/>
        </w:rPr>
        <w:t xml:space="preserve"> </w:t>
      </w:r>
      <w:r>
        <w:rPr>
          <w:lang w:eastAsia="de-DE"/>
        </w:rPr>
        <w:t>testing). To run a particular test case, issue the following command:</w:t>
      </w:r>
    </w:p>
    <w:p w14:paraId="2685AA4D" w14:textId="77777777" w:rsidR="00314BC0" w:rsidRDefault="00314BC0" w:rsidP="004D4B38">
      <w:pPr>
        <w:pStyle w:val="ListParagraph"/>
        <w:rPr>
          <w:lang w:eastAsia="de-DE"/>
        </w:rPr>
      </w:pPr>
      <w:r>
        <w:rPr>
          <w:lang w:eastAsia="de-DE"/>
        </w:rPr>
        <w:t>$ &lt;A-F install path&gt;/tools/testharness.py -f &lt;test case&gt;.xml</w:t>
      </w:r>
    </w:p>
    <w:p w14:paraId="52BEAA4C" w14:textId="166BD72B" w:rsidR="00314BC0" w:rsidRDefault="00314BC0" w:rsidP="00314BC0">
      <w:pPr>
        <w:jc w:val="both"/>
        <w:rPr>
          <w:lang w:eastAsia="de-DE"/>
        </w:rPr>
      </w:pPr>
      <w:proofErr w:type="gramStart"/>
      <w:r>
        <w:rPr>
          <w:lang w:eastAsia="de-DE"/>
        </w:rPr>
        <w:t>where</w:t>
      </w:r>
      <w:proofErr w:type="gramEnd"/>
      <w:r>
        <w:rPr>
          <w:lang w:eastAsia="de-DE"/>
        </w:rPr>
        <w:t xml:space="preserve"> &lt;test case&gt; should be replaced by one of the test case names above, e.g. </w:t>
      </w:r>
      <w:proofErr w:type="spellStart"/>
      <w:r>
        <w:rPr>
          <w:lang w:eastAsia="de-DE"/>
        </w:rPr>
        <w:t>warm</w:t>
      </w:r>
      <w:r w:rsidR="00943B64">
        <w:rPr>
          <w:lang w:eastAsia="de-DE"/>
        </w:rPr>
        <w:t>_</w:t>
      </w:r>
      <w:r>
        <w:rPr>
          <w:lang w:eastAsia="de-DE"/>
        </w:rPr>
        <w:t>bubble</w:t>
      </w:r>
      <w:proofErr w:type="spellEnd"/>
      <w:r>
        <w:rPr>
          <w:lang w:eastAsia="de-DE"/>
        </w:rPr>
        <w:t>.</w:t>
      </w:r>
      <w:r w:rsidR="004D4B38">
        <w:rPr>
          <w:lang w:eastAsia="de-DE"/>
        </w:rPr>
        <w:t xml:space="preserve"> </w:t>
      </w:r>
      <w:r>
        <w:rPr>
          <w:lang w:eastAsia="de-DE"/>
        </w:rPr>
        <w:t>To run all the test cases in succession, issue the following command:</w:t>
      </w:r>
    </w:p>
    <w:p w14:paraId="77980AFC" w14:textId="77777777" w:rsidR="00314BC0" w:rsidRDefault="00314BC0" w:rsidP="004D4B38">
      <w:pPr>
        <w:pStyle w:val="ListParagraph"/>
        <w:rPr>
          <w:lang w:eastAsia="de-DE"/>
        </w:rPr>
      </w:pPr>
      <w:r>
        <w:rPr>
          <w:lang w:eastAsia="de-DE"/>
        </w:rPr>
        <w:t xml:space="preserve">$ &lt;A-F install path&gt;/tools/testharness.py -t </w:t>
      </w:r>
      <w:proofErr w:type="spellStart"/>
      <w:r>
        <w:rPr>
          <w:lang w:eastAsia="de-DE"/>
        </w:rPr>
        <w:t>atham</w:t>
      </w:r>
      <w:proofErr w:type="spellEnd"/>
      <w:r>
        <w:rPr>
          <w:lang w:eastAsia="de-DE"/>
        </w:rPr>
        <w:t xml:space="preserve"> -l long</w:t>
      </w:r>
    </w:p>
    <w:p w14:paraId="57D4AF69" w14:textId="14B59D9A" w:rsidR="00314BC0" w:rsidRDefault="00314BC0" w:rsidP="00314BC0">
      <w:pPr>
        <w:jc w:val="both"/>
        <w:rPr>
          <w:lang w:eastAsia="de-DE"/>
        </w:rPr>
      </w:pPr>
      <w:r>
        <w:rPr>
          <w:lang w:eastAsia="de-DE"/>
        </w:rPr>
        <w:t>Note that all the above test cases are set up to run in parallel on 24 processes in order to</w:t>
      </w:r>
      <w:r w:rsidR="004D4B38">
        <w:rPr>
          <w:lang w:eastAsia="de-DE"/>
        </w:rPr>
        <w:t xml:space="preserve"> </w:t>
      </w:r>
      <w:r>
        <w:rPr>
          <w:lang w:eastAsia="de-DE"/>
        </w:rPr>
        <w:t xml:space="preserve">keep runtimes down. If you are using a machine that does not have this many </w:t>
      </w:r>
      <w:r w:rsidR="00DD161D">
        <w:rPr>
          <w:lang w:eastAsia="de-DE"/>
        </w:rPr>
        <w:t xml:space="preserve">cores </w:t>
      </w:r>
      <w:r>
        <w:rPr>
          <w:lang w:eastAsia="de-DE"/>
        </w:rPr>
        <w:t>(or if</w:t>
      </w:r>
      <w:r w:rsidR="004D4B38">
        <w:rPr>
          <w:lang w:eastAsia="de-DE"/>
        </w:rPr>
        <w:t xml:space="preserve"> </w:t>
      </w:r>
      <w:r>
        <w:rPr>
          <w:lang w:eastAsia="de-DE"/>
        </w:rPr>
        <w:t>you want use more processes), you should open the relevant .xml file(s) in a text editor and</w:t>
      </w:r>
      <w:r w:rsidR="004D4B38">
        <w:rPr>
          <w:lang w:eastAsia="de-DE"/>
        </w:rPr>
        <w:t xml:space="preserve"> </w:t>
      </w:r>
      <w:r>
        <w:rPr>
          <w:lang w:eastAsia="de-DE"/>
        </w:rPr>
        <w:t>modify this value (it appears in two places near the top of each file) as appropriate.</w:t>
      </w:r>
    </w:p>
    <w:p w14:paraId="3E730243" w14:textId="1DCCCEB6" w:rsidR="00314BC0" w:rsidRDefault="004D4B38" w:rsidP="004D4B38">
      <w:pPr>
        <w:pStyle w:val="Heading2"/>
        <w:rPr>
          <w:lang w:eastAsia="de-DE"/>
        </w:rPr>
      </w:pPr>
      <w:r>
        <w:rPr>
          <w:lang w:eastAsia="de-DE"/>
        </w:rPr>
        <w:t>Example case</w:t>
      </w:r>
      <w:r w:rsidR="00354569">
        <w:rPr>
          <w:lang w:eastAsia="de-DE"/>
        </w:rPr>
        <w:t>s</w:t>
      </w:r>
    </w:p>
    <w:p w14:paraId="3B707350" w14:textId="689809A1" w:rsidR="00354569" w:rsidRDefault="00354569" w:rsidP="00354569">
      <w:pPr>
        <w:jc w:val="both"/>
        <w:rPr>
          <w:lang w:eastAsia="de-DE"/>
        </w:rPr>
      </w:pPr>
      <w:r>
        <w:rPr>
          <w:lang w:eastAsia="de-DE"/>
        </w:rPr>
        <w:lastRenderedPageBreak/>
        <w:t>A number of 2- and 3-dimensional examples have also been included with the ATHAM-Fluidity source code (under the ‘examples’ subdirectory). A brief description of each example is given below:</w:t>
      </w:r>
    </w:p>
    <w:p w14:paraId="4F900186" w14:textId="783D24B2" w:rsidR="00354569" w:rsidRDefault="00354569" w:rsidP="00354569">
      <w:pPr>
        <w:pStyle w:val="ListParagraph"/>
        <w:numPr>
          <w:ilvl w:val="0"/>
          <w:numId w:val="44"/>
        </w:numPr>
        <w:jc w:val="both"/>
        <w:rPr>
          <w:lang w:eastAsia="de-DE"/>
        </w:rPr>
      </w:pPr>
      <w:r>
        <w:rPr>
          <w:b/>
          <w:lang w:eastAsia="de-DE"/>
        </w:rPr>
        <w:t>R</w:t>
      </w:r>
      <w:r w:rsidRPr="00354569">
        <w:rPr>
          <w:b/>
          <w:lang w:eastAsia="de-DE"/>
        </w:rPr>
        <w:t>ain</w:t>
      </w:r>
      <w:r>
        <w:rPr>
          <w:lang w:eastAsia="de-DE"/>
        </w:rPr>
        <w:t>: This 3-d boundary-layer-scale simulation involves a logarithmic velocity profile, a constant potential temperature profile up to 1000 m with an inversion above this, and a moisture profile that gives a stratified layer of saturated air (clouds) just below the inversion. Turbulence is generated at the domain inlet using Fluidity’s synthetic-eddy method. A spatially varying surface boundary condition for potential temperature is defined, where the surface in the last two thirds of the domain is 5K warmer than the upwind third. This generates thermals, leading to convectively-driven cloud and precipitation formation in the downwind half of the domain later in the simulation.</w:t>
      </w:r>
    </w:p>
    <w:p w14:paraId="35F2F30D" w14:textId="77777777" w:rsidR="00D106A1" w:rsidRDefault="00D106A1" w:rsidP="00EF20CA">
      <w:pPr>
        <w:pStyle w:val="ListParagraph"/>
        <w:ind w:left="1440"/>
        <w:jc w:val="both"/>
        <w:rPr>
          <w:noProof/>
          <w:lang w:eastAsia="en-GB"/>
        </w:rPr>
      </w:pPr>
    </w:p>
    <w:p w14:paraId="2330E377" w14:textId="77777777" w:rsidR="00EF20CA" w:rsidRDefault="00EF20CA" w:rsidP="00EF20CA">
      <w:pPr>
        <w:pStyle w:val="ListParagraph"/>
        <w:keepNext/>
        <w:ind w:left="1440"/>
        <w:jc w:val="both"/>
      </w:pPr>
      <w:r>
        <w:rPr>
          <w:noProof/>
          <w:lang w:eastAsia="en-GB"/>
        </w:rPr>
        <w:drawing>
          <wp:inline distT="0" distB="0" distL="0" distR="0" wp14:anchorId="00272FCC" wp14:editId="7283AEF6">
            <wp:extent cx="4857750" cy="15347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59472" cy="1535339"/>
                    </a:xfrm>
                    <a:prstGeom prst="rect">
                      <a:avLst/>
                    </a:prstGeom>
                    <a:noFill/>
                    <a:ln>
                      <a:noFill/>
                    </a:ln>
                  </pic:spPr>
                </pic:pic>
              </a:graphicData>
            </a:graphic>
          </wp:inline>
        </w:drawing>
      </w:r>
    </w:p>
    <w:p w14:paraId="259320E7" w14:textId="4555500A" w:rsidR="00EF20CA" w:rsidRDefault="00EF20CA" w:rsidP="00EF20CA">
      <w:pPr>
        <w:pStyle w:val="Caption"/>
        <w:jc w:val="both"/>
      </w:pPr>
      <w:r>
        <w:t xml:space="preserve">Figure </w:t>
      </w:r>
      <w:r>
        <w:fldChar w:fldCharType="begin"/>
      </w:r>
      <w:r>
        <w:instrText xml:space="preserve"> SEQ Figure \* ARABIC </w:instrText>
      </w:r>
      <w:r>
        <w:fldChar w:fldCharType="separate"/>
      </w:r>
      <w:r w:rsidR="00CB15A9">
        <w:rPr>
          <w:noProof/>
        </w:rPr>
        <w:t>6</w:t>
      </w:r>
      <w:r>
        <w:fldChar w:fldCharType="end"/>
      </w:r>
      <w:r>
        <w:t>: X velocity for the rain example case. Snapshot is from midway through the simulation.</w:t>
      </w:r>
    </w:p>
    <w:p w14:paraId="521C2589" w14:textId="77777777" w:rsidR="00EF20CA" w:rsidRDefault="00D106A1" w:rsidP="00A34A6B">
      <w:pPr>
        <w:pStyle w:val="ListParagraph"/>
        <w:keepNext/>
        <w:ind w:left="1440"/>
        <w:jc w:val="both"/>
      </w:pPr>
      <w:r>
        <w:rPr>
          <w:noProof/>
          <w:lang w:eastAsia="en-GB"/>
        </w:rPr>
        <w:drawing>
          <wp:inline distT="0" distB="0" distL="0" distR="0" wp14:anchorId="780DCFC8" wp14:editId="442F1D6D">
            <wp:extent cx="4858247" cy="15900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61297" cy="1591038"/>
                    </a:xfrm>
                    <a:prstGeom prst="rect">
                      <a:avLst/>
                    </a:prstGeom>
                    <a:noFill/>
                    <a:ln>
                      <a:noFill/>
                    </a:ln>
                  </pic:spPr>
                </pic:pic>
              </a:graphicData>
            </a:graphic>
          </wp:inline>
        </w:drawing>
      </w:r>
    </w:p>
    <w:p w14:paraId="5AB3B2FD" w14:textId="3F069FAF" w:rsidR="00D106A1" w:rsidRDefault="00EF20CA" w:rsidP="00A34A6B">
      <w:pPr>
        <w:pStyle w:val="Caption"/>
        <w:jc w:val="both"/>
        <w:rPr>
          <w:lang w:eastAsia="de-DE"/>
        </w:rPr>
      </w:pPr>
      <w:r>
        <w:t xml:space="preserve">Figure </w:t>
      </w:r>
      <w:r>
        <w:fldChar w:fldCharType="begin"/>
      </w:r>
      <w:r>
        <w:instrText xml:space="preserve"> SEQ Figure \* ARABIC </w:instrText>
      </w:r>
      <w:r>
        <w:fldChar w:fldCharType="separate"/>
      </w:r>
      <w:r w:rsidR="00CB15A9">
        <w:rPr>
          <w:noProof/>
        </w:rPr>
        <w:t>7</w:t>
      </w:r>
      <w:r>
        <w:fldChar w:fldCharType="end"/>
      </w:r>
      <w:r>
        <w:t>: Z velocity for the rain example case. Snapshot is from the middle of the simulation.</w:t>
      </w:r>
    </w:p>
    <w:p w14:paraId="79C99CFE" w14:textId="77777777" w:rsidR="00EF20CA" w:rsidRDefault="00D106A1" w:rsidP="00A34A6B">
      <w:pPr>
        <w:pStyle w:val="ListParagraph"/>
        <w:keepNext/>
        <w:ind w:left="1440"/>
        <w:jc w:val="both"/>
      </w:pPr>
      <w:r>
        <w:rPr>
          <w:noProof/>
          <w:lang w:eastAsia="en-GB"/>
        </w:rPr>
        <w:drawing>
          <wp:inline distT="0" distB="0" distL="0" distR="0" wp14:anchorId="0EA188B4" wp14:editId="03D13DEA">
            <wp:extent cx="4874150" cy="1542415"/>
            <wp:effectExtent l="0" t="0" r="317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77589" cy="1543503"/>
                    </a:xfrm>
                    <a:prstGeom prst="rect">
                      <a:avLst/>
                    </a:prstGeom>
                    <a:noFill/>
                    <a:ln>
                      <a:noFill/>
                    </a:ln>
                  </pic:spPr>
                </pic:pic>
              </a:graphicData>
            </a:graphic>
          </wp:inline>
        </w:drawing>
      </w:r>
    </w:p>
    <w:p w14:paraId="5CB5B6D3" w14:textId="5818EC39" w:rsidR="00275C0E" w:rsidRDefault="00EF20CA" w:rsidP="00A34A6B">
      <w:pPr>
        <w:pStyle w:val="Caption"/>
        <w:jc w:val="both"/>
        <w:rPr>
          <w:lang w:eastAsia="de-DE"/>
        </w:rPr>
      </w:pPr>
      <w:r>
        <w:t xml:space="preserve">Figure </w:t>
      </w:r>
      <w:r>
        <w:fldChar w:fldCharType="begin"/>
      </w:r>
      <w:r>
        <w:instrText xml:space="preserve"> SEQ Figure \* ARABIC </w:instrText>
      </w:r>
      <w:r>
        <w:fldChar w:fldCharType="separate"/>
      </w:r>
      <w:r w:rsidR="00CB15A9">
        <w:rPr>
          <w:noProof/>
        </w:rPr>
        <w:t>8</w:t>
      </w:r>
      <w:r>
        <w:fldChar w:fldCharType="end"/>
      </w:r>
      <w:r>
        <w:t>: Water vapour concentration for the rain example case. Snapshot is from the end of the model simulation.</w:t>
      </w:r>
    </w:p>
    <w:p w14:paraId="37D61496" w14:textId="043C1B2F" w:rsidR="00354569" w:rsidRDefault="00354569" w:rsidP="00354569">
      <w:pPr>
        <w:pStyle w:val="ListParagraph"/>
        <w:numPr>
          <w:ilvl w:val="0"/>
          <w:numId w:val="44"/>
        </w:numPr>
        <w:jc w:val="both"/>
        <w:rPr>
          <w:lang w:eastAsia="de-DE"/>
        </w:rPr>
      </w:pPr>
      <w:proofErr w:type="spellStart"/>
      <w:r w:rsidRPr="00354569">
        <w:rPr>
          <w:b/>
          <w:lang w:eastAsia="de-DE"/>
        </w:rPr>
        <w:lastRenderedPageBreak/>
        <w:t>Precip</w:t>
      </w:r>
      <w:proofErr w:type="spellEnd"/>
      <w:r w:rsidRPr="00354569">
        <w:rPr>
          <w:b/>
          <w:lang w:eastAsia="de-DE"/>
        </w:rPr>
        <w:t xml:space="preserve"> extreme:</w:t>
      </w:r>
      <w:r>
        <w:rPr>
          <w:lang w:eastAsia="de-DE"/>
        </w:rPr>
        <w:t xml:space="preserve"> This simulation represents a simplified version of a case study performed as part of the EU PEARL project (Preparing for Extreme </w:t>
      </w:r>
      <w:proofErr w:type="gramStart"/>
      <w:r>
        <w:rPr>
          <w:lang w:eastAsia="de-DE"/>
        </w:rPr>
        <w:t>And</w:t>
      </w:r>
      <w:proofErr w:type="gramEnd"/>
      <w:r>
        <w:rPr>
          <w:lang w:eastAsia="de-DE"/>
        </w:rPr>
        <w:t xml:space="preserve"> Rare events in coastal regions). An extreme precipitation event, as simulated by a regional climate model, is downscaled close to the region of interest (</w:t>
      </w:r>
      <w:proofErr w:type="spellStart"/>
      <w:r>
        <w:rPr>
          <w:lang w:eastAsia="de-DE"/>
        </w:rPr>
        <w:t>Greve</w:t>
      </w:r>
      <w:proofErr w:type="spellEnd"/>
      <w:r>
        <w:rPr>
          <w:lang w:eastAsia="de-DE"/>
        </w:rPr>
        <w:t xml:space="preserve">, Denmark). A simplified numerical mesh without topography or distinct land-sea regions is adopted, with the horizontal domain extent also reduced from 100 </w:t>
      </w:r>
      <w:r w:rsidR="00DD161D">
        <w:rPr>
          <w:lang w:eastAsia="de-DE"/>
        </w:rPr>
        <w:t xml:space="preserve">km </w:t>
      </w:r>
      <w:r>
        <w:rPr>
          <w:lang w:eastAsia="de-DE"/>
        </w:rPr>
        <w:t xml:space="preserve">x 100 km to 100 </w:t>
      </w:r>
      <w:r w:rsidR="00DD161D">
        <w:rPr>
          <w:lang w:eastAsia="de-DE"/>
        </w:rPr>
        <w:t xml:space="preserve">km </w:t>
      </w:r>
      <w:r>
        <w:rPr>
          <w:lang w:eastAsia="de-DE"/>
        </w:rPr>
        <w:t xml:space="preserve">x 0.6 km to accommodate the use of modest computational resources (the set-up uses 24 cores by default). If the user has access to a larger number of cores, a mesh geometry file with the full horizontal extent of 100 </w:t>
      </w:r>
      <w:r w:rsidR="00DD161D">
        <w:rPr>
          <w:lang w:eastAsia="de-DE"/>
        </w:rPr>
        <w:t xml:space="preserve">km </w:t>
      </w:r>
      <w:r>
        <w:rPr>
          <w:lang w:eastAsia="de-DE"/>
        </w:rPr>
        <w:t>x 100 km is also supplied. A version of the model input (.</w:t>
      </w:r>
      <w:proofErr w:type="spellStart"/>
      <w:r>
        <w:rPr>
          <w:lang w:eastAsia="de-DE"/>
        </w:rPr>
        <w:t>flml</w:t>
      </w:r>
      <w:proofErr w:type="spellEnd"/>
      <w:r>
        <w:rPr>
          <w:lang w:eastAsia="de-DE"/>
        </w:rPr>
        <w:t>) file in which the inlet velocity profile is scaled to give a maximum of 10 m s</w:t>
      </w:r>
      <w:r w:rsidRPr="00354569">
        <w:rPr>
          <w:vertAlign w:val="superscript"/>
          <w:lang w:eastAsia="de-DE"/>
        </w:rPr>
        <w:t>−1</w:t>
      </w:r>
      <w:r>
        <w:rPr>
          <w:lang w:eastAsia="de-DE"/>
        </w:rPr>
        <w:t xml:space="preserve"> is also included - this reduces the (CFL-limited) </w:t>
      </w:r>
      <w:proofErr w:type="spellStart"/>
      <w:r>
        <w:rPr>
          <w:lang w:eastAsia="de-DE"/>
        </w:rPr>
        <w:t>timestep</w:t>
      </w:r>
      <w:proofErr w:type="spellEnd"/>
      <w:r>
        <w:rPr>
          <w:lang w:eastAsia="de-DE"/>
        </w:rPr>
        <w:t xml:space="preserve"> for a faster runtime and also allows for the generation of convective clouds closer to the inlet (these clouds form due to the advection of a convectively unstable atmosphere into the domain and the vertical perturbations provided by the inlet turbulence generator).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D106A1" w14:paraId="1CAFB630" w14:textId="77777777" w:rsidTr="00EF20CA">
        <w:tc>
          <w:tcPr>
            <w:tcW w:w="9242" w:type="dxa"/>
          </w:tcPr>
          <w:p w14:paraId="4FD4C2C1" w14:textId="77777777" w:rsidR="00CB15A9" w:rsidRPr="00CB15A9" w:rsidRDefault="00D106A1" w:rsidP="00CB15A9">
            <w:pPr>
              <w:pStyle w:val="ListParagraph"/>
            </w:pPr>
            <w:r w:rsidRPr="00CB15A9">
              <w:rPr>
                <w:noProof/>
                <w:lang w:eastAsia="en-GB"/>
              </w:rPr>
              <w:drawing>
                <wp:inline distT="0" distB="0" distL="0" distR="0" wp14:anchorId="49A186E4" wp14:editId="7B75B673">
                  <wp:extent cx="5184251" cy="260858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drop.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99706" cy="2616357"/>
                          </a:xfrm>
                          <a:prstGeom prst="rect">
                            <a:avLst/>
                          </a:prstGeom>
                        </pic:spPr>
                      </pic:pic>
                    </a:graphicData>
                  </a:graphic>
                </wp:inline>
              </w:drawing>
            </w:r>
          </w:p>
          <w:p w14:paraId="69F6E182" w14:textId="36206A19" w:rsidR="00D106A1" w:rsidRPr="00D106A1" w:rsidRDefault="00CB15A9" w:rsidP="00CB15A9">
            <w:pPr>
              <w:pStyle w:val="Caption"/>
              <w:rPr>
                <w:b w:val="0"/>
                <w:bCs w:val="0"/>
              </w:rPr>
            </w:pPr>
            <w:r>
              <w:t xml:space="preserve">Figure </w:t>
            </w:r>
            <w:r>
              <w:fldChar w:fldCharType="begin"/>
            </w:r>
            <w:r>
              <w:instrText xml:space="preserve"> SEQ Figure \* ARABIC </w:instrText>
            </w:r>
            <w:r>
              <w:fldChar w:fldCharType="separate"/>
            </w:r>
            <w:r>
              <w:rPr>
                <w:noProof/>
              </w:rPr>
              <w:t>9</w:t>
            </w:r>
            <w:r>
              <w:fldChar w:fldCharType="end"/>
            </w:r>
            <w:r>
              <w:t>: C</w:t>
            </w:r>
            <w:r w:rsidRPr="00CE6973">
              <w:t>loud droplet mass concentration</w:t>
            </w:r>
            <w:r>
              <w:t xml:space="preserve"> for the </w:t>
            </w:r>
            <w:proofErr w:type="spellStart"/>
            <w:r>
              <w:t>precip_extreme</w:t>
            </w:r>
            <w:proofErr w:type="spellEnd"/>
            <w:r>
              <w:t xml:space="preserve"> example case</w:t>
            </w:r>
            <w:r w:rsidRPr="00CE6973">
              <w:t xml:space="preserve">. </w:t>
            </w:r>
            <w:r>
              <w:t>Snapshot is from a period of high precipitation.</w:t>
            </w:r>
          </w:p>
          <w:p w14:paraId="3F362ED7" w14:textId="77777777" w:rsidR="00D106A1" w:rsidRPr="00D106A1" w:rsidRDefault="00D106A1" w:rsidP="00CB15A9">
            <w:pPr>
              <w:pStyle w:val="ListParagraph"/>
              <w:ind w:left="1440"/>
              <w:rPr>
                <w:b/>
                <w:bCs/>
                <w:color w:val="4F81BD" w:themeColor="accent1"/>
                <w:sz w:val="18"/>
                <w:szCs w:val="18"/>
              </w:rPr>
            </w:pPr>
          </w:p>
        </w:tc>
      </w:tr>
      <w:tr w:rsidR="00D106A1" w14:paraId="72D42BCB" w14:textId="77777777" w:rsidTr="00EF20CA">
        <w:tc>
          <w:tcPr>
            <w:tcW w:w="9242" w:type="dxa"/>
          </w:tcPr>
          <w:p w14:paraId="248CBA88" w14:textId="77777777" w:rsidR="00CB15A9" w:rsidRDefault="00D106A1" w:rsidP="00A34A6B">
            <w:pPr>
              <w:pStyle w:val="ListParagraph"/>
            </w:pPr>
            <w:r>
              <w:rPr>
                <w:noProof/>
                <w:lang w:eastAsia="en-GB"/>
              </w:rPr>
              <w:lastRenderedPageBreak/>
              <w:drawing>
                <wp:inline distT="0" distB="0" distL="0" distR="0" wp14:anchorId="003CB42B" wp14:editId="6C687B55">
                  <wp:extent cx="5628143" cy="26149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SV.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35166" cy="2618193"/>
                          </a:xfrm>
                          <a:prstGeom prst="rect">
                            <a:avLst/>
                          </a:prstGeom>
                        </pic:spPr>
                      </pic:pic>
                    </a:graphicData>
                  </a:graphic>
                </wp:inline>
              </w:drawing>
            </w:r>
          </w:p>
          <w:p w14:paraId="1BED1F3D" w14:textId="5B123A6E" w:rsidR="00D106A1" w:rsidRDefault="00CB15A9" w:rsidP="00A34A6B">
            <w:pPr>
              <w:pStyle w:val="ListParagraph"/>
            </w:pPr>
            <w:r>
              <w:t xml:space="preserve">Figure </w:t>
            </w:r>
            <w:r>
              <w:fldChar w:fldCharType="begin"/>
            </w:r>
            <w:r>
              <w:instrText xml:space="preserve"> SEQ Figure \* ARABIC </w:instrText>
            </w:r>
            <w:r>
              <w:fldChar w:fldCharType="separate"/>
            </w:r>
            <w:r>
              <w:rPr>
                <w:noProof/>
              </w:rPr>
              <w:t>10</w:t>
            </w:r>
            <w:r>
              <w:fldChar w:fldCharType="end"/>
            </w:r>
            <w:r>
              <w:t>: Rain sinking velocity</w:t>
            </w:r>
            <w:r w:rsidRPr="00D42661">
              <w:t xml:space="preserve"> for the </w:t>
            </w:r>
            <w:proofErr w:type="spellStart"/>
            <w:r w:rsidRPr="00D42661">
              <w:t>precip_extreme</w:t>
            </w:r>
            <w:proofErr w:type="spellEnd"/>
            <w:r w:rsidRPr="00D42661">
              <w:t xml:space="preserve"> example case. Snapshot is from a period of high precipitation.</w:t>
            </w:r>
          </w:p>
        </w:tc>
      </w:tr>
    </w:tbl>
    <w:p w14:paraId="784F03B5" w14:textId="77777777" w:rsidR="00D106A1" w:rsidRDefault="00D106A1" w:rsidP="00CB15A9">
      <w:pPr>
        <w:pStyle w:val="ListParagraph"/>
        <w:ind w:left="1440"/>
        <w:jc w:val="both"/>
        <w:rPr>
          <w:lang w:eastAsia="de-DE"/>
        </w:rPr>
      </w:pPr>
    </w:p>
    <w:p w14:paraId="04F8A3AE" w14:textId="3E3627BB" w:rsidR="00354569" w:rsidRDefault="00354569" w:rsidP="0017425C">
      <w:pPr>
        <w:pStyle w:val="ListParagraph"/>
        <w:numPr>
          <w:ilvl w:val="0"/>
          <w:numId w:val="44"/>
        </w:numPr>
        <w:jc w:val="both"/>
        <w:rPr>
          <w:lang w:eastAsia="de-DE"/>
        </w:rPr>
      </w:pPr>
      <w:proofErr w:type="spellStart"/>
      <w:r w:rsidRPr="00354569">
        <w:rPr>
          <w:b/>
          <w:lang w:eastAsia="de-DE"/>
        </w:rPr>
        <w:t>Sealevel</w:t>
      </w:r>
      <w:proofErr w:type="spellEnd"/>
      <w:r w:rsidRPr="00354569">
        <w:rPr>
          <w:b/>
          <w:lang w:eastAsia="de-DE"/>
        </w:rPr>
        <w:t xml:space="preserve"> extreme</w:t>
      </w:r>
      <w:r>
        <w:rPr>
          <w:lang w:eastAsia="de-DE"/>
        </w:rPr>
        <w:t xml:space="preserve">: This simulation represents a simplified version of a second case study performed for PEARL. An extreme sea-level event predicted by the regional climate model is downscaled close to </w:t>
      </w:r>
      <w:proofErr w:type="spellStart"/>
      <w:r>
        <w:rPr>
          <w:lang w:eastAsia="de-DE"/>
        </w:rPr>
        <w:t>Greve</w:t>
      </w:r>
      <w:proofErr w:type="spellEnd"/>
      <w:r>
        <w:rPr>
          <w:lang w:eastAsia="de-DE"/>
        </w:rPr>
        <w:t>. The same simplified numerical mesh (no topography or distinct land-sea regions, reduced horizontal extent) as in the previous example is adopted.</w:t>
      </w:r>
    </w:p>
    <w:p w14:paraId="6D391360" w14:textId="3297F5E6" w:rsidR="00354569" w:rsidRDefault="00354569" w:rsidP="0017425C">
      <w:pPr>
        <w:jc w:val="both"/>
        <w:rPr>
          <w:lang w:eastAsia="de-DE"/>
        </w:rPr>
      </w:pPr>
      <w:r>
        <w:rPr>
          <w:lang w:eastAsia="de-DE"/>
        </w:rPr>
        <w:t>Any one of these examples can be run by navigating to the relevant directory</w:t>
      </w:r>
      <w:r w:rsidR="00943B64">
        <w:rPr>
          <w:lang w:eastAsia="de-DE"/>
        </w:rPr>
        <w:t xml:space="preserve"> </w:t>
      </w:r>
      <w:proofErr w:type="gramStart"/>
      <w:r w:rsidR="00943B64">
        <w:rPr>
          <w:lang w:eastAsia="de-DE"/>
        </w:rPr>
        <w:t>(</w:t>
      </w:r>
      <w:r w:rsidR="00943B64">
        <w:t xml:space="preserve"> $</w:t>
      </w:r>
      <w:proofErr w:type="gramEnd"/>
      <w:r w:rsidR="00943B64">
        <w:t>HOME/ATHAM-Fluidity/tests/</w:t>
      </w:r>
      <w:proofErr w:type="spellStart"/>
      <w:r w:rsidR="00943B64">
        <w:t>warm_bubble</w:t>
      </w:r>
      <w:proofErr w:type="spellEnd"/>
      <w:r w:rsidR="00943B64">
        <w:t>, for example)</w:t>
      </w:r>
      <w:r>
        <w:rPr>
          <w:lang w:eastAsia="de-DE"/>
        </w:rPr>
        <w:t xml:space="preserve"> and issuing the following commands:</w:t>
      </w:r>
    </w:p>
    <w:p w14:paraId="39E42762" w14:textId="77777777" w:rsidR="00354569" w:rsidRDefault="00354569" w:rsidP="0017425C">
      <w:pPr>
        <w:pStyle w:val="ListParagraph"/>
        <w:jc w:val="both"/>
        <w:rPr>
          <w:lang w:eastAsia="de-DE"/>
        </w:rPr>
      </w:pPr>
      <w:r>
        <w:rPr>
          <w:lang w:eastAsia="de-DE"/>
        </w:rPr>
        <w:t xml:space="preserve">$ make </w:t>
      </w:r>
      <w:proofErr w:type="spellStart"/>
      <w:r>
        <w:rPr>
          <w:lang w:eastAsia="de-DE"/>
        </w:rPr>
        <w:t>preprocess</w:t>
      </w:r>
      <w:proofErr w:type="spellEnd"/>
    </w:p>
    <w:p w14:paraId="00C7B80B" w14:textId="77777777" w:rsidR="00354569" w:rsidRDefault="00354569" w:rsidP="0017425C">
      <w:pPr>
        <w:pStyle w:val="ListParagraph"/>
        <w:jc w:val="both"/>
        <w:rPr>
          <w:lang w:eastAsia="de-DE"/>
        </w:rPr>
      </w:pPr>
      <w:r>
        <w:rPr>
          <w:lang w:eastAsia="de-DE"/>
        </w:rPr>
        <w:t>$ make run</w:t>
      </w:r>
    </w:p>
    <w:p w14:paraId="08EC1E85" w14:textId="77777777" w:rsidR="00354569" w:rsidRDefault="00354569" w:rsidP="0017425C">
      <w:pPr>
        <w:jc w:val="both"/>
        <w:rPr>
          <w:lang w:eastAsia="de-DE"/>
        </w:rPr>
      </w:pPr>
      <w:r>
        <w:rPr>
          <w:lang w:eastAsia="de-DE"/>
        </w:rPr>
        <w:t>To clean the output from a previous run, the following command can be used:</w:t>
      </w:r>
    </w:p>
    <w:p w14:paraId="205CFD86" w14:textId="655B8159" w:rsidR="00354569" w:rsidRDefault="00354569" w:rsidP="0017425C">
      <w:pPr>
        <w:pStyle w:val="ListParagraph"/>
        <w:jc w:val="both"/>
        <w:rPr>
          <w:lang w:eastAsia="de-DE"/>
        </w:rPr>
      </w:pPr>
      <w:r>
        <w:rPr>
          <w:lang w:eastAsia="de-DE"/>
        </w:rPr>
        <w:t>$ make clean</w:t>
      </w:r>
    </w:p>
    <w:p w14:paraId="04E6F2FA" w14:textId="77777777" w:rsidR="00B37960" w:rsidRDefault="00B37960" w:rsidP="00B85079">
      <w:pPr>
        <w:pStyle w:val="Heading1"/>
        <w:rPr>
          <w:lang w:eastAsia="de-DE"/>
        </w:rPr>
      </w:pPr>
      <w:r>
        <w:rPr>
          <w:lang w:eastAsia="de-DE"/>
        </w:rPr>
        <w:t xml:space="preserve">Input/output </w:t>
      </w:r>
      <w:r w:rsidR="00B85079">
        <w:rPr>
          <w:lang w:eastAsia="de-DE"/>
        </w:rPr>
        <w:t>fi</w:t>
      </w:r>
      <w:r>
        <w:rPr>
          <w:lang w:eastAsia="de-DE"/>
        </w:rPr>
        <w:t>les</w:t>
      </w:r>
    </w:p>
    <w:p w14:paraId="2B040157" w14:textId="751A21AA" w:rsidR="00B37960" w:rsidRPr="00B85079" w:rsidRDefault="00B37960" w:rsidP="00B85079">
      <w:pPr>
        <w:jc w:val="both"/>
        <w:rPr>
          <w:rFonts w:cs="Arial"/>
          <w:lang w:eastAsia="de-DE"/>
        </w:rPr>
      </w:pPr>
      <w:r w:rsidRPr="00B85079">
        <w:rPr>
          <w:rFonts w:cs="Arial"/>
          <w:lang w:eastAsia="de-DE"/>
        </w:rPr>
        <w:t xml:space="preserve">By default, the main output </w:t>
      </w:r>
      <w:r w:rsidR="00B85079">
        <w:rPr>
          <w:rFonts w:cs="Arial"/>
          <w:lang w:eastAsia="de-DE"/>
        </w:rPr>
        <w:t>fi</w:t>
      </w:r>
      <w:r w:rsidRPr="00B85079">
        <w:rPr>
          <w:rFonts w:cs="Arial"/>
          <w:lang w:eastAsia="de-DE"/>
        </w:rPr>
        <w:t xml:space="preserve">les are </w:t>
      </w:r>
      <w:r w:rsidR="0077023A">
        <w:rPr>
          <w:rFonts w:cs="Arial"/>
          <w:lang w:eastAsia="de-DE"/>
        </w:rPr>
        <w:t>written</w:t>
      </w:r>
      <w:r w:rsidR="0077023A" w:rsidRPr="00B85079">
        <w:rPr>
          <w:rFonts w:cs="Arial"/>
          <w:lang w:eastAsia="de-DE"/>
        </w:rPr>
        <w:t xml:space="preserve"> </w:t>
      </w:r>
      <w:r w:rsidRPr="00B85079">
        <w:rPr>
          <w:rFonts w:cs="Arial"/>
          <w:lang w:eastAsia="de-DE"/>
        </w:rPr>
        <w:t>in .</w:t>
      </w:r>
      <w:proofErr w:type="spellStart"/>
      <w:r w:rsidRPr="00B85079">
        <w:rPr>
          <w:rFonts w:cs="Arial"/>
          <w:lang w:eastAsia="de-DE"/>
        </w:rPr>
        <w:t>vtu</w:t>
      </w:r>
      <w:proofErr w:type="spellEnd"/>
      <w:r w:rsidRPr="00B85079">
        <w:rPr>
          <w:rFonts w:cs="Arial"/>
          <w:lang w:eastAsia="de-DE"/>
        </w:rPr>
        <w:t xml:space="preserve"> format. These are directly readable by</w:t>
      </w:r>
      <w:r w:rsidR="00B85079">
        <w:rPr>
          <w:rFonts w:cs="Arial"/>
          <w:lang w:eastAsia="de-DE"/>
        </w:rPr>
        <w:t xml:space="preserve"> </w:t>
      </w:r>
      <w:r w:rsidRPr="00B85079">
        <w:rPr>
          <w:rFonts w:cs="Arial"/>
          <w:lang w:eastAsia="de-DE"/>
        </w:rPr>
        <w:t xml:space="preserve">the </w:t>
      </w:r>
      <w:proofErr w:type="spellStart"/>
      <w:r w:rsidRPr="00B85079">
        <w:rPr>
          <w:rFonts w:cs="Arial"/>
          <w:lang w:eastAsia="de-DE"/>
        </w:rPr>
        <w:t>ParaView</w:t>
      </w:r>
      <w:proofErr w:type="spellEnd"/>
      <w:r w:rsidRPr="00B85079">
        <w:rPr>
          <w:rFonts w:cs="Arial"/>
          <w:lang w:eastAsia="de-DE"/>
        </w:rPr>
        <w:t xml:space="preserve"> free software (</w:t>
      </w:r>
      <w:r w:rsidR="00B85079">
        <w:rPr>
          <w:rFonts w:cs="Arial"/>
          <w:lang w:eastAsia="de-DE"/>
        </w:rPr>
        <w:t>available from</w:t>
      </w:r>
      <w:r w:rsidR="00B85079" w:rsidRPr="00B85079">
        <w:t xml:space="preserve"> </w:t>
      </w:r>
      <w:hyperlink r:id="rId30" w:history="1">
        <w:r w:rsidR="00B85079" w:rsidRPr="00B85079">
          <w:rPr>
            <w:rStyle w:val="Hyperlink"/>
            <w:rFonts w:ascii="Arial" w:hAnsi="Arial" w:cs="Arial"/>
            <w:lang w:eastAsia="de-DE"/>
          </w:rPr>
          <w:t>https://www.paraview.org/</w:t>
        </w:r>
      </w:hyperlink>
      <w:r w:rsidR="00B85079">
        <w:rPr>
          <w:rFonts w:cs="Arial"/>
          <w:lang w:eastAsia="de-DE"/>
        </w:rPr>
        <w:t xml:space="preserve"> </w:t>
      </w:r>
      <w:r w:rsidRPr="00B85079">
        <w:rPr>
          <w:rFonts w:cs="Arial"/>
          <w:lang w:eastAsia="de-DE"/>
        </w:rPr>
        <w:t xml:space="preserve">). In parallel runs, as many </w:t>
      </w:r>
      <w:r w:rsidR="00B85079">
        <w:rPr>
          <w:rFonts w:cs="Arial"/>
          <w:lang w:eastAsia="de-DE"/>
        </w:rPr>
        <w:t>fi</w:t>
      </w:r>
      <w:r w:rsidRPr="00B85079">
        <w:rPr>
          <w:rFonts w:cs="Arial"/>
          <w:lang w:eastAsia="de-DE"/>
        </w:rPr>
        <w:t>les as there</w:t>
      </w:r>
      <w:r w:rsidR="00B85079">
        <w:rPr>
          <w:rFonts w:cs="Arial"/>
          <w:lang w:eastAsia="de-DE"/>
        </w:rPr>
        <w:t xml:space="preserve"> </w:t>
      </w:r>
      <w:r w:rsidRPr="00B85079">
        <w:rPr>
          <w:rFonts w:cs="Arial"/>
          <w:lang w:eastAsia="de-DE"/>
        </w:rPr>
        <w:t>are processes are produced and stored in a folder. A .</w:t>
      </w:r>
      <w:proofErr w:type="spellStart"/>
      <w:r w:rsidRPr="00B85079">
        <w:rPr>
          <w:rFonts w:cs="Arial"/>
          <w:lang w:eastAsia="de-DE"/>
        </w:rPr>
        <w:t>pvtu</w:t>
      </w:r>
      <w:proofErr w:type="spellEnd"/>
      <w:r w:rsidRPr="00B85079">
        <w:rPr>
          <w:rFonts w:cs="Arial"/>
          <w:lang w:eastAsia="de-DE"/>
        </w:rPr>
        <w:t xml:space="preserve"> </w:t>
      </w:r>
      <w:r w:rsidR="00B85079">
        <w:rPr>
          <w:rFonts w:cs="Arial"/>
          <w:lang w:eastAsia="de-DE"/>
        </w:rPr>
        <w:t>fi</w:t>
      </w:r>
      <w:r w:rsidRPr="00B85079">
        <w:rPr>
          <w:rFonts w:cs="Arial"/>
          <w:lang w:eastAsia="de-DE"/>
        </w:rPr>
        <w:t>le is also created to unify all the</w:t>
      </w:r>
      <w:r w:rsidR="00B85079">
        <w:rPr>
          <w:rFonts w:cs="Arial"/>
          <w:lang w:eastAsia="de-DE"/>
        </w:rPr>
        <w:t xml:space="preserve"> </w:t>
      </w:r>
      <w:r w:rsidRPr="00B85079">
        <w:rPr>
          <w:rFonts w:cs="Arial"/>
          <w:lang w:eastAsia="de-DE"/>
        </w:rPr>
        <w:t xml:space="preserve">sub-domains in </w:t>
      </w:r>
      <w:proofErr w:type="spellStart"/>
      <w:r w:rsidRPr="00B85079">
        <w:rPr>
          <w:rFonts w:cs="Arial"/>
          <w:lang w:eastAsia="de-DE"/>
        </w:rPr>
        <w:t>ParaView</w:t>
      </w:r>
      <w:proofErr w:type="spellEnd"/>
      <w:r w:rsidRPr="00B85079">
        <w:rPr>
          <w:rFonts w:cs="Arial"/>
          <w:lang w:eastAsia="de-DE"/>
        </w:rPr>
        <w:t>. A .stat</w:t>
      </w:r>
      <w:r w:rsidR="00B85079">
        <w:rPr>
          <w:rFonts w:cs="Arial"/>
          <w:lang w:eastAsia="de-DE"/>
        </w:rPr>
        <w:t xml:space="preserve"> fi</w:t>
      </w:r>
      <w:r w:rsidRPr="00B85079">
        <w:rPr>
          <w:rFonts w:cs="Arial"/>
          <w:lang w:eastAsia="de-DE"/>
        </w:rPr>
        <w:t>le is also created and updated after each time-step. It</w:t>
      </w:r>
      <w:r w:rsidR="00B85079">
        <w:rPr>
          <w:rFonts w:cs="Arial"/>
          <w:lang w:eastAsia="de-DE"/>
        </w:rPr>
        <w:t xml:space="preserve"> </w:t>
      </w:r>
      <w:r w:rsidRPr="00B85079">
        <w:rPr>
          <w:rFonts w:cs="Arial"/>
          <w:lang w:eastAsia="de-DE"/>
        </w:rPr>
        <w:t>contains runtime information on each de</w:t>
      </w:r>
      <w:r w:rsidR="00B85079">
        <w:rPr>
          <w:rFonts w:cs="Arial"/>
          <w:lang w:eastAsia="de-DE"/>
        </w:rPr>
        <w:t>fi</w:t>
      </w:r>
      <w:r w:rsidRPr="00B85079">
        <w:rPr>
          <w:rFonts w:cs="Arial"/>
          <w:lang w:eastAsia="de-DE"/>
        </w:rPr>
        <w:t>ned variable (plus others) such as domain averages</w:t>
      </w:r>
      <w:r w:rsidR="00B85079">
        <w:rPr>
          <w:rFonts w:cs="Arial"/>
          <w:lang w:eastAsia="de-DE"/>
        </w:rPr>
        <w:t xml:space="preserve"> </w:t>
      </w:r>
      <w:r w:rsidRPr="00B85079">
        <w:rPr>
          <w:rFonts w:cs="Arial"/>
          <w:lang w:eastAsia="de-DE"/>
        </w:rPr>
        <w:t xml:space="preserve">and min or max values. The </w:t>
      </w:r>
      <w:r w:rsidR="00B85079">
        <w:rPr>
          <w:rFonts w:cs="Arial"/>
          <w:lang w:eastAsia="de-DE"/>
        </w:rPr>
        <w:t>fi</w:t>
      </w:r>
      <w:r w:rsidRPr="00B85079">
        <w:rPr>
          <w:rFonts w:cs="Arial"/>
          <w:lang w:eastAsia="de-DE"/>
        </w:rPr>
        <w:t xml:space="preserve">le is readable directly using the </w:t>
      </w:r>
      <w:proofErr w:type="spellStart"/>
      <w:r w:rsidRPr="00B85079">
        <w:rPr>
          <w:rFonts w:cs="Arial"/>
          <w:lang w:eastAsia="de-DE"/>
        </w:rPr>
        <w:t>statplot</w:t>
      </w:r>
      <w:proofErr w:type="spellEnd"/>
      <w:r w:rsidRPr="00B85079">
        <w:rPr>
          <w:rFonts w:cs="Arial"/>
          <w:lang w:eastAsia="de-DE"/>
        </w:rPr>
        <w:t xml:space="preserve"> tool.</w:t>
      </w:r>
    </w:p>
    <w:p w14:paraId="53B43A00" w14:textId="37D50CF9" w:rsidR="00B37960" w:rsidRPr="00B85079" w:rsidRDefault="00B37960" w:rsidP="00B85079">
      <w:pPr>
        <w:jc w:val="both"/>
        <w:rPr>
          <w:rFonts w:cs="Arial"/>
          <w:lang w:eastAsia="de-DE"/>
        </w:rPr>
      </w:pPr>
      <w:r w:rsidRPr="00B85079">
        <w:rPr>
          <w:rFonts w:cs="Arial"/>
          <w:lang w:eastAsia="de-DE"/>
        </w:rPr>
        <w:t>In addition to the .</w:t>
      </w:r>
      <w:proofErr w:type="spellStart"/>
      <w:r w:rsidRPr="00B85079">
        <w:rPr>
          <w:rFonts w:cs="Arial"/>
          <w:lang w:eastAsia="de-DE"/>
        </w:rPr>
        <w:t>flml</w:t>
      </w:r>
      <w:proofErr w:type="spellEnd"/>
      <w:r w:rsidRPr="00B85079">
        <w:rPr>
          <w:rFonts w:cs="Arial"/>
          <w:lang w:eastAsia="de-DE"/>
        </w:rPr>
        <w:t xml:space="preserve"> </w:t>
      </w:r>
      <w:r w:rsidR="00B85079">
        <w:rPr>
          <w:rFonts w:cs="Arial"/>
          <w:lang w:eastAsia="de-DE"/>
        </w:rPr>
        <w:t>fi</w:t>
      </w:r>
      <w:r w:rsidRPr="00B85079">
        <w:rPr>
          <w:rFonts w:cs="Arial"/>
          <w:lang w:eastAsia="de-DE"/>
        </w:rPr>
        <w:t xml:space="preserve">le required to run ATHAM-Fluidity, several other input </w:t>
      </w:r>
      <w:r w:rsidR="00B85079">
        <w:rPr>
          <w:rFonts w:cs="Arial"/>
          <w:lang w:eastAsia="de-DE"/>
        </w:rPr>
        <w:t>fi</w:t>
      </w:r>
      <w:r w:rsidRPr="00B85079">
        <w:rPr>
          <w:rFonts w:cs="Arial"/>
          <w:lang w:eastAsia="de-DE"/>
        </w:rPr>
        <w:t>les are</w:t>
      </w:r>
      <w:r w:rsidR="00B85079">
        <w:rPr>
          <w:rFonts w:cs="Arial"/>
          <w:lang w:eastAsia="de-DE"/>
        </w:rPr>
        <w:t xml:space="preserve"> </w:t>
      </w:r>
      <w:r w:rsidRPr="00B85079">
        <w:rPr>
          <w:rFonts w:cs="Arial"/>
          <w:lang w:eastAsia="de-DE"/>
        </w:rPr>
        <w:t xml:space="preserve">necessary, in particular initial condition </w:t>
      </w:r>
      <w:r w:rsidR="00321DEF">
        <w:rPr>
          <w:rFonts w:cs="Arial"/>
          <w:lang w:eastAsia="de-DE"/>
        </w:rPr>
        <w:t>files</w:t>
      </w:r>
      <w:r w:rsidRPr="00B85079">
        <w:rPr>
          <w:rFonts w:cs="Arial"/>
          <w:lang w:eastAsia="de-DE"/>
        </w:rPr>
        <w:t xml:space="preserve"> and mesh </w:t>
      </w:r>
      <w:r w:rsidR="00B85079">
        <w:rPr>
          <w:rFonts w:cs="Arial"/>
          <w:lang w:eastAsia="de-DE"/>
        </w:rPr>
        <w:t>fi</w:t>
      </w:r>
      <w:r w:rsidRPr="00B85079">
        <w:rPr>
          <w:rFonts w:cs="Arial"/>
          <w:lang w:eastAsia="de-DE"/>
        </w:rPr>
        <w:t>les</w:t>
      </w:r>
      <w:r w:rsidR="002D44C8">
        <w:rPr>
          <w:rFonts w:cs="Arial"/>
          <w:lang w:eastAsia="de-DE"/>
        </w:rPr>
        <w:t xml:space="preserve"> (the necessary files for the cases in section 7 are all located within the repository)</w:t>
      </w:r>
      <w:r w:rsidRPr="00B85079">
        <w:rPr>
          <w:rFonts w:cs="Arial"/>
          <w:lang w:eastAsia="de-DE"/>
        </w:rPr>
        <w:t>. In a parallel run, these will be</w:t>
      </w:r>
      <w:r w:rsidR="00B85079">
        <w:rPr>
          <w:rFonts w:cs="Arial"/>
          <w:lang w:eastAsia="de-DE"/>
        </w:rPr>
        <w:t xml:space="preserve"> </w:t>
      </w:r>
      <w:r w:rsidRPr="00B85079">
        <w:rPr>
          <w:rFonts w:cs="Arial"/>
          <w:lang w:eastAsia="de-DE"/>
        </w:rPr>
        <w:t xml:space="preserve">needed by </w:t>
      </w:r>
      <w:proofErr w:type="spellStart"/>
      <w:r w:rsidRPr="00B85079">
        <w:rPr>
          <w:rFonts w:cs="Arial"/>
          <w:lang w:eastAsia="de-DE"/>
        </w:rPr>
        <w:lastRenderedPageBreak/>
        <w:t>flredecomp</w:t>
      </w:r>
      <w:proofErr w:type="spellEnd"/>
      <w:r w:rsidRPr="00B85079">
        <w:rPr>
          <w:rFonts w:cs="Arial"/>
          <w:lang w:eastAsia="de-DE"/>
        </w:rPr>
        <w:t xml:space="preserve"> only, which will then export .</w:t>
      </w:r>
      <w:proofErr w:type="spellStart"/>
      <w:r w:rsidRPr="00B85079">
        <w:rPr>
          <w:rFonts w:cs="Arial"/>
          <w:lang w:eastAsia="de-DE"/>
        </w:rPr>
        <w:t>vtu</w:t>
      </w:r>
      <w:proofErr w:type="spellEnd"/>
      <w:r w:rsidRPr="00B85079">
        <w:rPr>
          <w:rFonts w:cs="Arial"/>
          <w:lang w:eastAsia="de-DE"/>
        </w:rPr>
        <w:t xml:space="preserve"> </w:t>
      </w:r>
      <w:r w:rsidR="00B85079">
        <w:rPr>
          <w:rFonts w:cs="Arial"/>
          <w:lang w:eastAsia="de-DE"/>
        </w:rPr>
        <w:t>fi</w:t>
      </w:r>
      <w:r w:rsidRPr="00B85079">
        <w:rPr>
          <w:rFonts w:cs="Arial"/>
          <w:lang w:eastAsia="de-DE"/>
        </w:rPr>
        <w:t xml:space="preserve">les containing mesh and initial </w:t>
      </w:r>
      <w:r w:rsidR="00B85079">
        <w:rPr>
          <w:rFonts w:cs="Arial"/>
          <w:lang w:eastAsia="de-DE"/>
        </w:rPr>
        <w:t>fi</w:t>
      </w:r>
      <w:r w:rsidRPr="00B85079">
        <w:rPr>
          <w:rFonts w:cs="Arial"/>
          <w:lang w:eastAsia="de-DE"/>
        </w:rPr>
        <w:t>eld</w:t>
      </w:r>
      <w:r w:rsidR="00B85079">
        <w:rPr>
          <w:rFonts w:cs="Arial"/>
          <w:lang w:eastAsia="de-DE"/>
        </w:rPr>
        <w:t xml:space="preserve"> </w:t>
      </w:r>
      <w:r w:rsidRPr="00B85079">
        <w:rPr>
          <w:rFonts w:cs="Arial"/>
          <w:lang w:eastAsia="de-DE"/>
        </w:rPr>
        <w:t>information. When restarting the parallel run, only these will be needed by ATHAM-Fluidity</w:t>
      </w:r>
      <w:r w:rsidR="00B85079">
        <w:rPr>
          <w:rFonts w:cs="Arial"/>
          <w:lang w:eastAsia="de-DE"/>
        </w:rPr>
        <w:t xml:space="preserve"> </w:t>
      </w:r>
      <w:r w:rsidRPr="00B85079">
        <w:rPr>
          <w:rFonts w:cs="Arial"/>
          <w:lang w:eastAsia="de-DE"/>
        </w:rPr>
        <w:t>to restart (this is speci</w:t>
      </w:r>
      <w:r w:rsidR="00B85079">
        <w:rPr>
          <w:rFonts w:cs="Arial"/>
          <w:lang w:eastAsia="de-DE"/>
        </w:rPr>
        <w:t>fi</w:t>
      </w:r>
      <w:r w:rsidRPr="00B85079">
        <w:rPr>
          <w:rFonts w:cs="Arial"/>
          <w:lang w:eastAsia="de-DE"/>
        </w:rPr>
        <w:t>ed in the modi</w:t>
      </w:r>
      <w:r w:rsidR="00B85079">
        <w:rPr>
          <w:rFonts w:cs="Arial"/>
          <w:lang w:eastAsia="de-DE"/>
        </w:rPr>
        <w:t>fi</w:t>
      </w:r>
      <w:r w:rsidRPr="00B85079">
        <w:rPr>
          <w:rFonts w:cs="Arial"/>
          <w:lang w:eastAsia="de-DE"/>
        </w:rPr>
        <w:t>ed .</w:t>
      </w:r>
      <w:proofErr w:type="spellStart"/>
      <w:r w:rsidRPr="00B85079">
        <w:rPr>
          <w:rFonts w:cs="Arial"/>
          <w:lang w:eastAsia="de-DE"/>
        </w:rPr>
        <w:t>flml</w:t>
      </w:r>
      <w:proofErr w:type="spellEnd"/>
      <w:r w:rsidRPr="00B85079">
        <w:rPr>
          <w:rFonts w:cs="Arial"/>
          <w:lang w:eastAsia="de-DE"/>
        </w:rPr>
        <w:t xml:space="preserve"> </w:t>
      </w:r>
      <w:r w:rsidR="00B85079">
        <w:rPr>
          <w:rFonts w:cs="Arial"/>
          <w:lang w:eastAsia="de-DE"/>
        </w:rPr>
        <w:t>fi</w:t>
      </w:r>
      <w:r w:rsidRPr="00B85079">
        <w:rPr>
          <w:rFonts w:cs="Arial"/>
          <w:lang w:eastAsia="de-DE"/>
        </w:rPr>
        <w:t xml:space="preserve">le). Mesh </w:t>
      </w:r>
      <w:r w:rsidR="00B85079">
        <w:rPr>
          <w:rFonts w:cs="Arial"/>
          <w:lang w:eastAsia="de-DE"/>
        </w:rPr>
        <w:t>fi</w:t>
      </w:r>
      <w:r w:rsidRPr="00B85079">
        <w:rPr>
          <w:rFonts w:cs="Arial"/>
          <w:lang w:eastAsia="de-DE"/>
        </w:rPr>
        <w:t>les are preferably generated using</w:t>
      </w:r>
      <w:r w:rsidR="00B85079">
        <w:rPr>
          <w:rFonts w:cs="Arial"/>
          <w:lang w:eastAsia="de-DE"/>
        </w:rPr>
        <w:t xml:space="preserve"> </w:t>
      </w:r>
      <w:r w:rsidRPr="00B85079">
        <w:rPr>
          <w:rFonts w:cs="Arial"/>
          <w:lang w:eastAsia="de-DE"/>
        </w:rPr>
        <w:t>the free GMSH software. GMSH is now the default mesh format for ATHAM-Fluidity. The</w:t>
      </w:r>
      <w:r w:rsidR="00B85079">
        <w:rPr>
          <w:rFonts w:cs="Arial"/>
          <w:lang w:eastAsia="de-DE"/>
        </w:rPr>
        <w:t xml:space="preserve"> </w:t>
      </w:r>
      <w:r w:rsidRPr="00B85079">
        <w:rPr>
          <w:rFonts w:cs="Arial"/>
          <w:lang w:eastAsia="de-DE"/>
        </w:rPr>
        <w:t>geometry to be meshed can be de</w:t>
      </w:r>
      <w:r w:rsidR="00B85079">
        <w:rPr>
          <w:rFonts w:cs="Arial"/>
          <w:lang w:eastAsia="de-DE"/>
        </w:rPr>
        <w:t>fi</w:t>
      </w:r>
      <w:r w:rsidRPr="00B85079">
        <w:rPr>
          <w:rFonts w:cs="Arial"/>
          <w:lang w:eastAsia="de-DE"/>
        </w:rPr>
        <w:t xml:space="preserve">ned in a .geo </w:t>
      </w:r>
      <w:r w:rsidR="00B85079">
        <w:rPr>
          <w:rFonts w:cs="Arial"/>
          <w:lang w:eastAsia="de-DE"/>
        </w:rPr>
        <w:t>fi</w:t>
      </w:r>
      <w:r w:rsidRPr="00B85079">
        <w:rPr>
          <w:rFonts w:cs="Arial"/>
          <w:lang w:eastAsia="de-DE"/>
        </w:rPr>
        <w:t>le readable by GMSH.</w:t>
      </w:r>
    </w:p>
    <w:p w14:paraId="4421F235" w14:textId="646AF50E" w:rsidR="00B37960" w:rsidRPr="00B85079" w:rsidRDefault="00B37960" w:rsidP="00321DEF">
      <w:pPr>
        <w:jc w:val="both"/>
        <w:rPr>
          <w:lang w:eastAsia="de-DE"/>
        </w:rPr>
      </w:pPr>
      <w:r w:rsidRPr="00B85079">
        <w:rPr>
          <w:rFonts w:cs="Arial"/>
          <w:lang w:eastAsia="de-DE"/>
        </w:rPr>
        <w:t>For non-idealized cases for which it is not possible to initializ</w:t>
      </w:r>
      <w:r w:rsidR="00B85079">
        <w:rPr>
          <w:rFonts w:cs="Arial"/>
          <w:lang w:eastAsia="de-DE"/>
        </w:rPr>
        <w:t xml:space="preserve">e the simulations using a built </w:t>
      </w:r>
      <w:r w:rsidRPr="00B85079">
        <w:rPr>
          <w:rFonts w:cs="Arial"/>
          <w:lang w:eastAsia="de-DE"/>
        </w:rPr>
        <w:t>in python script, initial atmospheric soundings can be provided (select the from file/type</w:t>
      </w:r>
      <w:r w:rsidR="00B85079">
        <w:rPr>
          <w:rFonts w:cs="Arial"/>
          <w:lang w:eastAsia="de-DE"/>
        </w:rPr>
        <w:t xml:space="preserve"> </w:t>
      </w:r>
      <w:r w:rsidRPr="00B85079">
        <w:rPr>
          <w:rFonts w:cs="Arial"/>
          <w:lang w:eastAsia="de-DE"/>
        </w:rPr>
        <w:t xml:space="preserve">(sounding) option under </w:t>
      </w:r>
      <w:r w:rsidR="00B85079" w:rsidRPr="00B85079">
        <w:rPr>
          <w:rFonts w:cs="Arial"/>
          <w:lang w:eastAsia="de-DE"/>
        </w:rPr>
        <w:t>initial</w:t>
      </w:r>
      <w:r w:rsidRPr="00B85079">
        <w:rPr>
          <w:rFonts w:cs="Arial"/>
          <w:lang w:eastAsia="de-DE"/>
        </w:rPr>
        <w:t xml:space="preserve"> conditions and/or boundary condition) to homogeneously</w:t>
      </w:r>
      <w:r w:rsidR="00243BD5">
        <w:rPr>
          <w:rFonts w:cs="Arial"/>
          <w:lang w:eastAsia="de-DE"/>
        </w:rPr>
        <w:t xml:space="preserve"> </w:t>
      </w:r>
      <w:r w:rsidRPr="00B85079">
        <w:rPr>
          <w:rFonts w:cs="Arial"/>
          <w:lang w:eastAsia="de-DE"/>
        </w:rPr>
        <w:t>initialize the domain. These soundings possess a very standard and easy to read structure: the</w:t>
      </w:r>
      <w:r w:rsidR="00B85079">
        <w:rPr>
          <w:rFonts w:cs="Arial"/>
          <w:lang w:eastAsia="de-DE"/>
        </w:rPr>
        <w:t xml:space="preserve"> fi</w:t>
      </w:r>
      <w:r w:rsidRPr="00B85079">
        <w:rPr>
          <w:rFonts w:cs="Arial"/>
          <w:lang w:eastAsia="de-DE"/>
        </w:rPr>
        <w:t>rst line contains the values of the surface pressure (</w:t>
      </w:r>
      <w:proofErr w:type="spellStart"/>
      <w:r w:rsidRPr="00B85079">
        <w:rPr>
          <w:rFonts w:cs="Arial"/>
          <w:lang w:eastAsia="de-DE"/>
        </w:rPr>
        <w:t>hPa</w:t>
      </w:r>
      <w:proofErr w:type="spellEnd"/>
      <w:r w:rsidRPr="00B85079">
        <w:rPr>
          <w:rFonts w:cs="Arial"/>
          <w:lang w:eastAsia="de-DE"/>
        </w:rPr>
        <w:t>), surface potential temperature, surface</w:t>
      </w:r>
      <w:r w:rsidR="00B85079">
        <w:rPr>
          <w:rFonts w:cs="Arial"/>
          <w:lang w:eastAsia="de-DE"/>
        </w:rPr>
        <w:t xml:space="preserve"> </w:t>
      </w:r>
      <w:r w:rsidR="00243BD5" w:rsidRPr="00B85079">
        <w:rPr>
          <w:rFonts w:cs="Arial"/>
          <w:lang w:eastAsia="de-DE"/>
        </w:rPr>
        <w:t>vapour</w:t>
      </w:r>
      <w:r w:rsidRPr="00B85079">
        <w:rPr>
          <w:rFonts w:cs="Arial"/>
          <w:lang w:eastAsia="de-DE"/>
        </w:rPr>
        <w:t xml:space="preserve"> mixing ratio (kgm</w:t>
      </w:r>
      <w:r w:rsidR="00B85079" w:rsidRPr="00B85079">
        <w:rPr>
          <w:rFonts w:eastAsia="Arial" w:cs="Arial"/>
          <w:vertAlign w:val="superscript"/>
          <w:lang w:eastAsia="de-DE"/>
        </w:rPr>
        <w:t>-</w:t>
      </w:r>
      <w:r w:rsidRPr="00B85079">
        <w:rPr>
          <w:rFonts w:cs="Arial"/>
          <w:lang w:eastAsia="de-DE"/>
        </w:rPr>
        <w:t>3) and surface velocities. Then, the 1D variables are stored in columns:</w:t>
      </w:r>
      <w:r w:rsidR="00321DEF">
        <w:rPr>
          <w:rFonts w:cs="Arial"/>
          <w:lang w:eastAsia="de-DE"/>
        </w:rPr>
        <w:t xml:space="preserve"> </w:t>
      </w:r>
      <w:r w:rsidR="00B85079">
        <w:rPr>
          <w:lang w:eastAsia="de-DE"/>
        </w:rPr>
        <w:t>fi</w:t>
      </w:r>
      <w:r w:rsidRPr="00B85079">
        <w:rPr>
          <w:lang w:eastAsia="de-DE"/>
        </w:rPr>
        <w:t xml:space="preserve">rst the altitude (in m) then the potential temperature, the </w:t>
      </w:r>
      <w:r w:rsidR="00243BD5" w:rsidRPr="00B85079">
        <w:rPr>
          <w:lang w:eastAsia="de-DE"/>
        </w:rPr>
        <w:t>vapour</w:t>
      </w:r>
      <w:r w:rsidRPr="00B85079">
        <w:rPr>
          <w:lang w:eastAsia="de-DE"/>
        </w:rPr>
        <w:t xml:space="preserve"> mixing ratio (kgm</w:t>
      </w:r>
      <w:r w:rsidR="00243BD5" w:rsidRPr="00243BD5">
        <w:rPr>
          <w:rFonts w:eastAsia="Arial" w:cs="Arial"/>
          <w:vertAlign w:val="superscript"/>
          <w:lang w:eastAsia="de-DE"/>
        </w:rPr>
        <w:t>-</w:t>
      </w:r>
      <w:r w:rsidRPr="00B85079">
        <w:rPr>
          <w:lang w:eastAsia="de-DE"/>
        </w:rPr>
        <w:t>3) and</w:t>
      </w:r>
      <w:r w:rsidR="00321DEF">
        <w:rPr>
          <w:lang w:eastAsia="de-DE"/>
        </w:rPr>
        <w:t xml:space="preserve"> </w:t>
      </w:r>
      <w:r w:rsidRPr="00B85079">
        <w:rPr>
          <w:lang w:eastAsia="de-DE"/>
        </w:rPr>
        <w:t xml:space="preserve">the horizontal velocities (vertical velocities are set to </w:t>
      </w:r>
      <w:r w:rsidR="0077023A">
        <w:rPr>
          <w:lang w:eastAsia="de-DE"/>
        </w:rPr>
        <w:t>zero</w:t>
      </w:r>
      <w:r w:rsidRPr="00B85079">
        <w:rPr>
          <w:lang w:eastAsia="de-DE"/>
        </w:rPr>
        <w:t>).</w:t>
      </w:r>
    </w:p>
    <w:p w14:paraId="6555BDC8" w14:textId="20C18737" w:rsidR="00B37960" w:rsidRDefault="00B37960" w:rsidP="00B85079">
      <w:pPr>
        <w:jc w:val="both"/>
        <w:rPr>
          <w:rFonts w:cs="Arial"/>
          <w:lang w:eastAsia="de-DE"/>
        </w:rPr>
      </w:pPr>
      <w:r w:rsidRPr="00B85079">
        <w:rPr>
          <w:rFonts w:cs="Arial"/>
          <w:lang w:eastAsia="de-DE"/>
        </w:rPr>
        <w:t xml:space="preserve">If time dependent boundary conditions are requested for sponge layers </w:t>
      </w:r>
      <w:r w:rsidR="0077023A">
        <w:rPr>
          <w:rFonts w:cs="Arial"/>
          <w:lang w:eastAsia="de-DE"/>
        </w:rPr>
        <w:t>or</w:t>
      </w:r>
      <w:r w:rsidR="0077023A" w:rsidRPr="00B85079">
        <w:rPr>
          <w:rFonts w:cs="Arial"/>
          <w:lang w:eastAsia="de-DE"/>
        </w:rPr>
        <w:t xml:space="preserve"> </w:t>
      </w:r>
      <w:r w:rsidRPr="00B85079">
        <w:rPr>
          <w:rFonts w:cs="Arial"/>
          <w:lang w:eastAsia="de-DE"/>
        </w:rPr>
        <w:t>nudging, the</w:t>
      </w:r>
      <w:r w:rsidR="00243BD5">
        <w:rPr>
          <w:rFonts w:cs="Arial"/>
          <w:lang w:eastAsia="de-DE"/>
        </w:rPr>
        <w:t xml:space="preserve"> </w:t>
      </w:r>
      <w:r w:rsidRPr="00B85079">
        <w:rPr>
          <w:rFonts w:cs="Arial"/>
          <w:lang w:eastAsia="de-DE"/>
        </w:rPr>
        <w:t xml:space="preserve">number of input </w:t>
      </w:r>
      <w:r w:rsidR="00321DEF">
        <w:rPr>
          <w:rFonts w:cs="Arial"/>
          <w:lang w:eastAsia="de-DE"/>
        </w:rPr>
        <w:t>files</w:t>
      </w:r>
      <w:r w:rsidRPr="00B85079">
        <w:rPr>
          <w:rFonts w:cs="Arial"/>
          <w:lang w:eastAsia="de-DE"/>
        </w:rPr>
        <w:t xml:space="preserve"> to be provided must be prescribed. These </w:t>
      </w:r>
      <w:r w:rsidR="00321DEF">
        <w:rPr>
          <w:rFonts w:cs="Arial"/>
          <w:lang w:eastAsia="de-DE"/>
        </w:rPr>
        <w:t>files</w:t>
      </w:r>
      <w:r w:rsidRPr="00B85079">
        <w:rPr>
          <w:rFonts w:cs="Arial"/>
          <w:lang w:eastAsia="de-DE"/>
        </w:rPr>
        <w:t xml:space="preserve"> all have the same base name</w:t>
      </w:r>
      <w:r w:rsidR="00243BD5">
        <w:rPr>
          <w:rFonts w:cs="Arial"/>
          <w:lang w:eastAsia="de-DE"/>
        </w:rPr>
        <w:t xml:space="preserve"> </w:t>
      </w:r>
      <w:r w:rsidRPr="00B85079">
        <w:rPr>
          <w:rFonts w:cs="Arial"/>
          <w:lang w:eastAsia="de-DE"/>
        </w:rPr>
        <w:t>(to be speci</w:t>
      </w:r>
      <w:r w:rsidR="00243BD5">
        <w:rPr>
          <w:rFonts w:cs="Arial"/>
          <w:lang w:eastAsia="de-DE"/>
        </w:rPr>
        <w:t>fi</w:t>
      </w:r>
      <w:r w:rsidRPr="00B85079">
        <w:rPr>
          <w:rFonts w:cs="Arial"/>
          <w:lang w:eastAsia="de-DE"/>
        </w:rPr>
        <w:t xml:space="preserve">ed in diamond), with an extension indicating the time of the sounding (the </w:t>
      </w:r>
      <w:r w:rsidR="00243BD5">
        <w:rPr>
          <w:rFonts w:cs="Arial"/>
          <w:lang w:eastAsia="de-DE"/>
        </w:rPr>
        <w:t>fi</w:t>
      </w:r>
      <w:r w:rsidRPr="00B85079">
        <w:rPr>
          <w:rFonts w:cs="Arial"/>
          <w:lang w:eastAsia="de-DE"/>
        </w:rPr>
        <w:t>rst one</w:t>
      </w:r>
      <w:r w:rsidR="00243BD5">
        <w:rPr>
          <w:rFonts w:cs="Arial"/>
          <w:lang w:eastAsia="de-DE"/>
        </w:rPr>
        <w:t xml:space="preserve"> </w:t>
      </w:r>
      <w:r w:rsidRPr="00B85079">
        <w:rPr>
          <w:rFonts w:cs="Arial"/>
          <w:lang w:eastAsia="de-DE"/>
        </w:rPr>
        <w:t>being 0): e.g. SOUNDING.00000 (</w:t>
      </w:r>
      <w:r w:rsidR="00243BD5">
        <w:rPr>
          <w:rFonts w:cs="Arial"/>
          <w:lang w:eastAsia="de-DE"/>
        </w:rPr>
        <w:t>fi</w:t>
      </w:r>
      <w:r w:rsidRPr="00B85079">
        <w:rPr>
          <w:rFonts w:cs="Arial"/>
          <w:lang w:eastAsia="de-DE"/>
        </w:rPr>
        <w:t xml:space="preserve">rst one), SOUNDING.07200 (after 2h), </w:t>
      </w:r>
      <w:proofErr w:type="gramStart"/>
      <w:r w:rsidRPr="00B85079">
        <w:rPr>
          <w:rFonts w:cs="Arial"/>
          <w:lang w:eastAsia="de-DE"/>
        </w:rPr>
        <w:t>SOUNDING.14400</w:t>
      </w:r>
      <w:proofErr w:type="gramEnd"/>
      <w:r w:rsidRPr="00B85079">
        <w:rPr>
          <w:rFonts w:cs="Arial"/>
          <w:lang w:eastAsia="de-DE"/>
        </w:rPr>
        <w:t xml:space="preserve"> (after</w:t>
      </w:r>
      <w:r w:rsidR="00243BD5">
        <w:rPr>
          <w:rFonts w:cs="Arial"/>
          <w:lang w:eastAsia="de-DE"/>
        </w:rPr>
        <w:t xml:space="preserve"> </w:t>
      </w:r>
      <w:r w:rsidRPr="00B85079">
        <w:rPr>
          <w:rFonts w:cs="Arial"/>
          <w:lang w:eastAsia="de-DE"/>
        </w:rPr>
        <w:t xml:space="preserve">4h). Linear interpolation in time </w:t>
      </w:r>
      <w:r w:rsidR="0077023A">
        <w:rPr>
          <w:rFonts w:cs="Arial"/>
          <w:lang w:eastAsia="de-DE"/>
        </w:rPr>
        <w:t>is</w:t>
      </w:r>
      <w:r w:rsidR="0077023A" w:rsidRPr="00B85079">
        <w:rPr>
          <w:rFonts w:cs="Arial"/>
          <w:lang w:eastAsia="de-DE"/>
        </w:rPr>
        <w:t xml:space="preserve"> </w:t>
      </w:r>
      <w:r w:rsidRPr="00B85079">
        <w:rPr>
          <w:rFonts w:cs="Arial"/>
          <w:lang w:eastAsia="de-DE"/>
        </w:rPr>
        <w:t>performed between soundings.</w:t>
      </w:r>
    </w:p>
    <w:p w14:paraId="3B6D1542" w14:textId="620F37E2" w:rsidR="00830D29" w:rsidRDefault="00830D29" w:rsidP="00830D29">
      <w:pPr>
        <w:pStyle w:val="Heading1"/>
        <w:rPr>
          <w:lang w:eastAsia="de-DE"/>
        </w:rPr>
      </w:pPr>
      <w:r>
        <w:rPr>
          <w:lang w:eastAsia="de-DE"/>
        </w:rPr>
        <w:t>Licensing</w:t>
      </w:r>
    </w:p>
    <w:p w14:paraId="7CDFC37F" w14:textId="34DC4792" w:rsidR="00830D29" w:rsidRDefault="00830D29" w:rsidP="00830D29">
      <w:pPr>
        <w:rPr>
          <w:lang w:eastAsia="de-DE"/>
        </w:rPr>
      </w:pPr>
      <w:r>
        <w:rPr>
          <w:lang w:eastAsia="de-DE"/>
        </w:rPr>
        <w:t>ATHAM-Fluidity can be used under the terms of a GNU Lesser General Public License, the text of which is reproduced below for convenience (as well as being located within the repository).</w:t>
      </w:r>
    </w:p>
    <w:p w14:paraId="38DE46BD" w14:textId="77777777" w:rsidR="00830D29" w:rsidRPr="00830D29" w:rsidRDefault="00830D29" w:rsidP="00830D29">
      <w:pPr>
        <w:jc w:val="both"/>
        <w:rPr>
          <w:b/>
          <w:lang w:eastAsia="de-DE"/>
        </w:rPr>
      </w:pPr>
      <w:r w:rsidRPr="00830D29">
        <w:rPr>
          <w:b/>
          <w:lang w:eastAsia="de-DE"/>
        </w:rPr>
        <w:t>GNU Lesser General Public License</w:t>
      </w:r>
    </w:p>
    <w:p w14:paraId="10E9A580" w14:textId="77777777" w:rsidR="00830D29" w:rsidRDefault="00830D29" w:rsidP="00830D29">
      <w:pPr>
        <w:jc w:val="both"/>
        <w:rPr>
          <w:lang w:eastAsia="de-DE"/>
        </w:rPr>
      </w:pPr>
      <w:r>
        <w:rPr>
          <w:lang w:eastAsia="de-DE"/>
        </w:rPr>
        <w:t>Version 2.1, February 1999</w:t>
      </w:r>
    </w:p>
    <w:p w14:paraId="2C9A6383" w14:textId="458D28EA" w:rsidR="00830D29" w:rsidRDefault="00830D29" w:rsidP="00830D29">
      <w:pPr>
        <w:jc w:val="both"/>
        <w:rPr>
          <w:lang w:eastAsia="de-DE"/>
        </w:rPr>
      </w:pPr>
      <w:r>
        <w:rPr>
          <w:lang w:eastAsia="de-DE"/>
        </w:rPr>
        <w:t xml:space="preserve">Copyright (C) 1991, 1999 Free Software Foundation, Inc. 59 Temple Place, Suite 330, Boston, MA 02111-1307 USA </w:t>
      </w:r>
      <w:proofErr w:type="gramStart"/>
      <w:r>
        <w:rPr>
          <w:lang w:eastAsia="de-DE"/>
        </w:rPr>
        <w:t>Everyone</w:t>
      </w:r>
      <w:proofErr w:type="gramEnd"/>
      <w:r>
        <w:rPr>
          <w:lang w:eastAsia="de-DE"/>
        </w:rPr>
        <w:t xml:space="preserve"> is permitted to copy and distribute verbatim copies of this license document, but changing it is not allowed.</w:t>
      </w:r>
    </w:p>
    <w:p w14:paraId="39E85A14" w14:textId="5FF09A7F" w:rsidR="00830D29" w:rsidRDefault="00830D29" w:rsidP="00830D29">
      <w:pPr>
        <w:jc w:val="both"/>
        <w:rPr>
          <w:lang w:eastAsia="de-DE"/>
        </w:rPr>
      </w:pPr>
      <w:r>
        <w:rPr>
          <w:lang w:eastAsia="de-DE"/>
        </w:rPr>
        <w:t xml:space="preserve"> [This is the first released version of the Lesser GPL. It also counts as the successor of the GNU Library Public License, version 2, hence the version number 2.1.]</w:t>
      </w:r>
    </w:p>
    <w:p w14:paraId="707F2CC6" w14:textId="77777777" w:rsidR="00830D29" w:rsidRPr="00830D29" w:rsidRDefault="00830D29" w:rsidP="00830D29">
      <w:pPr>
        <w:jc w:val="both"/>
        <w:rPr>
          <w:b/>
          <w:lang w:eastAsia="de-DE"/>
        </w:rPr>
      </w:pPr>
      <w:r w:rsidRPr="00830D29">
        <w:rPr>
          <w:b/>
          <w:lang w:eastAsia="de-DE"/>
        </w:rPr>
        <w:t>Preamble</w:t>
      </w:r>
    </w:p>
    <w:p w14:paraId="57B291A7" w14:textId="77777777" w:rsidR="00830D29" w:rsidRDefault="00830D29" w:rsidP="00830D29">
      <w:pPr>
        <w:jc w:val="both"/>
        <w:rPr>
          <w:lang w:eastAsia="de-DE"/>
        </w:rPr>
      </w:pPr>
      <w:r>
        <w:rPr>
          <w:lang w:eastAsia="de-DE"/>
        </w:rPr>
        <w:t>The licenses for most software are designed to take away your freedom to share and change it. By contrast, the GNU General Public Licenses are intended to guarantee your freedom to share and change free software--to make sure the software is free for all its users.</w:t>
      </w:r>
    </w:p>
    <w:p w14:paraId="78940CAD" w14:textId="77777777" w:rsidR="00830D29" w:rsidRDefault="00830D29" w:rsidP="00830D29">
      <w:pPr>
        <w:jc w:val="both"/>
        <w:rPr>
          <w:lang w:eastAsia="de-DE"/>
        </w:rPr>
      </w:pPr>
      <w:r>
        <w:rPr>
          <w:lang w:eastAsia="de-DE"/>
        </w:rPr>
        <w:t>This license, the Lesser General Public License, applies to some specially designated software packages--typically libraries--of the Free Software Foundation and other authors who decide to use it. You can use it too, but we suggest you first think carefully about whether this license or the ordinary General Public License is the better strategy to use in any particular case, based on the explanations below.</w:t>
      </w:r>
    </w:p>
    <w:p w14:paraId="2CB986A0" w14:textId="77777777" w:rsidR="00830D29" w:rsidRDefault="00830D29" w:rsidP="00830D29">
      <w:pPr>
        <w:jc w:val="both"/>
        <w:rPr>
          <w:lang w:eastAsia="de-DE"/>
        </w:rPr>
      </w:pPr>
      <w:r>
        <w:rPr>
          <w:lang w:eastAsia="de-DE"/>
        </w:rPr>
        <w:lastRenderedPageBreak/>
        <w:t>When we speak of free software, we are referring to freedom of use, not price. Our General Public Licenses are designed to make sure that you have the freedom to distribute copies of free software (and charge for this service if you wish); that you receive source code or can get it if you want it; that you can change the software and use pieces of it in new free programs; and that you are informed that you can do these things.</w:t>
      </w:r>
    </w:p>
    <w:p w14:paraId="7D601F34" w14:textId="77777777" w:rsidR="00830D29" w:rsidRDefault="00830D29" w:rsidP="00830D29">
      <w:pPr>
        <w:jc w:val="both"/>
        <w:rPr>
          <w:lang w:eastAsia="de-DE"/>
        </w:rPr>
      </w:pPr>
      <w:r>
        <w:rPr>
          <w:lang w:eastAsia="de-DE"/>
        </w:rPr>
        <w:t>To protect your rights, we need to make restrictions that forbid distributors to deny you these rights or to ask you to surrender these rights. These restrictions translate to certain responsibilities for you if you distribute copies of the library or if you modify it.</w:t>
      </w:r>
    </w:p>
    <w:p w14:paraId="0DF0B981" w14:textId="77777777" w:rsidR="00830D29" w:rsidRDefault="00830D29" w:rsidP="00830D29">
      <w:pPr>
        <w:jc w:val="both"/>
        <w:rPr>
          <w:lang w:eastAsia="de-DE"/>
        </w:rPr>
      </w:pPr>
      <w:r>
        <w:rPr>
          <w:lang w:eastAsia="de-DE"/>
        </w:rPr>
        <w:t>For example, if you distribute copies of the library, whether gratis or for a fee, you must give the recipients all the rights that we gave you. You must make sure that they, too, receive or can get the source code. If you link other code with the library, you must provide complete object files to the recipients, so that they can relink them with the library after making changes to the library and recompiling it. And you must show them these terms so they know their rights.</w:t>
      </w:r>
    </w:p>
    <w:p w14:paraId="69017E96" w14:textId="77777777" w:rsidR="00830D29" w:rsidRDefault="00830D29" w:rsidP="00830D29">
      <w:pPr>
        <w:jc w:val="both"/>
        <w:rPr>
          <w:lang w:eastAsia="de-DE"/>
        </w:rPr>
      </w:pPr>
      <w:r>
        <w:rPr>
          <w:lang w:eastAsia="de-DE"/>
        </w:rPr>
        <w:t>We protect your rights with a two-step method: (1) we copyright the library, and (2) we offer you this license, which gives you legal permission to copy, distribute and/or modify the library.</w:t>
      </w:r>
    </w:p>
    <w:p w14:paraId="451A2F39" w14:textId="77777777" w:rsidR="00830D29" w:rsidRDefault="00830D29" w:rsidP="00830D29">
      <w:pPr>
        <w:jc w:val="both"/>
        <w:rPr>
          <w:lang w:eastAsia="de-DE"/>
        </w:rPr>
      </w:pPr>
      <w:r>
        <w:rPr>
          <w:lang w:eastAsia="de-DE"/>
        </w:rPr>
        <w:t>To protect each distributor, we want to make it very clear that there is no warranty for the free library. Also, if the library is modified by someone else and passed on, the recipients should know that what they have is not the original version, so that the original author's reputation will not be affected by problems that might be introduced by others.</w:t>
      </w:r>
    </w:p>
    <w:p w14:paraId="43AB226E" w14:textId="77777777" w:rsidR="00830D29" w:rsidRDefault="00830D29" w:rsidP="00830D29">
      <w:pPr>
        <w:jc w:val="both"/>
        <w:rPr>
          <w:lang w:eastAsia="de-DE"/>
        </w:rPr>
      </w:pPr>
      <w:r>
        <w:rPr>
          <w:lang w:eastAsia="de-DE"/>
        </w:rPr>
        <w:t>Finally, software patents pose a constant threat to the existence of any free program. We wish to make sure that a company cannot effectively restrict the users of a free program by obtaining a restrictive license from a patent holder. Therefore, we insist that any patent license obtained for a version of the library must be consistent with the full freedom of use specified in this license.</w:t>
      </w:r>
    </w:p>
    <w:p w14:paraId="28D1C729" w14:textId="77777777" w:rsidR="00830D29" w:rsidRDefault="00830D29" w:rsidP="00830D29">
      <w:pPr>
        <w:jc w:val="both"/>
        <w:rPr>
          <w:lang w:eastAsia="de-DE"/>
        </w:rPr>
      </w:pPr>
      <w:r>
        <w:rPr>
          <w:lang w:eastAsia="de-DE"/>
        </w:rPr>
        <w:t>Most GNU software, including some libraries, is covered by the ordinary GNU General Public License. This license, the GNU Lesser General Public License, applies to certain designated libraries, and is quite different from the ordinary General Public License. We use this license for certain libraries in order to permit linking those libraries into non-free programs.</w:t>
      </w:r>
    </w:p>
    <w:p w14:paraId="26D11514" w14:textId="77777777" w:rsidR="00830D29" w:rsidRDefault="00830D29" w:rsidP="00830D29">
      <w:pPr>
        <w:jc w:val="both"/>
        <w:rPr>
          <w:lang w:eastAsia="de-DE"/>
        </w:rPr>
      </w:pPr>
      <w:r>
        <w:rPr>
          <w:lang w:eastAsia="de-DE"/>
        </w:rPr>
        <w:t>When a program is linked with a library, whether statically or using a shared library, the combination of the two is legally speaking a combined work, a derivative of the original library. The ordinary General Public License therefore permits such linking only if the entire combination fits its criteria of freedom. The Lesser General Public License permits more lax criteria for linking other code with the library.</w:t>
      </w:r>
    </w:p>
    <w:p w14:paraId="461BAFE2" w14:textId="77777777" w:rsidR="00830D29" w:rsidRDefault="00830D29" w:rsidP="00830D29">
      <w:pPr>
        <w:jc w:val="both"/>
        <w:rPr>
          <w:lang w:eastAsia="de-DE"/>
        </w:rPr>
      </w:pPr>
      <w:r>
        <w:rPr>
          <w:lang w:eastAsia="de-DE"/>
        </w:rPr>
        <w:t xml:space="preserve">We call this license the "Lesser" General Public License because it does Less to protect the user's freedom than the ordinary General Public License. It also provides other free software developers </w:t>
      </w:r>
      <w:proofErr w:type="gramStart"/>
      <w:r>
        <w:rPr>
          <w:lang w:eastAsia="de-DE"/>
        </w:rPr>
        <w:t>Less</w:t>
      </w:r>
      <w:proofErr w:type="gramEnd"/>
      <w:r>
        <w:rPr>
          <w:lang w:eastAsia="de-DE"/>
        </w:rPr>
        <w:t xml:space="preserve"> of an advantage over competing non-free programs. These disadvantages are the reason we use the ordinary General Public License for many libraries. However, the </w:t>
      </w:r>
      <w:proofErr w:type="gramStart"/>
      <w:r>
        <w:rPr>
          <w:lang w:eastAsia="de-DE"/>
        </w:rPr>
        <w:t>Lesser</w:t>
      </w:r>
      <w:proofErr w:type="gramEnd"/>
      <w:r>
        <w:rPr>
          <w:lang w:eastAsia="de-DE"/>
        </w:rPr>
        <w:t xml:space="preserve"> license provides advantages in certain special circumstances.</w:t>
      </w:r>
    </w:p>
    <w:p w14:paraId="7A0BB126" w14:textId="77777777" w:rsidR="00830D29" w:rsidRDefault="00830D29" w:rsidP="00830D29">
      <w:pPr>
        <w:jc w:val="both"/>
        <w:rPr>
          <w:lang w:eastAsia="de-DE"/>
        </w:rPr>
      </w:pPr>
      <w:r>
        <w:rPr>
          <w:lang w:eastAsia="de-DE"/>
        </w:rPr>
        <w:t>For example, on rare occasions, there may be a special need to encourage the widest possible use of a certain library, so that it becomes a de-facto standard. To achieve this, non-free programs must be allowed to use the library. A more frequent case is that a free library does the same job as widely used non-free libraries. In this case, there is little to gain by limiting the free library to free software only, so we use the Lesser General Public License.</w:t>
      </w:r>
    </w:p>
    <w:p w14:paraId="375EACAB" w14:textId="77777777" w:rsidR="00830D29" w:rsidRDefault="00830D29" w:rsidP="00830D29">
      <w:pPr>
        <w:jc w:val="both"/>
        <w:rPr>
          <w:lang w:eastAsia="de-DE"/>
        </w:rPr>
      </w:pPr>
      <w:r>
        <w:rPr>
          <w:lang w:eastAsia="de-DE"/>
        </w:rPr>
        <w:lastRenderedPageBreak/>
        <w:t>In other cases, permission to use a particular library in non-free programs enables a greater number of people to use a large body of free software. For example, permission to use the GNU C Library in non-free programs enables many more people to use the whole GNU operating system, as well as its variant, the GNU/Linux operating system.</w:t>
      </w:r>
    </w:p>
    <w:p w14:paraId="60BA8CCE" w14:textId="77777777" w:rsidR="00830D29" w:rsidRDefault="00830D29" w:rsidP="00830D29">
      <w:pPr>
        <w:jc w:val="both"/>
        <w:rPr>
          <w:lang w:eastAsia="de-DE"/>
        </w:rPr>
      </w:pPr>
      <w:r>
        <w:rPr>
          <w:lang w:eastAsia="de-DE"/>
        </w:rPr>
        <w:t xml:space="preserve">Although the Lesser General Public License is </w:t>
      </w:r>
      <w:proofErr w:type="gramStart"/>
      <w:r>
        <w:rPr>
          <w:lang w:eastAsia="de-DE"/>
        </w:rPr>
        <w:t>Less</w:t>
      </w:r>
      <w:proofErr w:type="gramEnd"/>
      <w:r>
        <w:rPr>
          <w:lang w:eastAsia="de-DE"/>
        </w:rPr>
        <w:t xml:space="preserve"> protective of the users' freedom, it does ensure that the user of a program that is linked with the Library has the freedom and the wherewithal to run that program using a modified version of the Library.</w:t>
      </w:r>
    </w:p>
    <w:p w14:paraId="18EA0E7A" w14:textId="77777777" w:rsidR="00830D29" w:rsidRDefault="00830D29" w:rsidP="00830D29">
      <w:pPr>
        <w:jc w:val="both"/>
        <w:rPr>
          <w:lang w:eastAsia="de-DE"/>
        </w:rPr>
      </w:pPr>
      <w:r>
        <w:rPr>
          <w:lang w:eastAsia="de-DE"/>
        </w:rPr>
        <w:t>The precise terms and conditions for copying, distribution and modification follow. Pay close attention to the difference between a "work based on the library" and a "work that uses the library". The former contains code derived from the library, whereas the latter must be combined with the library in order to run.</w:t>
      </w:r>
    </w:p>
    <w:p w14:paraId="663A1ED5" w14:textId="77777777" w:rsidR="00830D29" w:rsidRPr="00830D29" w:rsidRDefault="00830D29" w:rsidP="00830D29">
      <w:pPr>
        <w:jc w:val="both"/>
        <w:rPr>
          <w:b/>
          <w:lang w:eastAsia="de-DE"/>
        </w:rPr>
      </w:pPr>
      <w:r w:rsidRPr="00830D29">
        <w:rPr>
          <w:b/>
          <w:lang w:eastAsia="de-DE"/>
        </w:rPr>
        <w:t>TERMS AND CONDITIONS FOR COPYING, DISTRIBUTION AND MODIFICATION</w:t>
      </w:r>
    </w:p>
    <w:p w14:paraId="2FA01B06" w14:textId="77777777" w:rsidR="00830D29" w:rsidRDefault="00830D29" w:rsidP="00830D29">
      <w:pPr>
        <w:jc w:val="both"/>
        <w:rPr>
          <w:lang w:eastAsia="de-DE"/>
        </w:rPr>
      </w:pPr>
      <w:r>
        <w:rPr>
          <w:lang w:eastAsia="de-DE"/>
        </w:rPr>
        <w:t>0. This License Agreement applies to any software library or other program which contains a notice placed by the copyright holder or other authorized party saying it may be distributed under the terms of this Lesser General Public License (also called "this License"). Each licensee is addressed as "you".</w:t>
      </w:r>
    </w:p>
    <w:p w14:paraId="33B84C73" w14:textId="77777777" w:rsidR="00830D29" w:rsidRDefault="00830D29" w:rsidP="00830D29">
      <w:pPr>
        <w:jc w:val="both"/>
        <w:rPr>
          <w:lang w:eastAsia="de-DE"/>
        </w:rPr>
      </w:pPr>
      <w:r>
        <w:rPr>
          <w:lang w:eastAsia="de-DE"/>
        </w:rPr>
        <w:t>A "library" means a collection of software functions and/or data prepared so as to be conveniently linked with application programs (which use some of those functions and data) to form executables.</w:t>
      </w:r>
    </w:p>
    <w:p w14:paraId="4D0B200B" w14:textId="77777777" w:rsidR="00830D29" w:rsidRDefault="00830D29" w:rsidP="00830D29">
      <w:pPr>
        <w:jc w:val="both"/>
        <w:rPr>
          <w:lang w:eastAsia="de-DE"/>
        </w:rPr>
      </w:pPr>
      <w:r>
        <w:rPr>
          <w:lang w:eastAsia="de-DE"/>
        </w:rPr>
        <w:t>The "Library", below, refers to any such software library or work which has been distributed under these terms. A "work based on the Library" means either the Library or any derivative work under copyright law: that is to say, a work containing the Library or a portion of it, either verbatim or with modifications and/or translated straightforwardly into another language. (Hereinafter, translation is included without limitation in the term "modification".)</w:t>
      </w:r>
    </w:p>
    <w:p w14:paraId="2AA4468C" w14:textId="77777777" w:rsidR="00830D29" w:rsidRDefault="00830D29" w:rsidP="00830D29">
      <w:pPr>
        <w:jc w:val="both"/>
        <w:rPr>
          <w:lang w:eastAsia="de-DE"/>
        </w:rPr>
      </w:pPr>
      <w:r>
        <w:rPr>
          <w:lang w:eastAsia="de-DE"/>
        </w:rPr>
        <w:t>"Source code" for a work means the preferred form of the work for making modifications to it. For a library, complete source code means all the source code for all modules it contains, plus any associated interface definition files, plus the scripts used to control compilation and installation of the library.</w:t>
      </w:r>
    </w:p>
    <w:p w14:paraId="735FBA93" w14:textId="77777777" w:rsidR="00830D29" w:rsidRDefault="00830D29" w:rsidP="00830D29">
      <w:pPr>
        <w:jc w:val="both"/>
        <w:rPr>
          <w:lang w:eastAsia="de-DE"/>
        </w:rPr>
      </w:pPr>
      <w:r>
        <w:rPr>
          <w:lang w:eastAsia="de-DE"/>
        </w:rPr>
        <w:t>Activities other than copying, distribution and modification are not covered by this License; they are outside its scope. The act of running a program using the Library is not restricted, and output from such a program is covered only if its contents constitute a work based on the Library (independent of the use of the Library in a tool for writing it). Whether that is true depends on what the Library does and what the program that uses the Library does.</w:t>
      </w:r>
    </w:p>
    <w:p w14:paraId="30D0332A" w14:textId="77777777" w:rsidR="00830D29" w:rsidRDefault="00830D29" w:rsidP="00830D29">
      <w:pPr>
        <w:jc w:val="both"/>
        <w:rPr>
          <w:lang w:eastAsia="de-DE"/>
        </w:rPr>
      </w:pPr>
      <w:r w:rsidRPr="00E70884">
        <w:rPr>
          <w:b/>
          <w:lang w:eastAsia="de-DE"/>
        </w:rPr>
        <w:t>1.</w:t>
      </w:r>
      <w:r>
        <w:rPr>
          <w:lang w:eastAsia="de-DE"/>
        </w:rPr>
        <w:t xml:space="preserve"> You may copy and distribute verbatim copies of the Library's complete source code as you receive it, in any medium, provided that you conspicuously and appropriately publish on each copy an appropriate copyright notice and disclaimer of warranty; keep intact all the notices that refer to this License and to the absence of any warranty; and distribute a copy of this License along with the Library.</w:t>
      </w:r>
    </w:p>
    <w:p w14:paraId="5A15E121" w14:textId="77777777" w:rsidR="00830D29" w:rsidRDefault="00830D29" w:rsidP="00830D29">
      <w:pPr>
        <w:jc w:val="both"/>
        <w:rPr>
          <w:lang w:eastAsia="de-DE"/>
        </w:rPr>
      </w:pPr>
      <w:r>
        <w:rPr>
          <w:lang w:eastAsia="de-DE"/>
        </w:rPr>
        <w:t>You may charge a fee for the physical act of transferring a copy, and you may at your option offer warranty protection in exchange for a fee.</w:t>
      </w:r>
    </w:p>
    <w:p w14:paraId="58E73DF8" w14:textId="77777777" w:rsidR="00830D29" w:rsidRDefault="00830D29" w:rsidP="00830D29">
      <w:pPr>
        <w:jc w:val="both"/>
        <w:rPr>
          <w:lang w:eastAsia="de-DE"/>
        </w:rPr>
      </w:pPr>
      <w:r w:rsidRPr="00E70884">
        <w:rPr>
          <w:b/>
          <w:lang w:eastAsia="de-DE"/>
        </w:rPr>
        <w:lastRenderedPageBreak/>
        <w:t>2.</w:t>
      </w:r>
      <w:r>
        <w:rPr>
          <w:lang w:eastAsia="de-DE"/>
        </w:rPr>
        <w:t xml:space="preserve"> You may modify your copy or copies of the Library or any portion of it, thus forming a work based on the Library, and copy and distribute such modifications or work under the terms of Section 1 above, provided that you also meet all of these conditions:</w:t>
      </w:r>
    </w:p>
    <w:p w14:paraId="704ECB0A" w14:textId="6B2FDB9B" w:rsidR="00830D29" w:rsidRDefault="00830D29" w:rsidP="00E70884">
      <w:pPr>
        <w:pStyle w:val="ListParagraph"/>
        <w:rPr>
          <w:lang w:eastAsia="de-DE"/>
        </w:rPr>
      </w:pPr>
      <w:r>
        <w:rPr>
          <w:lang w:eastAsia="de-DE"/>
        </w:rPr>
        <w:t>a) The modified work must itself be a software library.</w:t>
      </w:r>
    </w:p>
    <w:p w14:paraId="61A07099" w14:textId="0EA6FCFF" w:rsidR="00830D29" w:rsidRDefault="00830D29" w:rsidP="00E70884">
      <w:pPr>
        <w:pStyle w:val="ListParagraph"/>
        <w:rPr>
          <w:lang w:eastAsia="de-DE"/>
        </w:rPr>
      </w:pPr>
      <w:r>
        <w:rPr>
          <w:lang w:eastAsia="de-DE"/>
        </w:rPr>
        <w:t>b) You must cause the files modified to carry prominent notices stating that you changed the files and the date of any change.</w:t>
      </w:r>
    </w:p>
    <w:p w14:paraId="7364B857" w14:textId="5C695B28" w:rsidR="00830D29" w:rsidRDefault="00830D29" w:rsidP="00E70884">
      <w:pPr>
        <w:pStyle w:val="ListParagraph"/>
        <w:rPr>
          <w:lang w:eastAsia="de-DE"/>
        </w:rPr>
      </w:pPr>
      <w:r>
        <w:rPr>
          <w:lang w:eastAsia="de-DE"/>
        </w:rPr>
        <w:t>c) You must cause the whole of the work to be licensed at no charge to all third parties under the terms of this License.</w:t>
      </w:r>
    </w:p>
    <w:p w14:paraId="0BB61879" w14:textId="4013CAFC" w:rsidR="00830D29" w:rsidRDefault="00830D29" w:rsidP="00E70884">
      <w:pPr>
        <w:pStyle w:val="ListParagraph"/>
        <w:rPr>
          <w:lang w:eastAsia="de-DE"/>
        </w:rPr>
      </w:pPr>
      <w:r>
        <w:rPr>
          <w:lang w:eastAsia="de-DE"/>
        </w:rPr>
        <w:t xml:space="preserve"> d) If a facility in the modified Library refers to a function or a table of data to be supplied by an application program that uses the facility, other than as an argument passed when the facility is invoked, then you must make a good faith effort to ensure that, in the event an application does not supply such function or table, the facility still operates, and performs whatever part of its purpose remains meaningful.</w:t>
      </w:r>
    </w:p>
    <w:p w14:paraId="63D59C6B" w14:textId="77777777" w:rsidR="00830D29" w:rsidRDefault="00830D29" w:rsidP="00830D29">
      <w:pPr>
        <w:jc w:val="both"/>
        <w:rPr>
          <w:lang w:eastAsia="de-DE"/>
        </w:rPr>
      </w:pPr>
    </w:p>
    <w:p w14:paraId="14DE9322" w14:textId="77DAA280" w:rsidR="00830D29" w:rsidRDefault="00830D29" w:rsidP="00830D29">
      <w:pPr>
        <w:jc w:val="both"/>
        <w:rPr>
          <w:lang w:eastAsia="de-DE"/>
        </w:rPr>
      </w:pPr>
      <w:r>
        <w:rPr>
          <w:lang w:eastAsia="de-DE"/>
        </w:rPr>
        <w:t>(For example, a function in a library to compute square roots has a purpose that is entirely well-defined independent of the application. Therefore, Subsection 2d requires that any application-supplied function or table used by this function must be optional: if the application does not supply it, the square root function must still compute square roots.)</w:t>
      </w:r>
    </w:p>
    <w:p w14:paraId="79F35F51" w14:textId="4584CEF1" w:rsidR="00830D29" w:rsidRDefault="00830D29" w:rsidP="00830D29">
      <w:pPr>
        <w:jc w:val="both"/>
        <w:rPr>
          <w:lang w:eastAsia="de-DE"/>
        </w:rPr>
      </w:pPr>
      <w:r>
        <w:rPr>
          <w:lang w:eastAsia="de-DE"/>
        </w:rPr>
        <w:t>These requirements apply to the modified work as a whole. If identifiable sections of that work are not derived from the Library, and can be reasonably considered independent and separate works in themselves, then this License, and its terms, do not apply to those sections when you distribute them as separate works. But when you distribute the same sections as part of a whole which is a work based on the Library, the distribution of the whole must be on the terms of this License, whose permissions for other licensees extend to the entire whole, and thus to each and every part regardless of who wrote it.</w:t>
      </w:r>
    </w:p>
    <w:p w14:paraId="7E43AE20" w14:textId="13F8B53F" w:rsidR="00830D29" w:rsidRDefault="00830D29" w:rsidP="00830D29">
      <w:pPr>
        <w:jc w:val="both"/>
        <w:rPr>
          <w:lang w:eastAsia="de-DE"/>
        </w:rPr>
      </w:pPr>
      <w:r>
        <w:rPr>
          <w:lang w:eastAsia="de-DE"/>
        </w:rPr>
        <w:t>Thus, it is not the intent of this section to claim rights or contest your rights to work written entirely by you; rather, the intent is to exercise the right to control the distribution of derivative or collective works based on the Library.</w:t>
      </w:r>
    </w:p>
    <w:p w14:paraId="021F8B2D" w14:textId="7BF37D45" w:rsidR="00830D29" w:rsidRDefault="00830D29" w:rsidP="00830D29">
      <w:pPr>
        <w:jc w:val="both"/>
        <w:rPr>
          <w:lang w:eastAsia="de-DE"/>
        </w:rPr>
      </w:pPr>
      <w:r>
        <w:rPr>
          <w:lang w:eastAsia="de-DE"/>
        </w:rPr>
        <w:t xml:space="preserve">In addition, mere aggregation of another work not based on the Library with the Library (or with a work based on the Library) on a volume of a storage or distribution medium does not bring the other work under the scope of this License. </w:t>
      </w:r>
    </w:p>
    <w:p w14:paraId="467F2DE8" w14:textId="4719C703" w:rsidR="00830D29" w:rsidRDefault="00830D29" w:rsidP="00830D29">
      <w:pPr>
        <w:jc w:val="both"/>
        <w:rPr>
          <w:lang w:eastAsia="de-DE"/>
        </w:rPr>
      </w:pPr>
      <w:r w:rsidRPr="00E70884">
        <w:rPr>
          <w:b/>
          <w:lang w:eastAsia="de-DE"/>
        </w:rPr>
        <w:t>3.</w:t>
      </w:r>
      <w:r>
        <w:rPr>
          <w:lang w:eastAsia="de-DE"/>
        </w:rPr>
        <w:t xml:space="preserve"> You may opt to apply the terms of the ordinary GNU General Public License instead of this License to a given copy of the Library. To do this, you must alter all the notices that refer to this License, so that they refer to the ordinary GNU General Public License, version 2, instead of to this License. (If a newer version than version 2 of the ordinary GNU General Public License has appeared, then you can specify that version instead if you wish.) Do not make any other change in these notices.</w:t>
      </w:r>
    </w:p>
    <w:p w14:paraId="5F3E226A" w14:textId="42F49D2D" w:rsidR="00830D29" w:rsidRDefault="00830D29" w:rsidP="00830D29">
      <w:pPr>
        <w:jc w:val="both"/>
        <w:rPr>
          <w:lang w:eastAsia="de-DE"/>
        </w:rPr>
      </w:pPr>
      <w:r>
        <w:rPr>
          <w:lang w:eastAsia="de-DE"/>
        </w:rPr>
        <w:t>Once this change is made in a given copy, it is irreversible for that copy, so the ordinary GNU General Public License applies to all subsequent copies and derivative works made from that copy.</w:t>
      </w:r>
    </w:p>
    <w:p w14:paraId="6DBB1A17" w14:textId="77777777" w:rsidR="00830D29" w:rsidRDefault="00830D29" w:rsidP="00830D29">
      <w:pPr>
        <w:jc w:val="both"/>
        <w:rPr>
          <w:lang w:eastAsia="de-DE"/>
        </w:rPr>
      </w:pPr>
      <w:r>
        <w:rPr>
          <w:lang w:eastAsia="de-DE"/>
        </w:rPr>
        <w:lastRenderedPageBreak/>
        <w:t>This option is useful when you wish to copy part of the code of the Library into a program that is not a library.</w:t>
      </w:r>
    </w:p>
    <w:p w14:paraId="608CDD7A" w14:textId="3D3E8E15" w:rsidR="00830D29" w:rsidRDefault="00830D29" w:rsidP="00830D29">
      <w:pPr>
        <w:jc w:val="both"/>
        <w:rPr>
          <w:lang w:eastAsia="de-DE"/>
        </w:rPr>
      </w:pPr>
      <w:r w:rsidRPr="00E70884">
        <w:rPr>
          <w:b/>
          <w:lang w:eastAsia="de-DE"/>
        </w:rPr>
        <w:t>4.</w:t>
      </w:r>
      <w:r>
        <w:rPr>
          <w:lang w:eastAsia="de-DE"/>
        </w:rPr>
        <w:t xml:space="preserve"> You may copy and distribute the Library (or a portion or derivative of it, under Section 2) in object code or executable form under the terms of Sections 1 and 2 above provided that you accompany it with the complete corresponding machine-readable source code, which must be distributed under the terms of Sections 1 and 2 above on a medium customarily used for software interchange.</w:t>
      </w:r>
    </w:p>
    <w:p w14:paraId="457012B9" w14:textId="23DD8117" w:rsidR="00830D29" w:rsidRDefault="00830D29" w:rsidP="00830D29">
      <w:pPr>
        <w:jc w:val="both"/>
        <w:rPr>
          <w:lang w:eastAsia="de-DE"/>
        </w:rPr>
      </w:pPr>
      <w:r>
        <w:rPr>
          <w:lang w:eastAsia="de-DE"/>
        </w:rPr>
        <w:t>If distribution of object code is made by offering access to copy from a designated place, then offering equivalent access to copy the source code from the same place satisfies the requirement to distribute the source code, even though third parties are not compelled to copy the source along with the object code.</w:t>
      </w:r>
    </w:p>
    <w:p w14:paraId="778B0EA8" w14:textId="77777777" w:rsidR="00830D29" w:rsidRDefault="00830D29" w:rsidP="00830D29">
      <w:pPr>
        <w:jc w:val="both"/>
        <w:rPr>
          <w:lang w:eastAsia="de-DE"/>
        </w:rPr>
      </w:pPr>
      <w:r w:rsidRPr="00E70884">
        <w:rPr>
          <w:b/>
          <w:lang w:eastAsia="de-DE"/>
        </w:rPr>
        <w:t>5.</w:t>
      </w:r>
      <w:r>
        <w:rPr>
          <w:lang w:eastAsia="de-DE"/>
        </w:rPr>
        <w:t xml:space="preserve"> A program that contains no derivative of any portion of the Library, but is designed to work with the Library by being compiled or linked with it, is called a "work that uses the Library". Such a work, in isolation, is not a derivative work of the Library, and therefore falls outside the scope of this License.</w:t>
      </w:r>
    </w:p>
    <w:p w14:paraId="6243C5A5" w14:textId="03AE1172" w:rsidR="00830D29" w:rsidRDefault="00830D29" w:rsidP="00830D29">
      <w:pPr>
        <w:jc w:val="both"/>
        <w:rPr>
          <w:lang w:eastAsia="de-DE"/>
        </w:rPr>
      </w:pPr>
      <w:r>
        <w:rPr>
          <w:lang w:eastAsia="de-DE"/>
        </w:rPr>
        <w:t>However, linking a "work that uses the Library" with the Library creates an executable that is a derivative of the Library (because it contains portions of the Library), rather than a "work that uses the library". The executable is therefore covered by this License. Section 6 states terms for distribution of such executables.</w:t>
      </w:r>
    </w:p>
    <w:p w14:paraId="36891B7C" w14:textId="47DFFDD5" w:rsidR="00830D29" w:rsidRDefault="00830D29" w:rsidP="00830D29">
      <w:pPr>
        <w:jc w:val="both"/>
        <w:rPr>
          <w:lang w:eastAsia="de-DE"/>
        </w:rPr>
      </w:pPr>
      <w:r>
        <w:rPr>
          <w:lang w:eastAsia="de-DE"/>
        </w:rPr>
        <w:t>When a "work that uses the Library" uses material from a header file that is part of the Library, the object code for the work may be a derivative work of the Library even though the source code is not. Whether this is true is especially significant if the work can be linked without the Library, or if the work is itself a library. The threshold for this to be true is not precisely defined by law.</w:t>
      </w:r>
    </w:p>
    <w:p w14:paraId="44F02F80" w14:textId="77777777" w:rsidR="00830D29" w:rsidRDefault="00830D29" w:rsidP="00830D29">
      <w:pPr>
        <w:jc w:val="both"/>
        <w:rPr>
          <w:lang w:eastAsia="de-DE"/>
        </w:rPr>
      </w:pPr>
      <w:r>
        <w:rPr>
          <w:lang w:eastAsia="de-DE"/>
        </w:rPr>
        <w:t xml:space="preserve">If such an object file uses only numerical parameters, data structure layouts and </w:t>
      </w:r>
      <w:proofErr w:type="spellStart"/>
      <w:r>
        <w:rPr>
          <w:lang w:eastAsia="de-DE"/>
        </w:rPr>
        <w:t>accessors</w:t>
      </w:r>
      <w:proofErr w:type="spellEnd"/>
      <w:r>
        <w:rPr>
          <w:lang w:eastAsia="de-DE"/>
        </w:rPr>
        <w:t>, and small macros and small inline functions (ten lines or less in length), then the use of the object file is unrestricted, regardless of whether it is legally a derivative work. (Executables containing this object code plus portions of the Library will still fall under Section 6.)</w:t>
      </w:r>
    </w:p>
    <w:p w14:paraId="3AB35019" w14:textId="77777777" w:rsidR="00830D29" w:rsidRDefault="00830D29" w:rsidP="00830D29">
      <w:pPr>
        <w:jc w:val="both"/>
        <w:rPr>
          <w:lang w:eastAsia="de-DE"/>
        </w:rPr>
      </w:pPr>
      <w:r>
        <w:rPr>
          <w:lang w:eastAsia="de-DE"/>
        </w:rPr>
        <w:t>Otherwise, if the work is a derivative of the Library, you may distribute the object code for the work under the terms of Section 6. Any executables containing that work also fall under Section 6, whether or not they are linked directly with the Library itself.</w:t>
      </w:r>
    </w:p>
    <w:p w14:paraId="0E9BA32E" w14:textId="77777777" w:rsidR="00830D29" w:rsidRDefault="00830D29" w:rsidP="00830D29">
      <w:pPr>
        <w:jc w:val="both"/>
        <w:rPr>
          <w:lang w:eastAsia="de-DE"/>
        </w:rPr>
      </w:pPr>
      <w:r w:rsidRPr="00E70884">
        <w:rPr>
          <w:b/>
          <w:lang w:eastAsia="de-DE"/>
        </w:rPr>
        <w:t>6.</w:t>
      </w:r>
      <w:r>
        <w:rPr>
          <w:lang w:eastAsia="de-DE"/>
        </w:rPr>
        <w:t xml:space="preserve"> As an exception to the Sections above, you may also combine or link a "work that uses the Library" with the Library to produce a work containing portions of the Library, and distribute that work under terms of your choice, provided that the terms permit modification of the work for the customer's own use and reverse engineering for debugging such modifications.</w:t>
      </w:r>
    </w:p>
    <w:p w14:paraId="54F065C2" w14:textId="77777777" w:rsidR="00830D29" w:rsidRDefault="00830D29" w:rsidP="00830D29">
      <w:pPr>
        <w:jc w:val="both"/>
        <w:rPr>
          <w:lang w:eastAsia="de-DE"/>
        </w:rPr>
      </w:pPr>
      <w:r>
        <w:rPr>
          <w:lang w:eastAsia="de-DE"/>
        </w:rPr>
        <w:t>You must give prominent notice with each copy of the work that the Library is used in it and that the Library and its use are covered by this License. You must supply a copy of this License. If the work during execution displays copyright notices, you must include the copyright notice for the Library among them, as well as a reference directing the user to the copy of this License. Also, you must do one of these things:</w:t>
      </w:r>
    </w:p>
    <w:p w14:paraId="3897DF01" w14:textId="703C226B" w:rsidR="00830D29" w:rsidRDefault="00830D29" w:rsidP="00E70884">
      <w:pPr>
        <w:pStyle w:val="ListParagraph"/>
        <w:jc w:val="both"/>
        <w:rPr>
          <w:lang w:eastAsia="de-DE"/>
        </w:rPr>
      </w:pPr>
      <w:r>
        <w:rPr>
          <w:lang w:eastAsia="de-DE"/>
        </w:rPr>
        <w:t xml:space="preserve">a) Accompany the work with the complete corresponding machine-readable source code for the Library including whatever changes were used in the work (which must be </w:t>
      </w:r>
      <w:r>
        <w:rPr>
          <w:lang w:eastAsia="de-DE"/>
        </w:rPr>
        <w:lastRenderedPageBreak/>
        <w:t>distributed under Sections 1 and 2 above); and, if the work is an executable linked with the Library, with the complete machine-readable "work that uses the Library", as object code and/or source code, so that the user can modify the Library and then relink to produce a modified executable containing the modified Library. (It is understood that the user who changes the contents of definitions files in the Library will not necessarily be able to recompile the application to use the modified definitions.)</w:t>
      </w:r>
    </w:p>
    <w:p w14:paraId="4B3064C3" w14:textId="65404782" w:rsidR="00830D29" w:rsidRDefault="00830D29" w:rsidP="00E70884">
      <w:pPr>
        <w:pStyle w:val="ListParagraph"/>
        <w:jc w:val="both"/>
        <w:rPr>
          <w:lang w:eastAsia="de-DE"/>
        </w:rPr>
      </w:pPr>
      <w:r>
        <w:rPr>
          <w:lang w:eastAsia="de-DE"/>
        </w:rPr>
        <w:t>b) Use a suitable shared library mechanism for linking with the Library. A suitable mechanism is one that (1) uses at run time a copy of the library already present on the user's computer system, rather than copying library functions into the executable, and (2) will operate properly with a modified version of the library, if the user installs one, as long as the modified version is interface-compatible with the version that the work was made with.</w:t>
      </w:r>
    </w:p>
    <w:p w14:paraId="188340A7" w14:textId="4E53BB6E" w:rsidR="00830D29" w:rsidRDefault="00830D29" w:rsidP="00E70884">
      <w:pPr>
        <w:pStyle w:val="ListParagraph"/>
        <w:jc w:val="both"/>
        <w:rPr>
          <w:lang w:eastAsia="de-DE"/>
        </w:rPr>
      </w:pPr>
      <w:r>
        <w:rPr>
          <w:lang w:eastAsia="de-DE"/>
        </w:rPr>
        <w:t>c) Accompany the work with a written offer, valid for at least three years, to give the same user the materials specified in Subsection 6a, above, for a charge no more than the cost of performing this distribution.</w:t>
      </w:r>
    </w:p>
    <w:p w14:paraId="75C75996" w14:textId="1716D2B3" w:rsidR="00830D29" w:rsidRDefault="00830D29" w:rsidP="00E70884">
      <w:pPr>
        <w:pStyle w:val="ListParagraph"/>
        <w:jc w:val="both"/>
        <w:rPr>
          <w:lang w:eastAsia="de-DE"/>
        </w:rPr>
      </w:pPr>
      <w:r>
        <w:rPr>
          <w:lang w:eastAsia="de-DE"/>
        </w:rPr>
        <w:t>d) If distribution of the work is made by offering access to copy from a designated place, offer equivalent access to copy the above specified materials from the same place.</w:t>
      </w:r>
    </w:p>
    <w:p w14:paraId="310D8EDB" w14:textId="4E015D87" w:rsidR="00830D29" w:rsidRDefault="00830D29" w:rsidP="00E70884">
      <w:pPr>
        <w:pStyle w:val="ListParagraph"/>
        <w:jc w:val="both"/>
        <w:rPr>
          <w:lang w:eastAsia="de-DE"/>
        </w:rPr>
      </w:pPr>
      <w:r>
        <w:rPr>
          <w:lang w:eastAsia="de-DE"/>
        </w:rPr>
        <w:t>e) Verify that the user has already received a copy of these materials or that you have already sent this user a copy.</w:t>
      </w:r>
    </w:p>
    <w:p w14:paraId="35204AD0" w14:textId="787B3DDB" w:rsidR="00830D29" w:rsidRDefault="00830D29" w:rsidP="00830D29">
      <w:pPr>
        <w:jc w:val="both"/>
        <w:rPr>
          <w:lang w:eastAsia="de-DE"/>
        </w:rPr>
      </w:pPr>
      <w:r>
        <w:rPr>
          <w:lang w:eastAsia="de-DE"/>
        </w:rPr>
        <w:t>For an executable, the required form of the "work that uses the Library" must include any data and utility programs needed for reproducing the executable from it. However, as a special exception, the materials to be distributed need not include anything that is normally distributed (in either source or binary form) with the major components (compiler, kernel, and so on) of the operating system on which the executable runs, unless that component itself accompanies the executable.</w:t>
      </w:r>
    </w:p>
    <w:p w14:paraId="32E2D139" w14:textId="77777777" w:rsidR="00830D29" w:rsidRDefault="00830D29" w:rsidP="00830D29">
      <w:pPr>
        <w:jc w:val="both"/>
        <w:rPr>
          <w:lang w:eastAsia="de-DE"/>
        </w:rPr>
      </w:pPr>
      <w:r>
        <w:rPr>
          <w:lang w:eastAsia="de-DE"/>
        </w:rPr>
        <w:t>It may happen that this requirement contradicts the license restrictions of other proprietary libraries that do not normally accompany the operating system. Such a contradiction means you cannot use both them and the Library together in an executable that you distribute.</w:t>
      </w:r>
    </w:p>
    <w:p w14:paraId="7641D81B" w14:textId="77777777" w:rsidR="00830D29" w:rsidRDefault="00830D29" w:rsidP="00830D29">
      <w:pPr>
        <w:jc w:val="both"/>
        <w:rPr>
          <w:lang w:eastAsia="de-DE"/>
        </w:rPr>
      </w:pPr>
      <w:r w:rsidRPr="00E70884">
        <w:rPr>
          <w:b/>
          <w:lang w:eastAsia="de-DE"/>
        </w:rPr>
        <w:t>7.</w:t>
      </w:r>
      <w:r>
        <w:rPr>
          <w:lang w:eastAsia="de-DE"/>
        </w:rPr>
        <w:t xml:space="preserve"> You may place library facilities that are a work based on the Library side-by-side in a single library together with other library facilities not covered by this License, and distribute such a combined library, provided that the separate distribution of the work based on the Library and of the other library facilities is otherwise permitted, and provided that you do these two things:</w:t>
      </w:r>
    </w:p>
    <w:p w14:paraId="1514A591" w14:textId="6739C297" w:rsidR="00830D29" w:rsidRDefault="00830D29" w:rsidP="00E70884">
      <w:pPr>
        <w:pStyle w:val="ListParagraph"/>
        <w:jc w:val="both"/>
        <w:rPr>
          <w:lang w:eastAsia="de-DE"/>
        </w:rPr>
      </w:pPr>
      <w:r>
        <w:rPr>
          <w:lang w:eastAsia="de-DE"/>
        </w:rPr>
        <w:t xml:space="preserve">a) Accompany the combined library with a copy of the same work based on the Library, </w:t>
      </w:r>
      <w:proofErr w:type="spellStart"/>
      <w:r>
        <w:rPr>
          <w:lang w:eastAsia="de-DE"/>
        </w:rPr>
        <w:t>uncombined</w:t>
      </w:r>
      <w:proofErr w:type="spellEnd"/>
      <w:r>
        <w:rPr>
          <w:lang w:eastAsia="de-DE"/>
        </w:rPr>
        <w:t xml:space="preserve"> with any other library facilities. This must be distributed under the terms of the Sections above.</w:t>
      </w:r>
    </w:p>
    <w:p w14:paraId="7456009D" w14:textId="2D47EF69" w:rsidR="00830D29" w:rsidRDefault="00830D29" w:rsidP="00E70884">
      <w:pPr>
        <w:pStyle w:val="ListParagraph"/>
        <w:jc w:val="both"/>
        <w:rPr>
          <w:lang w:eastAsia="de-DE"/>
        </w:rPr>
      </w:pPr>
      <w:r>
        <w:rPr>
          <w:lang w:eastAsia="de-DE"/>
        </w:rPr>
        <w:t xml:space="preserve">b) Give prominent notice with the combined library of the fact that part of it is a work based on the Library, and explaining where to find the accompanying </w:t>
      </w:r>
      <w:proofErr w:type="spellStart"/>
      <w:r>
        <w:rPr>
          <w:lang w:eastAsia="de-DE"/>
        </w:rPr>
        <w:t>uncombined</w:t>
      </w:r>
      <w:proofErr w:type="spellEnd"/>
      <w:r>
        <w:rPr>
          <w:lang w:eastAsia="de-DE"/>
        </w:rPr>
        <w:t xml:space="preserve"> form of the same work.</w:t>
      </w:r>
    </w:p>
    <w:p w14:paraId="2262800C" w14:textId="77777777" w:rsidR="00830D29" w:rsidRDefault="00830D29" w:rsidP="00830D29">
      <w:pPr>
        <w:jc w:val="both"/>
        <w:rPr>
          <w:lang w:eastAsia="de-DE"/>
        </w:rPr>
      </w:pPr>
      <w:r w:rsidRPr="00E70884">
        <w:rPr>
          <w:b/>
          <w:lang w:eastAsia="de-DE"/>
        </w:rPr>
        <w:t>8.</w:t>
      </w:r>
      <w:r>
        <w:rPr>
          <w:lang w:eastAsia="de-DE"/>
        </w:rPr>
        <w:t xml:space="preserve"> You may not copy, modify, sublicense, link with, or distribute the Library except as expressly provided under this License. Any attempt otherwise to copy, modify, sublicense, link with, or distribute the Library is void, and will automatically terminate your rights under this License. </w:t>
      </w:r>
      <w:r>
        <w:rPr>
          <w:lang w:eastAsia="de-DE"/>
        </w:rPr>
        <w:lastRenderedPageBreak/>
        <w:t>However, parties who have received copies, or rights, from you under this License will not have their licenses terminated so long as such parties remain in full compliance.</w:t>
      </w:r>
    </w:p>
    <w:p w14:paraId="00B0DE39" w14:textId="42B7500F" w:rsidR="00830D29" w:rsidRDefault="00830D29" w:rsidP="00830D29">
      <w:pPr>
        <w:jc w:val="both"/>
        <w:rPr>
          <w:lang w:eastAsia="de-DE"/>
        </w:rPr>
      </w:pPr>
      <w:r w:rsidRPr="00E70884">
        <w:rPr>
          <w:b/>
          <w:lang w:eastAsia="de-DE"/>
        </w:rPr>
        <w:t>9.</w:t>
      </w:r>
      <w:r>
        <w:rPr>
          <w:lang w:eastAsia="de-DE"/>
        </w:rPr>
        <w:t xml:space="preserve"> You are not required to accept this License, since you have not signed it. However, nothing else grants you permission to modify or distribute the Library or its derivative works. These actions are prohibited by law if you do not accept this License. Therefore, by modifying or distributing the Library (or any work based on the Library), you indicate your acceptance of this License to do so, and all its terms and conditions for copying, distributing or modifying the Library or works based on it.</w:t>
      </w:r>
    </w:p>
    <w:p w14:paraId="56A1B4D4" w14:textId="0D872AF1" w:rsidR="00830D29" w:rsidRDefault="00830D29" w:rsidP="00830D29">
      <w:pPr>
        <w:jc w:val="both"/>
        <w:rPr>
          <w:lang w:eastAsia="de-DE"/>
        </w:rPr>
      </w:pPr>
      <w:r w:rsidRPr="00E70884">
        <w:rPr>
          <w:b/>
          <w:lang w:eastAsia="de-DE"/>
        </w:rPr>
        <w:t>10.</w:t>
      </w:r>
      <w:r>
        <w:rPr>
          <w:lang w:eastAsia="de-DE"/>
        </w:rPr>
        <w:t xml:space="preserve"> Each time you redistribute the Library (or any work based on the Library), the recipient automatically receives a license from the original licensor to copy, distribute, link with or modify the Library subject to these terms and conditions. You may not impose any further restrictions on the recipients' exercise of the rights granted herein. You are not responsible for enforcing compliance by third parties with this License.</w:t>
      </w:r>
    </w:p>
    <w:p w14:paraId="4E2E3C0F" w14:textId="15870AB6" w:rsidR="00830D29" w:rsidRDefault="00830D29" w:rsidP="00830D29">
      <w:pPr>
        <w:jc w:val="both"/>
        <w:rPr>
          <w:lang w:eastAsia="de-DE"/>
        </w:rPr>
      </w:pPr>
      <w:r w:rsidRPr="00E70884">
        <w:rPr>
          <w:b/>
          <w:lang w:eastAsia="de-DE"/>
        </w:rPr>
        <w:t>11.</w:t>
      </w:r>
      <w:r>
        <w:rPr>
          <w:lang w:eastAsia="de-DE"/>
        </w:rPr>
        <w:t xml:space="preserve"> If, as a consequence of a court judgment or allegation of patent infringement or for any other reason (not limited to patent issues), conditions are imposed on you (whether by court order, agreement or otherwise) that contradict the conditions of this License, they do not excuse you from the conditions of this License. If you cannot distribute so as to satisfy simultaneously your obligations under this License and any other pertinent obligations, then as a consequence you may not distribute the Library at all. For example, if a patent license would not permit royalty-free redistribution of the Library by all those who receive copies directly or indirectly through you, then the only way you could satisfy both it and this License would be to refrain entirely from distribution of the Library.</w:t>
      </w:r>
    </w:p>
    <w:p w14:paraId="5EC2D866" w14:textId="77777777" w:rsidR="00830D29" w:rsidRDefault="00830D29" w:rsidP="00830D29">
      <w:pPr>
        <w:jc w:val="both"/>
        <w:rPr>
          <w:lang w:eastAsia="de-DE"/>
        </w:rPr>
      </w:pPr>
      <w:r>
        <w:rPr>
          <w:lang w:eastAsia="de-DE"/>
        </w:rPr>
        <w:t>If any portion of this section is held invalid or unenforceable under any particular circumstance, the balance of the section is intended to apply, and the section as a whole is intended to apply in other circumstances.</w:t>
      </w:r>
    </w:p>
    <w:p w14:paraId="2FD5A33F" w14:textId="78B2B391" w:rsidR="00830D29" w:rsidRDefault="00830D29" w:rsidP="00830D29">
      <w:pPr>
        <w:jc w:val="both"/>
        <w:rPr>
          <w:lang w:eastAsia="de-DE"/>
        </w:rPr>
      </w:pPr>
      <w:r>
        <w:rPr>
          <w:lang w:eastAsia="de-DE"/>
        </w:rPr>
        <w:t>It is not the purpose of this section to induce you to infringe any patents or other property right claims or to contest validity of any such claims; this section has the sole purpose of protecting the integrity of the free software distribution system which is implemented by public license practices. Many people have made generous contributions to the wide range of software distributed through that system in reliance on consistent application of that system; it is up to the author/donor to decide if he or she is willing to distribute software through any other system and a licensee cannot impose that choice.</w:t>
      </w:r>
    </w:p>
    <w:p w14:paraId="240A087F" w14:textId="7A9FBE81" w:rsidR="00830D29" w:rsidRDefault="00830D29" w:rsidP="00830D29">
      <w:pPr>
        <w:jc w:val="both"/>
        <w:rPr>
          <w:lang w:eastAsia="de-DE"/>
        </w:rPr>
      </w:pPr>
      <w:r>
        <w:rPr>
          <w:lang w:eastAsia="de-DE"/>
        </w:rPr>
        <w:t>This section is intended to make thoroughly clear what is believed to be a consequence of the rest of this License.</w:t>
      </w:r>
    </w:p>
    <w:p w14:paraId="2FF4C21C" w14:textId="77777777" w:rsidR="00830D29" w:rsidRDefault="00830D29" w:rsidP="00830D29">
      <w:pPr>
        <w:jc w:val="both"/>
        <w:rPr>
          <w:lang w:eastAsia="de-DE"/>
        </w:rPr>
      </w:pPr>
      <w:r w:rsidRPr="00E70884">
        <w:rPr>
          <w:b/>
          <w:lang w:eastAsia="de-DE"/>
        </w:rPr>
        <w:t>12.</w:t>
      </w:r>
      <w:r>
        <w:rPr>
          <w:lang w:eastAsia="de-DE"/>
        </w:rPr>
        <w:t xml:space="preserve"> If the distribution and/or use of the Library is restricted in certain countries either by patents or by copyrighted interfaces, the original copyright holder who places the Library under this License may add an explicit geographical distribution limitation excluding those countries, so that distribution is permitted only in or among countries not thus excluded. In such case, this License incorporates the limitation as if written in the body of this License.</w:t>
      </w:r>
    </w:p>
    <w:p w14:paraId="0EC945A6" w14:textId="77777777" w:rsidR="00830D29" w:rsidRDefault="00830D29" w:rsidP="00830D29">
      <w:pPr>
        <w:jc w:val="both"/>
        <w:rPr>
          <w:lang w:eastAsia="de-DE"/>
        </w:rPr>
      </w:pPr>
      <w:r w:rsidRPr="00E70884">
        <w:rPr>
          <w:b/>
          <w:lang w:eastAsia="de-DE"/>
        </w:rPr>
        <w:t>13.</w:t>
      </w:r>
      <w:r>
        <w:rPr>
          <w:lang w:eastAsia="de-DE"/>
        </w:rPr>
        <w:t xml:space="preserve"> The Free Software Foundation may publish revised and/or new versions of the Lesser General Public License from time to time. Such new versions will be similar in spirit to the present version, but may differ in detail to address new problems or concerns.</w:t>
      </w:r>
    </w:p>
    <w:p w14:paraId="38B8740E" w14:textId="77777777" w:rsidR="00830D29" w:rsidRDefault="00830D29" w:rsidP="00830D29">
      <w:pPr>
        <w:jc w:val="both"/>
        <w:rPr>
          <w:lang w:eastAsia="de-DE"/>
        </w:rPr>
      </w:pPr>
      <w:r>
        <w:rPr>
          <w:lang w:eastAsia="de-DE"/>
        </w:rPr>
        <w:lastRenderedPageBreak/>
        <w:t>Each version is given a distinguishing version number. If the Library specifies a version number of this License which applies to it and "any later version", you have the option of following the terms and conditions either of that version or of any later version published by the Free Software Foundation. If the Library does not specify a license version number, you may choose any version ever published by the Free Software Foundation.</w:t>
      </w:r>
    </w:p>
    <w:p w14:paraId="12FC4D15" w14:textId="77777777" w:rsidR="00E70884" w:rsidRDefault="00830D29" w:rsidP="00830D29">
      <w:pPr>
        <w:jc w:val="both"/>
        <w:rPr>
          <w:lang w:eastAsia="de-DE"/>
        </w:rPr>
      </w:pPr>
      <w:r w:rsidRPr="00E70884">
        <w:rPr>
          <w:b/>
          <w:lang w:eastAsia="de-DE"/>
        </w:rPr>
        <w:t>14.</w:t>
      </w:r>
      <w:r>
        <w:rPr>
          <w:lang w:eastAsia="de-DE"/>
        </w:rPr>
        <w:t xml:space="preserve"> If you wish to incorporate parts of the Library into other free programs whose distribution conditions are incompatible with these, write to the author to ask for permission. For software which is copyrighted by the Free Software Foundation, write to the Free Software Foundation; we sometimes make exceptions for this. Our decision will be guided by the two goals of preserving the free status of all derivatives of our free software and of promoting the sharing and reuse of software generally.</w:t>
      </w:r>
    </w:p>
    <w:p w14:paraId="213879E2" w14:textId="2B5C6786" w:rsidR="00830D29" w:rsidRDefault="00830D29" w:rsidP="00830D29">
      <w:pPr>
        <w:jc w:val="both"/>
        <w:rPr>
          <w:lang w:eastAsia="de-DE"/>
        </w:rPr>
      </w:pPr>
      <w:r>
        <w:rPr>
          <w:lang w:eastAsia="de-DE"/>
        </w:rPr>
        <w:t>NO WARRANTY</w:t>
      </w:r>
    </w:p>
    <w:p w14:paraId="0EA885D5" w14:textId="77777777" w:rsidR="00830D29" w:rsidRDefault="00830D29" w:rsidP="00830D29">
      <w:pPr>
        <w:jc w:val="both"/>
        <w:rPr>
          <w:lang w:eastAsia="de-DE"/>
        </w:rPr>
      </w:pPr>
    </w:p>
    <w:p w14:paraId="7222EEBA" w14:textId="77777777" w:rsidR="00830D29" w:rsidRDefault="00830D29" w:rsidP="00830D29">
      <w:pPr>
        <w:jc w:val="both"/>
        <w:rPr>
          <w:lang w:eastAsia="de-DE"/>
        </w:rPr>
      </w:pPr>
      <w:r w:rsidRPr="00E70884">
        <w:rPr>
          <w:b/>
          <w:lang w:eastAsia="de-DE"/>
        </w:rPr>
        <w:t>15.</w:t>
      </w:r>
      <w:r>
        <w:rPr>
          <w:lang w:eastAsia="de-DE"/>
        </w:rPr>
        <w:t xml:space="preserve"> BECAUSE THE LIBRARY IS LICENSED FREE OF CHARGE, THERE IS NO WARRANTY FOR THE LIBRARY, TO THE EXTENT PERMITTED BY APPLICABLE LAW. EXCEPT WHEN OTHERWISE STATED IN WRITING THE COPYRIGHT HOLDERS AND/OR OTHER PARTIES PROVIDE THE LIBRARY "AS IS" WITHOUT WARRANTY OF ANY KIND, EITHER EXPRESSED OR IMPLIED, INCLUDING, BUT NOT LIMITED TO, THE IMPLIED WARRANTIES OF MERCHANTABILITY AND FITNESS FOR A PARTICULAR PURPOSE. THE ENTIRE RISK AS TO THE QUALITY AND PERFORMANCE OF THE LIBRARY IS WITH YOU. SHOULD THE LIBRARY PROVE DEFECTIVE, YOU ASSUME THE COST OF ALL NECESSARY SERVICING, REPAIR OR CORRECTION.</w:t>
      </w:r>
    </w:p>
    <w:p w14:paraId="039C5A8B" w14:textId="77777777" w:rsidR="00830D29" w:rsidRDefault="00830D29" w:rsidP="00830D29">
      <w:pPr>
        <w:jc w:val="both"/>
        <w:rPr>
          <w:lang w:eastAsia="de-DE"/>
        </w:rPr>
      </w:pPr>
      <w:r w:rsidRPr="00E70884">
        <w:rPr>
          <w:b/>
          <w:lang w:eastAsia="de-DE"/>
        </w:rPr>
        <w:t>16.</w:t>
      </w:r>
      <w:r>
        <w:rPr>
          <w:lang w:eastAsia="de-DE"/>
        </w:rPr>
        <w:t xml:space="preserve"> IN NO EVENT UNLESS REQUIRED BY APPLICABLE LAW OR AGREED TO IN WRITING WILL ANY COPYRIGHT HOLDER, OR ANY OTHER PARTY WHO MAY MODIFY AND/OR REDISTRIBUTE THE LIBRARY AS PERMITTED ABOVE, BE LIABLE TO YOU FOR DAMAGES, INCLUDING ANY GENERAL, SPECIAL, INCIDENTAL OR CONSEQUENTIAL DAMAGES ARISING OUT OF THE USE OR INABILITY TO USE THE LIBRARY (INCLUDING BUT NOT LIMITED TO LOSS OF DATA OR DATA BEING RENDERED INACCURATE OR LOSSES SUSTAINED BY YOU OR THIRD PARTIES OR A FAILURE OF THE LIBRARY TO OPERATE WITH ANY OTHER SOFTWARE), EVEN IF SUCH HOLDER OR OTHER PARTY HAS BEEN ADVISED OF THE POSSIBILITY OF SUCH DAMAGES.</w:t>
      </w:r>
    </w:p>
    <w:p w14:paraId="204A2FB5" w14:textId="77777777" w:rsidR="00830D29" w:rsidRDefault="00830D29" w:rsidP="00830D29">
      <w:pPr>
        <w:jc w:val="both"/>
        <w:rPr>
          <w:lang w:eastAsia="de-DE"/>
        </w:rPr>
      </w:pPr>
      <w:r>
        <w:rPr>
          <w:lang w:eastAsia="de-DE"/>
        </w:rPr>
        <w:t>END OF TERMS AND CONDITIONS</w:t>
      </w:r>
    </w:p>
    <w:sectPr w:rsidR="00830D29" w:rsidSect="0034025D">
      <w:headerReference w:type="default" r:id="rId31"/>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8F5A63" w14:textId="77777777" w:rsidR="00EF20CA" w:rsidRDefault="00EF20CA">
      <w:pPr>
        <w:spacing w:after="0" w:line="240" w:lineRule="auto"/>
        <w:rPr>
          <w:rFonts w:ascii="Times New Roman" w:hAnsi="Times New Roman" w:cs="Times New Roman"/>
        </w:rPr>
      </w:pPr>
      <w:r>
        <w:rPr>
          <w:rFonts w:ascii="Times New Roman" w:hAnsi="Times New Roman" w:cs="Times New Roman"/>
        </w:rPr>
        <w:separator/>
      </w:r>
    </w:p>
  </w:endnote>
  <w:endnote w:type="continuationSeparator" w:id="0">
    <w:p w14:paraId="07EC10BF" w14:textId="77777777" w:rsidR="00EF20CA" w:rsidRDefault="00EF20CA">
      <w:pPr>
        <w:spacing w:after="0" w:line="240" w:lineRule="auto"/>
        <w:rPr>
          <w:rFonts w:ascii="Times New Roman" w:hAnsi="Times New Roman" w:cs="Times New Roman"/>
        </w:rPr>
      </w:pPr>
      <w:r>
        <w:rPr>
          <w:rFonts w:ascii="Times New Roman" w:hAnsi="Times New Roman" w:cs="Times New Roma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MS Mincho"/>
    <w:charset w:val="80"/>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CMR17">
    <w:panose1 w:val="00000000000000000000"/>
    <w:charset w:val="00"/>
    <w:family w:val="auto"/>
    <w:notTrueType/>
    <w:pitch w:val="default"/>
    <w:sig w:usb0="00000003" w:usb1="00000000" w:usb2="00000000" w:usb3="00000000" w:csb0="00000001" w:csb1="00000000"/>
  </w:font>
  <w:font w:name="CMR12">
    <w:panose1 w:val="00000000000000000000"/>
    <w:charset w:val="00"/>
    <w:family w:val="auto"/>
    <w:notTrueType/>
    <w:pitch w:val="default"/>
    <w:sig w:usb0="00000003" w:usb1="00000000" w:usb2="00000000" w:usb3="00000000" w:csb0="00000001" w:csb1="00000000"/>
  </w:font>
  <w:font w:name="CMTT12">
    <w:panose1 w:val="00000000000000000000"/>
    <w:charset w:val="00"/>
    <w:family w:val="auto"/>
    <w:notTrueType/>
    <w:pitch w:val="default"/>
    <w:sig w:usb0="00000003" w:usb1="00000000" w:usb2="00000000" w:usb3="00000000" w:csb0="00000001" w:csb1="00000000"/>
  </w:font>
  <w:font w:name="CMTT10">
    <w:panose1 w:val="00000000000000000000"/>
    <w:charset w:val="00"/>
    <w:family w:val="auto"/>
    <w:notTrueType/>
    <w:pitch w:val="default"/>
    <w:sig w:usb0="00000003" w:usb1="00000000" w:usb2="00000000" w:usb3="00000000" w:csb0="00000001" w:csb1="00000000"/>
  </w:font>
  <w:font w:name="CMR10">
    <w:panose1 w:val="00000000000000000000"/>
    <w:charset w:val="00"/>
    <w:family w:val="auto"/>
    <w:notTrueType/>
    <w:pitch w:val="default"/>
    <w:sig w:usb0="00000003" w:usb1="00000000" w:usb2="00000000" w:usb3="00000000" w:csb0="00000001" w:csb1="00000000"/>
  </w:font>
  <w:font w:name="CMSY10">
    <w:panose1 w:val="00000000000000000000"/>
    <w:charset w:val="00"/>
    <w:family w:val="auto"/>
    <w:notTrueType/>
    <w:pitch w:val="default"/>
    <w:sig w:usb0="00000003" w:usb1="00000000" w:usb2="00000000" w:usb3="00000000" w:csb0="00000001" w:csb1="00000000"/>
  </w:font>
  <w:font w:name="MSBM10">
    <w:panose1 w:val="00000000000000000000"/>
    <w:charset w:val="00"/>
    <w:family w:val="auto"/>
    <w:notTrueType/>
    <w:pitch w:val="default"/>
    <w:sig w:usb0="00000003" w:usb1="00000000" w:usb2="00000000" w:usb3="00000000" w:csb0="00000001" w:csb1="00000000"/>
  </w:font>
  <w:font w:name="CMR7">
    <w:panose1 w:val="00000000000000000000"/>
    <w:charset w:val="00"/>
    <w:family w:val="auto"/>
    <w:notTrueType/>
    <w:pitch w:val="default"/>
    <w:sig w:usb0="00000003" w:usb1="00000000" w:usb2="00000000" w:usb3="00000000" w:csb0="00000001" w:csb1="00000000"/>
  </w:font>
  <w:font w:name="CMMI7">
    <w:panose1 w:val="00000000000000000000"/>
    <w:charset w:val="00"/>
    <w:family w:val="auto"/>
    <w:notTrueType/>
    <w:pitch w:val="default"/>
    <w:sig w:usb0="00000003" w:usb1="00000000" w:usb2="00000000" w:usb3="00000000" w:csb0="00000001" w:csb1="00000000"/>
  </w:font>
  <w:font w:name="CMBX10">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150778" w14:textId="77777777" w:rsidR="00EF20CA" w:rsidRDefault="00EF20CA">
      <w:pPr>
        <w:spacing w:after="0" w:line="240" w:lineRule="auto"/>
        <w:rPr>
          <w:rFonts w:ascii="Times New Roman" w:hAnsi="Times New Roman" w:cs="Times New Roman"/>
        </w:rPr>
      </w:pPr>
      <w:r>
        <w:rPr>
          <w:rFonts w:ascii="Times New Roman" w:hAnsi="Times New Roman" w:cs="Times New Roman"/>
        </w:rPr>
        <w:separator/>
      </w:r>
    </w:p>
  </w:footnote>
  <w:footnote w:type="continuationSeparator" w:id="0">
    <w:p w14:paraId="4A9BBCF5" w14:textId="77777777" w:rsidR="00EF20CA" w:rsidRDefault="00EF20CA">
      <w:pPr>
        <w:spacing w:after="0" w:line="240" w:lineRule="auto"/>
        <w:rPr>
          <w:rFonts w:ascii="Times New Roman" w:hAnsi="Times New Roman" w:cs="Times New Roman"/>
        </w:rPr>
      </w:pPr>
      <w:r>
        <w:rPr>
          <w:rFonts w:ascii="Times New Roman" w:hAnsi="Times New Roman" w:cs="Times New Roman"/>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C2D599" w14:textId="77777777" w:rsidR="00EF20CA" w:rsidRDefault="00EF20CA">
    <w:pPr>
      <w:pStyle w:val="Header"/>
      <w:rPr>
        <w:rFonts w:ascii="Times New Roman" w:hAnsi="Times New Roman" w:cs="Times New Roman"/>
      </w:rPr>
    </w:pPr>
    <w:r>
      <w:rPr>
        <w:noProof/>
        <w:lang w:eastAsia="en-GB"/>
      </w:rPr>
      <w:drawing>
        <wp:anchor distT="0" distB="0" distL="114300" distR="114300" simplePos="0" relativeHeight="251658752" behindDoc="1" locked="1" layoutInCell="1" allowOverlap="1" wp14:anchorId="426CED31" wp14:editId="67D457FA">
          <wp:simplePos x="0" y="0"/>
          <wp:positionH relativeFrom="column">
            <wp:posOffset>4719320</wp:posOffset>
          </wp:positionH>
          <wp:positionV relativeFrom="paragraph">
            <wp:posOffset>-221615</wp:posOffset>
          </wp:positionV>
          <wp:extent cx="1695450" cy="800100"/>
          <wp:effectExtent l="0" t="0" r="0" b="0"/>
          <wp:wrapNone/>
          <wp:docPr id="6" name="Picture 2" descr="Pear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earlLogo.png"/>
                  <pic:cNvPicPr>
                    <a:picLocks noChangeAspect="1" noChangeArrowheads="1"/>
                  </pic:cNvPicPr>
                </pic:nvPicPr>
                <pic:blipFill>
                  <a:blip r:embed="rId1"/>
                  <a:srcRect/>
                  <a:stretch>
                    <a:fillRect/>
                  </a:stretch>
                </pic:blipFill>
                <pic:spPr bwMode="auto">
                  <a:xfrm>
                    <a:off x="0" y="0"/>
                    <a:ext cx="1695450" cy="800100"/>
                  </a:xfrm>
                  <a:prstGeom prst="rect">
                    <a:avLst/>
                  </a:prstGeom>
                  <a:noFill/>
                </pic:spPr>
              </pic:pic>
            </a:graphicData>
          </a:graphic>
        </wp:anchor>
      </w:drawing>
    </w:r>
    <w:r>
      <w:rPr>
        <w:noProof/>
        <w:lang w:eastAsia="en-GB"/>
      </w:rPr>
      <w:drawing>
        <wp:anchor distT="0" distB="0" distL="114300" distR="114300" simplePos="0" relativeHeight="251657728" behindDoc="1" locked="1" layoutInCell="1" allowOverlap="1" wp14:anchorId="583FF03B" wp14:editId="27EFDC2E">
          <wp:simplePos x="0" y="0"/>
          <wp:positionH relativeFrom="column">
            <wp:posOffset>-1157605</wp:posOffset>
          </wp:positionH>
          <wp:positionV relativeFrom="paragraph">
            <wp:posOffset>-450215</wp:posOffset>
          </wp:positionV>
          <wp:extent cx="2867025" cy="1343025"/>
          <wp:effectExtent l="0" t="0" r="0" b="0"/>
          <wp:wrapNone/>
          <wp:docPr id="7" name="Picture 0" descr="Pearl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PearlBackground.png"/>
                  <pic:cNvPicPr>
                    <a:picLocks noChangeAspect="1" noChangeArrowheads="1"/>
                  </pic:cNvPicPr>
                </pic:nvPicPr>
                <pic:blipFill>
                  <a:blip r:embed="rId2"/>
                  <a:srcRect r="64960" b="70969"/>
                  <a:stretch>
                    <a:fillRect/>
                  </a:stretch>
                </pic:blipFill>
                <pic:spPr bwMode="auto">
                  <a:xfrm>
                    <a:off x="0" y="0"/>
                    <a:ext cx="2867025" cy="1343025"/>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name w:val="WW8Num1"/>
    <w:lvl w:ilvl="0">
      <w:start w:val="1"/>
      <w:numFmt w:val="bullet"/>
      <w:lvlText w:val=""/>
      <w:lvlJc w:val="left"/>
      <w:pPr>
        <w:tabs>
          <w:tab w:val="num" w:pos="720"/>
        </w:tabs>
        <w:ind w:left="720" w:hanging="360"/>
      </w:pPr>
      <w:rPr>
        <w:rFonts w:ascii="Symbol" w:hAnsi="Symbol" w:cs="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15:restartNumberingAfterBreak="0">
    <w:nsid w:val="00000002"/>
    <w:multiLevelType w:val="singleLevel"/>
    <w:tmpl w:val="00000002"/>
    <w:name w:val="WW8Num2"/>
    <w:lvl w:ilvl="0">
      <w:start w:val="1"/>
      <w:numFmt w:val="bullet"/>
      <w:lvlText w:val=""/>
      <w:lvlJc w:val="left"/>
      <w:pPr>
        <w:tabs>
          <w:tab w:val="num" w:pos="0"/>
        </w:tabs>
        <w:ind w:left="1440" w:hanging="360"/>
      </w:pPr>
      <w:rPr>
        <w:rFonts w:ascii="Symbol" w:hAnsi="Symbol" w:cs="Symbol"/>
      </w:rPr>
    </w:lvl>
  </w:abstractNum>
  <w:abstractNum w:abstractNumId="2" w15:restartNumberingAfterBreak="0">
    <w:nsid w:val="00000003"/>
    <w:multiLevelType w:val="singleLevel"/>
    <w:tmpl w:val="00000003"/>
    <w:name w:val="WW8Num3"/>
    <w:lvl w:ilvl="0">
      <w:start w:val="1"/>
      <w:numFmt w:val="bullet"/>
      <w:lvlText w:val=""/>
      <w:lvlJc w:val="left"/>
      <w:pPr>
        <w:tabs>
          <w:tab w:val="num" w:pos="0"/>
        </w:tabs>
        <w:ind w:left="1440" w:hanging="360"/>
      </w:pPr>
      <w:rPr>
        <w:rFonts w:ascii="Symbol" w:hAnsi="Symbol" w:cs="Symbol"/>
      </w:rPr>
    </w:lvl>
  </w:abstractNum>
  <w:abstractNum w:abstractNumId="3" w15:restartNumberingAfterBreak="0">
    <w:nsid w:val="00000004"/>
    <w:multiLevelType w:val="singleLevel"/>
    <w:tmpl w:val="00000004"/>
    <w:name w:val="WW8Num4"/>
    <w:lvl w:ilvl="0">
      <w:start w:val="1"/>
      <w:numFmt w:val="decimal"/>
      <w:lvlText w:val="%1."/>
      <w:lvlJc w:val="left"/>
      <w:pPr>
        <w:tabs>
          <w:tab w:val="num" w:pos="0"/>
        </w:tabs>
        <w:ind w:left="720" w:hanging="360"/>
      </w:pPr>
      <w:rPr>
        <w:rFonts w:ascii="Times New Roman" w:hAnsi="Times New Roman" w:cs="Times New Roman"/>
      </w:rPr>
    </w:lvl>
  </w:abstractNum>
  <w:abstractNum w:abstractNumId="4" w15:restartNumberingAfterBreak="0">
    <w:nsid w:val="00000005"/>
    <w:multiLevelType w:val="singleLevel"/>
    <w:tmpl w:val="00000005"/>
    <w:name w:val="WW8Num5"/>
    <w:lvl w:ilvl="0">
      <w:start w:val="1"/>
      <w:numFmt w:val="bullet"/>
      <w:lvlText w:val=""/>
      <w:lvlJc w:val="left"/>
      <w:pPr>
        <w:tabs>
          <w:tab w:val="num" w:pos="0"/>
        </w:tabs>
        <w:ind w:left="720" w:hanging="360"/>
      </w:pPr>
      <w:rPr>
        <w:rFonts w:ascii="Symbol" w:hAnsi="Symbol" w:cs="Symbol"/>
      </w:rPr>
    </w:lvl>
  </w:abstractNum>
  <w:abstractNum w:abstractNumId="5" w15:restartNumberingAfterBreak="0">
    <w:nsid w:val="00000006"/>
    <w:multiLevelType w:val="singleLevel"/>
    <w:tmpl w:val="00000006"/>
    <w:name w:val="WW8Num6"/>
    <w:lvl w:ilvl="0">
      <w:start w:val="1"/>
      <w:numFmt w:val="bullet"/>
      <w:lvlText w:val=""/>
      <w:lvlJc w:val="left"/>
      <w:pPr>
        <w:tabs>
          <w:tab w:val="num" w:pos="0"/>
        </w:tabs>
        <w:ind w:left="720" w:hanging="360"/>
      </w:pPr>
      <w:rPr>
        <w:rFonts w:ascii="Symbol" w:hAnsi="Symbol" w:cs="Symbol"/>
      </w:rPr>
    </w:lvl>
  </w:abstractNum>
  <w:abstractNum w:abstractNumId="6" w15:restartNumberingAfterBreak="0">
    <w:nsid w:val="00000007"/>
    <w:multiLevelType w:val="singleLevel"/>
    <w:tmpl w:val="00000007"/>
    <w:name w:val="WW8Num7"/>
    <w:lvl w:ilvl="0">
      <w:start w:val="1"/>
      <w:numFmt w:val="bullet"/>
      <w:lvlText w:val=""/>
      <w:lvlJc w:val="left"/>
      <w:pPr>
        <w:tabs>
          <w:tab w:val="num" w:pos="0"/>
        </w:tabs>
        <w:ind w:left="720" w:hanging="360"/>
      </w:pPr>
      <w:rPr>
        <w:rFonts w:ascii="Symbol" w:hAnsi="Symbol" w:cs="Symbol"/>
      </w:rPr>
    </w:lvl>
  </w:abstractNum>
  <w:abstractNum w:abstractNumId="7" w15:restartNumberingAfterBreak="0">
    <w:nsid w:val="01AB33B9"/>
    <w:multiLevelType w:val="hybridMultilevel"/>
    <w:tmpl w:val="F40C0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32F622B"/>
    <w:multiLevelType w:val="hybridMultilevel"/>
    <w:tmpl w:val="8AD6B5D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0A297149"/>
    <w:multiLevelType w:val="multilevel"/>
    <w:tmpl w:val="0408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0A5C167C"/>
    <w:multiLevelType w:val="hybridMultilevel"/>
    <w:tmpl w:val="767CD2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0DE67208"/>
    <w:multiLevelType w:val="hybridMultilevel"/>
    <w:tmpl w:val="B9463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8147F1"/>
    <w:multiLevelType w:val="hybridMultilevel"/>
    <w:tmpl w:val="7770636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1770658A"/>
    <w:multiLevelType w:val="hybridMultilevel"/>
    <w:tmpl w:val="4CA0146A"/>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14" w15:restartNumberingAfterBreak="0">
    <w:nsid w:val="191F69F5"/>
    <w:multiLevelType w:val="multilevel"/>
    <w:tmpl w:val="0408001F"/>
    <w:lvl w:ilvl="0">
      <w:start w:val="1"/>
      <w:numFmt w:val="decimal"/>
      <w:lvlText w:val="%1."/>
      <w:lvlJc w:val="left"/>
      <w:pPr>
        <w:ind w:left="938" w:hanging="360"/>
      </w:pPr>
    </w:lvl>
    <w:lvl w:ilvl="1">
      <w:start w:val="1"/>
      <w:numFmt w:val="decimal"/>
      <w:lvlText w:val="%1.%2."/>
      <w:lvlJc w:val="left"/>
      <w:pPr>
        <w:ind w:left="1370" w:hanging="432"/>
      </w:pPr>
    </w:lvl>
    <w:lvl w:ilvl="2">
      <w:start w:val="1"/>
      <w:numFmt w:val="decimal"/>
      <w:lvlText w:val="%1.%2.%3."/>
      <w:lvlJc w:val="left"/>
      <w:pPr>
        <w:ind w:left="1802" w:hanging="504"/>
      </w:pPr>
    </w:lvl>
    <w:lvl w:ilvl="3">
      <w:start w:val="1"/>
      <w:numFmt w:val="decimal"/>
      <w:lvlText w:val="%1.%2.%3.%4."/>
      <w:lvlJc w:val="left"/>
      <w:pPr>
        <w:ind w:left="2306" w:hanging="648"/>
      </w:pPr>
    </w:lvl>
    <w:lvl w:ilvl="4">
      <w:start w:val="1"/>
      <w:numFmt w:val="decimal"/>
      <w:lvlText w:val="%1.%2.%3.%4.%5."/>
      <w:lvlJc w:val="left"/>
      <w:pPr>
        <w:ind w:left="2810" w:hanging="792"/>
      </w:pPr>
    </w:lvl>
    <w:lvl w:ilvl="5">
      <w:start w:val="1"/>
      <w:numFmt w:val="decimal"/>
      <w:lvlText w:val="%1.%2.%3.%4.%5.%6."/>
      <w:lvlJc w:val="left"/>
      <w:pPr>
        <w:ind w:left="3314" w:hanging="936"/>
      </w:pPr>
    </w:lvl>
    <w:lvl w:ilvl="6">
      <w:start w:val="1"/>
      <w:numFmt w:val="decimal"/>
      <w:lvlText w:val="%1.%2.%3.%4.%5.%6.%7."/>
      <w:lvlJc w:val="left"/>
      <w:pPr>
        <w:ind w:left="3818" w:hanging="1080"/>
      </w:pPr>
    </w:lvl>
    <w:lvl w:ilvl="7">
      <w:start w:val="1"/>
      <w:numFmt w:val="decimal"/>
      <w:lvlText w:val="%1.%2.%3.%4.%5.%6.%7.%8."/>
      <w:lvlJc w:val="left"/>
      <w:pPr>
        <w:ind w:left="4322" w:hanging="1224"/>
      </w:pPr>
    </w:lvl>
    <w:lvl w:ilvl="8">
      <w:start w:val="1"/>
      <w:numFmt w:val="decimal"/>
      <w:lvlText w:val="%1.%2.%3.%4.%5.%6.%7.%8.%9."/>
      <w:lvlJc w:val="left"/>
      <w:pPr>
        <w:ind w:left="4898" w:hanging="1440"/>
      </w:pPr>
    </w:lvl>
  </w:abstractNum>
  <w:abstractNum w:abstractNumId="15" w15:restartNumberingAfterBreak="0">
    <w:nsid w:val="19ED595F"/>
    <w:multiLevelType w:val="multilevel"/>
    <w:tmpl w:val="3BE8BDAC"/>
    <w:styleLink w:val="Headings"/>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3.%2.%1."/>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1A376731"/>
    <w:multiLevelType w:val="hybridMultilevel"/>
    <w:tmpl w:val="2696C25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15:restartNumberingAfterBreak="0">
    <w:nsid w:val="1B320B83"/>
    <w:multiLevelType w:val="hybridMultilevel"/>
    <w:tmpl w:val="92A65C20"/>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15:restartNumberingAfterBreak="0">
    <w:nsid w:val="1F1E77AA"/>
    <w:multiLevelType w:val="hybridMultilevel"/>
    <w:tmpl w:val="4D6A39B4"/>
    <w:lvl w:ilvl="0" w:tplc="A132753E">
      <w:start w:val="7"/>
      <w:numFmt w:val="decimal"/>
      <w:lvlText w:val="%1."/>
      <w:lvlJc w:val="left"/>
      <w:pPr>
        <w:ind w:left="720" w:hanging="360"/>
      </w:pPr>
      <w:rPr>
        <w:rFonts w:hint="default"/>
      </w:rPr>
    </w:lvl>
    <w:lvl w:ilvl="1" w:tplc="51A0EF52">
      <w:start w:val="1"/>
      <w:numFmt w:val="decimal"/>
      <w:lvlText w:val="%2."/>
      <w:lvlJc w:val="left"/>
      <w:pPr>
        <w:ind w:left="1440" w:hanging="360"/>
      </w:pPr>
      <w:rPr>
        <w:rFonts w:hint="default"/>
      </w:r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9" w15:restartNumberingAfterBreak="0">
    <w:nsid w:val="26F24CC4"/>
    <w:multiLevelType w:val="hybridMultilevel"/>
    <w:tmpl w:val="95DCABE0"/>
    <w:lvl w:ilvl="0" w:tplc="04080017">
      <w:start w:val="1"/>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0" w15:restartNumberingAfterBreak="0">
    <w:nsid w:val="2B581AF9"/>
    <w:multiLevelType w:val="hybridMultilevel"/>
    <w:tmpl w:val="E020F0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FB7399C"/>
    <w:multiLevelType w:val="multilevel"/>
    <w:tmpl w:val="0408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3F420D1F"/>
    <w:multiLevelType w:val="hybridMultilevel"/>
    <w:tmpl w:val="2BBE7FC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3" w15:restartNumberingAfterBreak="0">
    <w:nsid w:val="456733BE"/>
    <w:multiLevelType w:val="hybridMultilevel"/>
    <w:tmpl w:val="90F69BD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4" w15:restartNumberingAfterBreak="0">
    <w:nsid w:val="4B857FB0"/>
    <w:multiLevelType w:val="hybridMultilevel"/>
    <w:tmpl w:val="A776D4F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4DAB5828"/>
    <w:multiLevelType w:val="hybridMultilevel"/>
    <w:tmpl w:val="794E3FA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6" w15:restartNumberingAfterBreak="0">
    <w:nsid w:val="4EE31E7C"/>
    <w:multiLevelType w:val="hybridMultilevel"/>
    <w:tmpl w:val="73E6B89E"/>
    <w:lvl w:ilvl="0" w:tplc="04080001">
      <w:start w:val="1"/>
      <w:numFmt w:val="bullet"/>
      <w:lvlText w:val=""/>
      <w:lvlJc w:val="left"/>
      <w:pPr>
        <w:ind w:left="1068" w:hanging="360"/>
      </w:pPr>
      <w:rPr>
        <w:rFonts w:ascii="Symbol" w:hAnsi="Symbol" w:hint="default"/>
      </w:rPr>
    </w:lvl>
    <w:lvl w:ilvl="1" w:tplc="04080003" w:tentative="1">
      <w:start w:val="1"/>
      <w:numFmt w:val="bullet"/>
      <w:lvlText w:val="o"/>
      <w:lvlJc w:val="left"/>
      <w:pPr>
        <w:ind w:left="1788" w:hanging="360"/>
      </w:pPr>
      <w:rPr>
        <w:rFonts w:ascii="Courier New" w:hAnsi="Courier New" w:cs="Courier New" w:hint="default"/>
      </w:rPr>
    </w:lvl>
    <w:lvl w:ilvl="2" w:tplc="04080005" w:tentative="1">
      <w:start w:val="1"/>
      <w:numFmt w:val="bullet"/>
      <w:lvlText w:val=""/>
      <w:lvlJc w:val="left"/>
      <w:pPr>
        <w:ind w:left="2508" w:hanging="360"/>
      </w:pPr>
      <w:rPr>
        <w:rFonts w:ascii="Wingdings" w:hAnsi="Wingdings" w:hint="default"/>
      </w:rPr>
    </w:lvl>
    <w:lvl w:ilvl="3" w:tplc="04080001" w:tentative="1">
      <w:start w:val="1"/>
      <w:numFmt w:val="bullet"/>
      <w:lvlText w:val=""/>
      <w:lvlJc w:val="left"/>
      <w:pPr>
        <w:ind w:left="3228" w:hanging="360"/>
      </w:pPr>
      <w:rPr>
        <w:rFonts w:ascii="Symbol" w:hAnsi="Symbol" w:hint="default"/>
      </w:rPr>
    </w:lvl>
    <w:lvl w:ilvl="4" w:tplc="04080003" w:tentative="1">
      <w:start w:val="1"/>
      <w:numFmt w:val="bullet"/>
      <w:lvlText w:val="o"/>
      <w:lvlJc w:val="left"/>
      <w:pPr>
        <w:ind w:left="3948" w:hanging="360"/>
      </w:pPr>
      <w:rPr>
        <w:rFonts w:ascii="Courier New" w:hAnsi="Courier New" w:cs="Courier New" w:hint="default"/>
      </w:rPr>
    </w:lvl>
    <w:lvl w:ilvl="5" w:tplc="04080005" w:tentative="1">
      <w:start w:val="1"/>
      <w:numFmt w:val="bullet"/>
      <w:lvlText w:val=""/>
      <w:lvlJc w:val="left"/>
      <w:pPr>
        <w:ind w:left="4668" w:hanging="360"/>
      </w:pPr>
      <w:rPr>
        <w:rFonts w:ascii="Wingdings" w:hAnsi="Wingdings" w:hint="default"/>
      </w:rPr>
    </w:lvl>
    <w:lvl w:ilvl="6" w:tplc="04080001" w:tentative="1">
      <w:start w:val="1"/>
      <w:numFmt w:val="bullet"/>
      <w:lvlText w:val=""/>
      <w:lvlJc w:val="left"/>
      <w:pPr>
        <w:ind w:left="5388" w:hanging="360"/>
      </w:pPr>
      <w:rPr>
        <w:rFonts w:ascii="Symbol" w:hAnsi="Symbol" w:hint="default"/>
      </w:rPr>
    </w:lvl>
    <w:lvl w:ilvl="7" w:tplc="04080003" w:tentative="1">
      <w:start w:val="1"/>
      <w:numFmt w:val="bullet"/>
      <w:lvlText w:val="o"/>
      <w:lvlJc w:val="left"/>
      <w:pPr>
        <w:ind w:left="6108" w:hanging="360"/>
      </w:pPr>
      <w:rPr>
        <w:rFonts w:ascii="Courier New" w:hAnsi="Courier New" w:cs="Courier New" w:hint="default"/>
      </w:rPr>
    </w:lvl>
    <w:lvl w:ilvl="8" w:tplc="04080005" w:tentative="1">
      <w:start w:val="1"/>
      <w:numFmt w:val="bullet"/>
      <w:lvlText w:val=""/>
      <w:lvlJc w:val="left"/>
      <w:pPr>
        <w:ind w:left="6828" w:hanging="360"/>
      </w:pPr>
      <w:rPr>
        <w:rFonts w:ascii="Wingdings" w:hAnsi="Wingdings" w:hint="default"/>
      </w:rPr>
    </w:lvl>
  </w:abstractNum>
  <w:abstractNum w:abstractNumId="27" w15:restartNumberingAfterBreak="0">
    <w:nsid w:val="51353440"/>
    <w:multiLevelType w:val="hybridMultilevel"/>
    <w:tmpl w:val="6C9CFB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B964CCE"/>
    <w:multiLevelType w:val="hybridMultilevel"/>
    <w:tmpl w:val="6E02E54E"/>
    <w:lvl w:ilvl="0" w:tplc="1FF66F1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C1259ED"/>
    <w:multiLevelType w:val="hybridMultilevel"/>
    <w:tmpl w:val="4F76B4F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0" w15:restartNumberingAfterBreak="0">
    <w:nsid w:val="5C200EB9"/>
    <w:multiLevelType w:val="hybridMultilevel"/>
    <w:tmpl w:val="29169D9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1" w15:restartNumberingAfterBreak="0">
    <w:nsid w:val="5C847ED5"/>
    <w:multiLevelType w:val="hybridMultilevel"/>
    <w:tmpl w:val="F53CB72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2" w15:restartNumberingAfterBreak="0">
    <w:nsid w:val="61524B73"/>
    <w:multiLevelType w:val="multilevel"/>
    <w:tmpl w:val="E2A6953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15E312B"/>
    <w:multiLevelType w:val="hybridMultilevel"/>
    <w:tmpl w:val="D0D4E054"/>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4" w15:restartNumberingAfterBreak="0">
    <w:nsid w:val="62621058"/>
    <w:multiLevelType w:val="hybridMultilevel"/>
    <w:tmpl w:val="7AD6D7C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5" w15:restartNumberingAfterBreak="0">
    <w:nsid w:val="628836F8"/>
    <w:multiLevelType w:val="hybridMultilevel"/>
    <w:tmpl w:val="7D825342"/>
    <w:lvl w:ilvl="0" w:tplc="08090001">
      <w:start w:val="1"/>
      <w:numFmt w:val="bullet"/>
      <w:lvlText w:val=""/>
      <w:lvlJc w:val="left"/>
      <w:pPr>
        <w:ind w:left="1440" w:hanging="360"/>
      </w:pPr>
      <w:rPr>
        <w:rFonts w:ascii="Symbol" w:hAnsi="Symbol" w:hint="default"/>
      </w:rPr>
    </w:lvl>
    <w:lvl w:ilvl="1" w:tplc="53B83CD8">
      <w:numFmt w:val="bullet"/>
      <w:lvlText w:val="•"/>
      <w:lvlJc w:val="left"/>
      <w:pPr>
        <w:ind w:left="2160" w:hanging="360"/>
      </w:pPr>
      <w:rPr>
        <w:rFonts w:ascii="Arial" w:eastAsiaTheme="minorEastAsia" w:hAnsi="Arial" w:cs="Arial"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6" w15:restartNumberingAfterBreak="0">
    <w:nsid w:val="63A03C51"/>
    <w:multiLevelType w:val="hybridMultilevel"/>
    <w:tmpl w:val="75DE5CE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7" w15:restartNumberingAfterBreak="0">
    <w:nsid w:val="64BB2403"/>
    <w:multiLevelType w:val="hybridMultilevel"/>
    <w:tmpl w:val="933E22B0"/>
    <w:lvl w:ilvl="0" w:tplc="04080017">
      <w:start w:val="1"/>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8" w15:restartNumberingAfterBreak="0">
    <w:nsid w:val="64F017D9"/>
    <w:multiLevelType w:val="hybridMultilevel"/>
    <w:tmpl w:val="455A0B4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9" w15:restartNumberingAfterBreak="0">
    <w:nsid w:val="6A81235A"/>
    <w:multiLevelType w:val="hybridMultilevel"/>
    <w:tmpl w:val="C174009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0" w15:restartNumberingAfterBreak="0">
    <w:nsid w:val="6AF46B2A"/>
    <w:multiLevelType w:val="hybridMultilevel"/>
    <w:tmpl w:val="D07E156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1" w15:restartNumberingAfterBreak="0">
    <w:nsid w:val="6D1B05C3"/>
    <w:multiLevelType w:val="hybridMultilevel"/>
    <w:tmpl w:val="51E41A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EED4B42"/>
    <w:multiLevelType w:val="hybridMultilevel"/>
    <w:tmpl w:val="E49E2C6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3" w15:restartNumberingAfterBreak="0">
    <w:nsid w:val="71DF40E5"/>
    <w:multiLevelType w:val="multilevel"/>
    <w:tmpl w:val="E2A6953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25D1BCC"/>
    <w:multiLevelType w:val="multilevel"/>
    <w:tmpl w:val="E2A6953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0"/>
  </w:num>
  <w:num w:numId="2">
    <w:abstractNumId w:val="17"/>
  </w:num>
  <w:num w:numId="3">
    <w:abstractNumId w:val="38"/>
  </w:num>
  <w:num w:numId="4">
    <w:abstractNumId w:val="23"/>
  </w:num>
  <w:num w:numId="5">
    <w:abstractNumId w:val="32"/>
  </w:num>
  <w:num w:numId="6">
    <w:abstractNumId w:val="13"/>
  </w:num>
  <w:num w:numId="7">
    <w:abstractNumId w:val="31"/>
  </w:num>
  <w:num w:numId="8">
    <w:abstractNumId w:val="18"/>
  </w:num>
  <w:num w:numId="9">
    <w:abstractNumId w:val="39"/>
  </w:num>
  <w:num w:numId="10">
    <w:abstractNumId w:val="30"/>
  </w:num>
  <w:num w:numId="11">
    <w:abstractNumId w:val="36"/>
  </w:num>
  <w:num w:numId="12">
    <w:abstractNumId w:val="26"/>
  </w:num>
  <w:num w:numId="13">
    <w:abstractNumId w:val="19"/>
  </w:num>
  <w:num w:numId="14">
    <w:abstractNumId w:val="25"/>
  </w:num>
  <w:num w:numId="15">
    <w:abstractNumId w:val="16"/>
  </w:num>
  <w:num w:numId="16">
    <w:abstractNumId w:val="37"/>
  </w:num>
  <w:num w:numId="17">
    <w:abstractNumId w:val="8"/>
  </w:num>
  <w:num w:numId="18">
    <w:abstractNumId w:val="15"/>
  </w:num>
  <w:num w:numId="19">
    <w:abstractNumId w:val="9"/>
  </w:num>
  <w:num w:numId="20">
    <w:abstractNumId w:val="21"/>
  </w:num>
  <w:num w:numId="21">
    <w:abstractNumId w:val="33"/>
  </w:num>
  <w:num w:numId="22">
    <w:abstractNumId w:val="22"/>
  </w:num>
  <w:num w:numId="23">
    <w:abstractNumId w:val="28"/>
  </w:num>
  <w:num w:numId="24">
    <w:abstractNumId w:val="14"/>
  </w:num>
  <w:num w:numId="25">
    <w:abstractNumId w:val="7"/>
  </w:num>
  <w:num w:numId="26">
    <w:abstractNumId w:val="9"/>
  </w:num>
  <w:num w:numId="27">
    <w:abstractNumId w:val="11"/>
  </w:num>
  <w:num w:numId="28">
    <w:abstractNumId w:val="44"/>
  </w:num>
  <w:num w:numId="29">
    <w:abstractNumId w:val="9"/>
  </w:num>
  <w:num w:numId="30">
    <w:abstractNumId w:val="9"/>
  </w:num>
  <w:num w:numId="31">
    <w:abstractNumId w:val="9"/>
  </w:num>
  <w:num w:numId="32">
    <w:abstractNumId w:val="9"/>
  </w:num>
  <w:num w:numId="33">
    <w:abstractNumId w:val="43"/>
  </w:num>
  <w:num w:numId="34">
    <w:abstractNumId w:val="10"/>
  </w:num>
  <w:num w:numId="35">
    <w:abstractNumId w:val="9"/>
  </w:num>
  <w:num w:numId="36">
    <w:abstractNumId w:val="41"/>
  </w:num>
  <w:num w:numId="37">
    <w:abstractNumId w:val="42"/>
  </w:num>
  <w:num w:numId="38">
    <w:abstractNumId w:val="27"/>
  </w:num>
  <w:num w:numId="39">
    <w:abstractNumId w:val="20"/>
  </w:num>
  <w:num w:numId="40">
    <w:abstractNumId w:val="34"/>
  </w:num>
  <w:num w:numId="41">
    <w:abstractNumId w:val="12"/>
  </w:num>
  <w:num w:numId="42">
    <w:abstractNumId w:val="24"/>
  </w:num>
  <w:num w:numId="43">
    <w:abstractNumId w:val="29"/>
  </w:num>
  <w:num w:numId="44">
    <w:abstractNumId w:val="3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proofState w:spelling="clean" w:grammar="clean"/>
  <w:attachedTemplate r:id="rId1"/>
  <w:defaultTabStop w:val="708"/>
  <w:hyphenationZone w:val="425"/>
  <w:doNotHyphenateCaps/>
  <w:drawingGridHorizontalSpacing w:val="110"/>
  <w:displayHorizontalDrawingGridEvery w:val="2"/>
  <w:characterSpacingControl w:val="doNotCompress"/>
  <w:doNotValidateAgainstSchema/>
  <w:doNotDemarcateInvalidXml/>
  <w:hdrShapeDefaults>
    <o:shapedefaults v:ext="edit" spidmax="1024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396A"/>
    <w:rsid w:val="00006824"/>
    <w:rsid w:val="00017AEE"/>
    <w:rsid w:val="0002257C"/>
    <w:rsid w:val="00025530"/>
    <w:rsid w:val="000326EC"/>
    <w:rsid w:val="00032AA5"/>
    <w:rsid w:val="00040E83"/>
    <w:rsid w:val="00041C06"/>
    <w:rsid w:val="00042B5A"/>
    <w:rsid w:val="000541DF"/>
    <w:rsid w:val="000550F7"/>
    <w:rsid w:val="00055530"/>
    <w:rsid w:val="00061FEF"/>
    <w:rsid w:val="00073D7A"/>
    <w:rsid w:val="000824DA"/>
    <w:rsid w:val="00094B94"/>
    <w:rsid w:val="000A4FBC"/>
    <w:rsid w:val="000A6006"/>
    <w:rsid w:val="000B3F20"/>
    <w:rsid w:val="000B782B"/>
    <w:rsid w:val="000C76F2"/>
    <w:rsid w:val="000D03AA"/>
    <w:rsid w:val="000D409C"/>
    <w:rsid w:val="000E2351"/>
    <w:rsid w:val="000E345F"/>
    <w:rsid w:val="000E36B3"/>
    <w:rsid w:val="000E522A"/>
    <w:rsid w:val="000F42AB"/>
    <w:rsid w:val="0010058B"/>
    <w:rsid w:val="001031A6"/>
    <w:rsid w:val="001060BB"/>
    <w:rsid w:val="0011103B"/>
    <w:rsid w:val="00115895"/>
    <w:rsid w:val="00126D62"/>
    <w:rsid w:val="001276ED"/>
    <w:rsid w:val="00130C62"/>
    <w:rsid w:val="001360B2"/>
    <w:rsid w:val="00164837"/>
    <w:rsid w:val="0016527A"/>
    <w:rsid w:val="0017425C"/>
    <w:rsid w:val="00174463"/>
    <w:rsid w:val="00175E57"/>
    <w:rsid w:val="0017706E"/>
    <w:rsid w:val="0019068D"/>
    <w:rsid w:val="00190721"/>
    <w:rsid w:val="001A40CB"/>
    <w:rsid w:val="001B7F62"/>
    <w:rsid w:val="001C2F55"/>
    <w:rsid w:val="001C5E49"/>
    <w:rsid w:val="001E2536"/>
    <w:rsid w:val="001E7E6A"/>
    <w:rsid w:val="001F0A3C"/>
    <w:rsid w:val="001F0AE6"/>
    <w:rsid w:val="001F0B28"/>
    <w:rsid w:val="0020296F"/>
    <w:rsid w:val="00204C02"/>
    <w:rsid w:val="00207CEB"/>
    <w:rsid w:val="002133F8"/>
    <w:rsid w:val="00240479"/>
    <w:rsid w:val="0024141F"/>
    <w:rsid w:val="002416BA"/>
    <w:rsid w:val="00243BD5"/>
    <w:rsid w:val="00245A57"/>
    <w:rsid w:val="002518EB"/>
    <w:rsid w:val="002564B2"/>
    <w:rsid w:val="002634EA"/>
    <w:rsid w:val="002744E0"/>
    <w:rsid w:val="00275C0E"/>
    <w:rsid w:val="002838FE"/>
    <w:rsid w:val="00292650"/>
    <w:rsid w:val="00293B6D"/>
    <w:rsid w:val="002A5C65"/>
    <w:rsid w:val="002B181F"/>
    <w:rsid w:val="002B42D8"/>
    <w:rsid w:val="002B7021"/>
    <w:rsid w:val="002B7870"/>
    <w:rsid w:val="002C3A34"/>
    <w:rsid w:val="002C561E"/>
    <w:rsid w:val="002D22A8"/>
    <w:rsid w:val="002D44C8"/>
    <w:rsid w:val="002D5F84"/>
    <w:rsid w:val="002D6C7F"/>
    <w:rsid w:val="002F16E8"/>
    <w:rsid w:val="002F707D"/>
    <w:rsid w:val="0030747C"/>
    <w:rsid w:val="00312CA2"/>
    <w:rsid w:val="00314BC0"/>
    <w:rsid w:val="00321DEF"/>
    <w:rsid w:val="00322AAB"/>
    <w:rsid w:val="00325B19"/>
    <w:rsid w:val="00327B85"/>
    <w:rsid w:val="00333BD1"/>
    <w:rsid w:val="00335B1D"/>
    <w:rsid w:val="003362F4"/>
    <w:rsid w:val="0034025D"/>
    <w:rsid w:val="0034107A"/>
    <w:rsid w:val="00350C9D"/>
    <w:rsid w:val="00351C3F"/>
    <w:rsid w:val="00354569"/>
    <w:rsid w:val="00354CE6"/>
    <w:rsid w:val="0036096F"/>
    <w:rsid w:val="00360BFF"/>
    <w:rsid w:val="00362926"/>
    <w:rsid w:val="00363EF3"/>
    <w:rsid w:val="00376C1E"/>
    <w:rsid w:val="00385665"/>
    <w:rsid w:val="00386A40"/>
    <w:rsid w:val="003A0A36"/>
    <w:rsid w:val="003A212F"/>
    <w:rsid w:val="003B0322"/>
    <w:rsid w:val="003C248F"/>
    <w:rsid w:val="003E13F6"/>
    <w:rsid w:val="003F4227"/>
    <w:rsid w:val="00403482"/>
    <w:rsid w:val="00404B7F"/>
    <w:rsid w:val="00410EE1"/>
    <w:rsid w:val="00420001"/>
    <w:rsid w:val="004248C9"/>
    <w:rsid w:val="00425040"/>
    <w:rsid w:val="00433605"/>
    <w:rsid w:val="00443579"/>
    <w:rsid w:val="00451D11"/>
    <w:rsid w:val="004606D0"/>
    <w:rsid w:val="00466792"/>
    <w:rsid w:val="00467A49"/>
    <w:rsid w:val="00471151"/>
    <w:rsid w:val="00481923"/>
    <w:rsid w:val="00484D33"/>
    <w:rsid w:val="00494D92"/>
    <w:rsid w:val="00497495"/>
    <w:rsid w:val="004A454A"/>
    <w:rsid w:val="004B2B3A"/>
    <w:rsid w:val="004B36A8"/>
    <w:rsid w:val="004B47A1"/>
    <w:rsid w:val="004C4443"/>
    <w:rsid w:val="004C7E34"/>
    <w:rsid w:val="004D3CDD"/>
    <w:rsid w:val="004D4B38"/>
    <w:rsid w:val="004E3225"/>
    <w:rsid w:val="004E6BDE"/>
    <w:rsid w:val="004F40B6"/>
    <w:rsid w:val="004F59CD"/>
    <w:rsid w:val="005133A2"/>
    <w:rsid w:val="0053238F"/>
    <w:rsid w:val="00537F5D"/>
    <w:rsid w:val="0055211C"/>
    <w:rsid w:val="0055386D"/>
    <w:rsid w:val="00557FCF"/>
    <w:rsid w:val="005657ED"/>
    <w:rsid w:val="00566352"/>
    <w:rsid w:val="005747B7"/>
    <w:rsid w:val="00580FAE"/>
    <w:rsid w:val="00581DE3"/>
    <w:rsid w:val="005821A9"/>
    <w:rsid w:val="0058702F"/>
    <w:rsid w:val="00595080"/>
    <w:rsid w:val="005959DE"/>
    <w:rsid w:val="005A110E"/>
    <w:rsid w:val="005C06B6"/>
    <w:rsid w:val="005C5A33"/>
    <w:rsid w:val="005D2C51"/>
    <w:rsid w:val="005D306C"/>
    <w:rsid w:val="005E14A2"/>
    <w:rsid w:val="005E6190"/>
    <w:rsid w:val="005F30A5"/>
    <w:rsid w:val="005F5C98"/>
    <w:rsid w:val="005F740E"/>
    <w:rsid w:val="00620E29"/>
    <w:rsid w:val="0063404F"/>
    <w:rsid w:val="00647798"/>
    <w:rsid w:val="006477A0"/>
    <w:rsid w:val="00650B0C"/>
    <w:rsid w:val="006537B8"/>
    <w:rsid w:val="00661CCD"/>
    <w:rsid w:val="006637F2"/>
    <w:rsid w:val="00664FA1"/>
    <w:rsid w:val="006848E0"/>
    <w:rsid w:val="00684D96"/>
    <w:rsid w:val="00691064"/>
    <w:rsid w:val="00692AA1"/>
    <w:rsid w:val="0069489C"/>
    <w:rsid w:val="006A4BBE"/>
    <w:rsid w:val="006A7181"/>
    <w:rsid w:val="006B056B"/>
    <w:rsid w:val="006B1718"/>
    <w:rsid w:val="006B37A5"/>
    <w:rsid w:val="006C5302"/>
    <w:rsid w:val="006C75D9"/>
    <w:rsid w:val="006E18E6"/>
    <w:rsid w:val="006E35FD"/>
    <w:rsid w:val="006E571C"/>
    <w:rsid w:val="006F1321"/>
    <w:rsid w:val="006F23B8"/>
    <w:rsid w:val="007014FA"/>
    <w:rsid w:val="0070674D"/>
    <w:rsid w:val="00716AFD"/>
    <w:rsid w:val="0071798E"/>
    <w:rsid w:val="00721EE4"/>
    <w:rsid w:val="00735D12"/>
    <w:rsid w:val="00736C78"/>
    <w:rsid w:val="0074409E"/>
    <w:rsid w:val="00746883"/>
    <w:rsid w:val="00752E19"/>
    <w:rsid w:val="0076546B"/>
    <w:rsid w:val="00765F67"/>
    <w:rsid w:val="0077023A"/>
    <w:rsid w:val="0078171E"/>
    <w:rsid w:val="0078670F"/>
    <w:rsid w:val="00786973"/>
    <w:rsid w:val="00790CC7"/>
    <w:rsid w:val="00791CF1"/>
    <w:rsid w:val="00797352"/>
    <w:rsid w:val="00797803"/>
    <w:rsid w:val="007A293B"/>
    <w:rsid w:val="007B1DEB"/>
    <w:rsid w:val="007B5DC9"/>
    <w:rsid w:val="007C0063"/>
    <w:rsid w:val="007D6439"/>
    <w:rsid w:val="007E0420"/>
    <w:rsid w:val="007E1614"/>
    <w:rsid w:val="007E1DAF"/>
    <w:rsid w:val="007F050D"/>
    <w:rsid w:val="008028CC"/>
    <w:rsid w:val="00810E45"/>
    <w:rsid w:val="008155D3"/>
    <w:rsid w:val="008249CF"/>
    <w:rsid w:val="00827E90"/>
    <w:rsid w:val="008300EB"/>
    <w:rsid w:val="00830D29"/>
    <w:rsid w:val="0083399D"/>
    <w:rsid w:val="008362A5"/>
    <w:rsid w:val="008415F4"/>
    <w:rsid w:val="0084398C"/>
    <w:rsid w:val="008676CC"/>
    <w:rsid w:val="00874BFE"/>
    <w:rsid w:val="00883BF1"/>
    <w:rsid w:val="0088406F"/>
    <w:rsid w:val="00891314"/>
    <w:rsid w:val="008946FE"/>
    <w:rsid w:val="008B13AE"/>
    <w:rsid w:val="008B76CB"/>
    <w:rsid w:val="008C349B"/>
    <w:rsid w:val="008C4D56"/>
    <w:rsid w:val="008C6266"/>
    <w:rsid w:val="008D6A29"/>
    <w:rsid w:val="008D74E4"/>
    <w:rsid w:val="008E38A4"/>
    <w:rsid w:val="008E775C"/>
    <w:rsid w:val="008F2623"/>
    <w:rsid w:val="008F4CE9"/>
    <w:rsid w:val="0091206F"/>
    <w:rsid w:val="00914EBD"/>
    <w:rsid w:val="00925FCE"/>
    <w:rsid w:val="00932205"/>
    <w:rsid w:val="00940031"/>
    <w:rsid w:val="00942348"/>
    <w:rsid w:val="00942904"/>
    <w:rsid w:val="00943B64"/>
    <w:rsid w:val="00945371"/>
    <w:rsid w:val="00956077"/>
    <w:rsid w:val="00961085"/>
    <w:rsid w:val="0096209C"/>
    <w:rsid w:val="00967288"/>
    <w:rsid w:val="009675C3"/>
    <w:rsid w:val="00970940"/>
    <w:rsid w:val="0097215D"/>
    <w:rsid w:val="009760C7"/>
    <w:rsid w:val="00981E75"/>
    <w:rsid w:val="0098689E"/>
    <w:rsid w:val="00996910"/>
    <w:rsid w:val="009A399D"/>
    <w:rsid w:val="009B0A74"/>
    <w:rsid w:val="009B66EE"/>
    <w:rsid w:val="009B79AC"/>
    <w:rsid w:val="009B7BC0"/>
    <w:rsid w:val="009D01C6"/>
    <w:rsid w:val="009D7AC3"/>
    <w:rsid w:val="009E1B26"/>
    <w:rsid w:val="009E22C3"/>
    <w:rsid w:val="009F1712"/>
    <w:rsid w:val="009F17A1"/>
    <w:rsid w:val="009F3C2D"/>
    <w:rsid w:val="009F6FF6"/>
    <w:rsid w:val="009F7E12"/>
    <w:rsid w:val="00A0229F"/>
    <w:rsid w:val="00A15124"/>
    <w:rsid w:val="00A15527"/>
    <w:rsid w:val="00A23953"/>
    <w:rsid w:val="00A25BDB"/>
    <w:rsid w:val="00A34A6B"/>
    <w:rsid w:val="00A36527"/>
    <w:rsid w:val="00A37BEF"/>
    <w:rsid w:val="00A402E7"/>
    <w:rsid w:val="00A43A13"/>
    <w:rsid w:val="00A47C17"/>
    <w:rsid w:val="00A54081"/>
    <w:rsid w:val="00A57EF1"/>
    <w:rsid w:val="00A60E82"/>
    <w:rsid w:val="00A6691C"/>
    <w:rsid w:val="00A66C0A"/>
    <w:rsid w:val="00A76AE7"/>
    <w:rsid w:val="00A83A03"/>
    <w:rsid w:val="00AA2C62"/>
    <w:rsid w:val="00AB04E2"/>
    <w:rsid w:val="00AC41EA"/>
    <w:rsid w:val="00AD1A7E"/>
    <w:rsid w:val="00AD4941"/>
    <w:rsid w:val="00AD5168"/>
    <w:rsid w:val="00AE541A"/>
    <w:rsid w:val="00AE704C"/>
    <w:rsid w:val="00AF3625"/>
    <w:rsid w:val="00AF3A80"/>
    <w:rsid w:val="00B00BEB"/>
    <w:rsid w:val="00B07005"/>
    <w:rsid w:val="00B10282"/>
    <w:rsid w:val="00B10B59"/>
    <w:rsid w:val="00B130DC"/>
    <w:rsid w:val="00B1750A"/>
    <w:rsid w:val="00B3265B"/>
    <w:rsid w:val="00B335D0"/>
    <w:rsid w:val="00B37960"/>
    <w:rsid w:val="00B409A2"/>
    <w:rsid w:val="00B41995"/>
    <w:rsid w:val="00B46487"/>
    <w:rsid w:val="00B5264F"/>
    <w:rsid w:val="00B54CBB"/>
    <w:rsid w:val="00B6236C"/>
    <w:rsid w:val="00B66C8D"/>
    <w:rsid w:val="00B77B25"/>
    <w:rsid w:val="00B85079"/>
    <w:rsid w:val="00B93DAE"/>
    <w:rsid w:val="00B9680A"/>
    <w:rsid w:val="00BA2A66"/>
    <w:rsid w:val="00BB41F1"/>
    <w:rsid w:val="00BB7F70"/>
    <w:rsid w:val="00BD3D4F"/>
    <w:rsid w:val="00BD445B"/>
    <w:rsid w:val="00BD4F10"/>
    <w:rsid w:val="00BD7A01"/>
    <w:rsid w:val="00BE0B42"/>
    <w:rsid w:val="00BE2C15"/>
    <w:rsid w:val="00BE453B"/>
    <w:rsid w:val="00BF09F3"/>
    <w:rsid w:val="00BF0C77"/>
    <w:rsid w:val="00C06A8D"/>
    <w:rsid w:val="00C06D26"/>
    <w:rsid w:val="00C0707B"/>
    <w:rsid w:val="00C1504B"/>
    <w:rsid w:val="00C22E89"/>
    <w:rsid w:val="00C33224"/>
    <w:rsid w:val="00C35D3C"/>
    <w:rsid w:val="00C4672D"/>
    <w:rsid w:val="00C54448"/>
    <w:rsid w:val="00C61372"/>
    <w:rsid w:val="00C6782B"/>
    <w:rsid w:val="00C7785B"/>
    <w:rsid w:val="00C96F6F"/>
    <w:rsid w:val="00CA3351"/>
    <w:rsid w:val="00CA6373"/>
    <w:rsid w:val="00CA745A"/>
    <w:rsid w:val="00CB15A9"/>
    <w:rsid w:val="00CD5EAC"/>
    <w:rsid w:val="00CF75E6"/>
    <w:rsid w:val="00D01C4B"/>
    <w:rsid w:val="00D0206F"/>
    <w:rsid w:val="00D0395F"/>
    <w:rsid w:val="00D0788E"/>
    <w:rsid w:val="00D106A1"/>
    <w:rsid w:val="00D174A2"/>
    <w:rsid w:val="00D32AC1"/>
    <w:rsid w:val="00D51FD5"/>
    <w:rsid w:val="00D5297A"/>
    <w:rsid w:val="00D568E7"/>
    <w:rsid w:val="00D606CE"/>
    <w:rsid w:val="00D60C67"/>
    <w:rsid w:val="00D64182"/>
    <w:rsid w:val="00D6724A"/>
    <w:rsid w:val="00D759FF"/>
    <w:rsid w:val="00D830C2"/>
    <w:rsid w:val="00D87E64"/>
    <w:rsid w:val="00D901AB"/>
    <w:rsid w:val="00D907F6"/>
    <w:rsid w:val="00D955D4"/>
    <w:rsid w:val="00DA574A"/>
    <w:rsid w:val="00DC5A9F"/>
    <w:rsid w:val="00DD161D"/>
    <w:rsid w:val="00DD5007"/>
    <w:rsid w:val="00DD645B"/>
    <w:rsid w:val="00DE2B0B"/>
    <w:rsid w:val="00DF0580"/>
    <w:rsid w:val="00E068A0"/>
    <w:rsid w:val="00E068AE"/>
    <w:rsid w:val="00E24562"/>
    <w:rsid w:val="00E27994"/>
    <w:rsid w:val="00E37369"/>
    <w:rsid w:val="00E41650"/>
    <w:rsid w:val="00E42A08"/>
    <w:rsid w:val="00E4389A"/>
    <w:rsid w:val="00E557C8"/>
    <w:rsid w:val="00E65E8E"/>
    <w:rsid w:val="00E70884"/>
    <w:rsid w:val="00E756C8"/>
    <w:rsid w:val="00E84B57"/>
    <w:rsid w:val="00E84F9A"/>
    <w:rsid w:val="00E8777C"/>
    <w:rsid w:val="00E94C6C"/>
    <w:rsid w:val="00E956F9"/>
    <w:rsid w:val="00E97015"/>
    <w:rsid w:val="00EA1037"/>
    <w:rsid w:val="00EA1211"/>
    <w:rsid w:val="00EA5FE8"/>
    <w:rsid w:val="00EB1193"/>
    <w:rsid w:val="00EB5601"/>
    <w:rsid w:val="00EC1C1A"/>
    <w:rsid w:val="00ED396A"/>
    <w:rsid w:val="00ED3EA9"/>
    <w:rsid w:val="00EE54E4"/>
    <w:rsid w:val="00EE7F86"/>
    <w:rsid w:val="00EF20CA"/>
    <w:rsid w:val="00EF6BF5"/>
    <w:rsid w:val="00F05CA0"/>
    <w:rsid w:val="00F06CC7"/>
    <w:rsid w:val="00F156E6"/>
    <w:rsid w:val="00F3360A"/>
    <w:rsid w:val="00F4224B"/>
    <w:rsid w:val="00F43632"/>
    <w:rsid w:val="00F458CB"/>
    <w:rsid w:val="00F5117D"/>
    <w:rsid w:val="00F53882"/>
    <w:rsid w:val="00F5408B"/>
    <w:rsid w:val="00F60DCF"/>
    <w:rsid w:val="00F715CB"/>
    <w:rsid w:val="00F77153"/>
    <w:rsid w:val="00F83A9E"/>
    <w:rsid w:val="00F84BFD"/>
    <w:rsid w:val="00F84FD8"/>
    <w:rsid w:val="00F87909"/>
    <w:rsid w:val="00F94934"/>
    <w:rsid w:val="00FA40B4"/>
    <w:rsid w:val="00FB119D"/>
    <w:rsid w:val="00FB141D"/>
    <w:rsid w:val="00FC26EF"/>
    <w:rsid w:val="00FD1BF0"/>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41"/>
    <o:shapelayout v:ext="edit">
      <o:idmap v:ext="edit" data="1"/>
    </o:shapelayout>
  </w:shapeDefaults>
  <w:decimalSymbol w:val="."/>
  <w:listSeparator w:val=","/>
  <w14:docId w14:val="7102FA44"/>
  <w15:docId w15:val="{2F53281F-8B8B-4A18-BEF6-16F17D27EF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20" w:qFormat="1"/>
    <w:lsdException w:name="Document Map" w:semiHidden="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454A"/>
    <w:pPr>
      <w:spacing w:after="200" w:line="276" w:lineRule="auto"/>
    </w:pPr>
    <w:rPr>
      <w:rFonts w:ascii="Arial" w:hAnsi="Arial" w:cs="Calibri"/>
      <w:lang w:val="en-GB" w:eastAsia="en-US"/>
    </w:rPr>
  </w:style>
  <w:style w:type="paragraph" w:styleId="Heading1">
    <w:name w:val="heading 1"/>
    <w:next w:val="Normal"/>
    <w:link w:val="Heading1Char"/>
    <w:uiPriority w:val="9"/>
    <w:qFormat/>
    <w:rsid w:val="004A454A"/>
    <w:pPr>
      <w:keepNext/>
      <w:keepLines/>
      <w:numPr>
        <w:numId w:val="19"/>
      </w:numPr>
      <w:spacing w:before="480" w:after="240"/>
      <w:outlineLvl w:val="0"/>
    </w:pPr>
    <w:rPr>
      <w:rFonts w:ascii="Arial" w:eastAsiaTheme="majorEastAsia" w:hAnsi="Arial" w:cstheme="majorBidi"/>
      <w:b/>
      <w:bCs/>
      <w:color w:val="365F91" w:themeColor="accent1" w:themeShade="BF"/>
      <w:sz w:val="36"/>
      <w:szCs w:val="28"/>
      <w:lang w:val="en-GB" w:eastAsia="en-US"/>
    </w:rPr>
  </w:style>
  <w:style w:type="paragraph" w:styleId="Heading2">
    <w:name w:val="heading 2"/>
    <w:next w:val="Normal"/>
    <w:link w:val="Heading2Char"/>
    <w:uiPriority w:val="9"/>
    <w:unhideWhenUsed/>
    <w:qFormat/>
    <w:rsid w:val="004A454A"/>
    <w:pPr>
      <w:numPr>
        <w:ilvl w:val="1"/>
        <w:numId w:val="19"/>
      </w:numPr>
      <w:spacing w:before="240" w:after="240"/>
      <w:outlineLvl w:val="1"/>
    </w:pPr>
    <w:rPr>
      <w:rFonts w:ascii="Arial" w:eastAsiaTheme="majorEastAsia" w:hAnsi="Arial" w:cstheme="majorBidi"/>
      <w:b/>
      <w:color w:val="4F81BD" w:themeColor="accent1"/>
      <w:sz w:val="28"/>
      <w:szCs w:val="26"/>
      <w:lang w:val="en-GB" w:eastAsia="en-US"/>
    </w:rPr>
  </w:style>
  <w:style w:type="paragraph" w:styleId="Heading3">
    <w:name w:val="heading 3"/>
    <w:next w:val="Normal"/>
    <w:link w:val="Heading3Char"/>
    <w:uiPriority w:val="9"/>
    <w:unhideWhenUsed/>
    <w:qFormat/>
    <w:rsid w:val="004A454A"/>
    <w:pPr>
      <w:keepNext/>
      <w:keepLines/>
      <w:numPr>
        <w:ilvl w:val="2"/>
        <w:numId w:val="19"/>
      </w:numPr>
      <w:spacing w:before="240" w:after="240"/>
      <w:outlineLvl w:val="2"/>
    </w:pPr>
    <w:rPr>
      <w:rFonts w:ascii="Arial" w:eastAsiaTheme="majorEastAsia" w:hAnsi="Arial" w:cstheme="majorBidi"/>
      <w:b/>
      <w:bCs/>
      <w:color w:val="4F81BD" w:themeColor="accent1"/>
      <w:sz w:val="26"/>
      <w:lang w:val="en-GB" w:eastAsia="en-US"/>
    </w:rPr>
  </w:style>
  <w:style w:type="paragraph" w:styleId="Heading4">
    <w:name w:val="heading 4"/>
    <w:basedOn w:val="Normal"/>
    <w:next w:val="Normal"/>
    <w:link w:val="Heading4Char"/>
    <w:uiPriority w:val="9"/>
    <w:unhideWhenUsed/>
    <w:qFormat/>
    <w:rsid w:val="00042B5A"/>
    <w:pPr>
      <w:keepNext/>
      <w:keepLines/>
      <w:numPr>
        <w:ilvl w:val="3"/>
        <w:numId w:val="19"/>
      </w:numPr>
      <w:spacing w:before="200" w:after="0"/>
      <w:outlineLvl w:val="3"/>
    </w:pPr>
    <w:rPr>
      <w:rFonts w:eastAsiaTheme="majorEastAsia" w:cstheme="majorBidi"/>
      <w:b/>
      <w:bCs/>
      <w:iCs/>
      <w:color w:val="4F81BD" w:themeColor="accent1"/>
      <w:sz w:val="24"/>
    </w:rPr>
  </w:style>
  <w:style w:type="paragraph" w:styleId="Heading5">
    <w:name w:val="heading 5"/>
    <w:basedOn w:val="Normal"/>
    <w:next w:val="Normal"/>
    <w:link w:val="Heading5Char"/>
    <w:uiPriority w:val="9"/>
    <w:semiHidden/>
    <w:unhideWhenUsed/>
    <w:qFormat/>
    <w:rsid w:val="005F5C98"/>
    <w:pPr>
      <w:keepNext/>
      <w:keepLines/>
      <w:numPr>
        <w:ilvl w:val="4"/>
        <w:numId w:val="19"/>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F5C98"/>
    <w:pPr>
      <w:keepNext/>
      <w:keepLines/>
      <w:numPr>
        <w:ilvl w:val="5"/>
        <w:numId w:val="1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F5C98"/>
    <w:pPr>
      <w:keepNext/>
      <w:keepLines/>
      <w:numPr>
        <w:ilvl w:val="6"/>
        <w:numId w:val="1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F5C98"/>
    <w:pPr>
      <w:keepNext/>
      <w:keepLines/>
      <w:numPr>
        <w:ilvl w:val="7"/>
        <w:numId w:val="1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F5C98"/>
    <w:pPr>
      <w:keepNext/>
      <w:keepLines/>
      <w:numPr>
        <w:ilvl w:val="8"/>
        <w:numId w:val="1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F60DCF"/>
    <w:pPr>
      <w:spacing w:before="100" w:beforeAutospacing="1" w:after="100" w:afterAutospacing="1" w:line="240" w:lineRule="auto"/>
    </w:pPr>
    <w:rPr>
      <w:rFonts w:ascii="Times New Roman" w:hAnsi="Times New Roman" w:cstheme="minorBidi"/>
      <w:color w:val="000000"/>
      <w:sz w:val="24"/>
      <w:szCs w:val="24"/>
      <w:lang w:val="el-GR" w:eastAsia="el-GR"/>
    </w:rPr>
  </w:style>
  <w:style w:type="paragraph" w:styleId="DocumentMap">
    <w:name w:val="Document Map"/>
    <w:basedOn w:val="Normal"/>
    <w:link w:val="DocumentMapChar"/>
    <w:uiPriority w:val="99"/>
    <w:rsid w:val="00F60DCF"/>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rsid w:val="00F60DCF"/>
    <w:rPr>
      <w:rFonts w:ascii="Tahoma" w:hAnsi="Tahoma" w:cs="Tahoma"/>
      <w:sz w:val="16"/>
      <w:szCs w:val="16"/>
      <w:lang w:val="en-GB"/>
    </w:rPr>
  </w:style>
  <w:style w:type="paragraph" w:styleId="ListParagraph">
    <w:name w:val="List Paragraph"/>
    <w:basedOn w:val="Normal"/>
    <w:qFormat/>
    <w:rsid w:val="00F60DCF"/>
    <w:pPr>
      <w:ind w:left="720"/>
    </w:pPr>
  </w:style>
  <w:style w:type="paragraph" w:styleId="Header">
    <w:name w:val="header"/>
    <w:basedOn w:val="Normal"/>
    <w:link w:val="HeaderChar"/>
    <w:uiPriority w:val="99"/>
    <w:rsid w:val="00F60D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0DCF"/>
    <w:rPr>
      <w:rFonts w:ascii="Times New Roman" w:hAnsi="Times New Roman" w:cs="Times New Roman"/>
      <w:lang w:val="en-GB"/>
    </w:rPr>
  </w:style>
  <w:style w:type="paragraph" w:styleId="Footer">
    <w:name w:val="footer"/>
    <w:basedOn w:val="Normal"/>
    <w:link w:val="FooterChar"/>
    <w:uiPriority w:val="99"/>
    <w:rsid w:val="00F60D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0DCF"/>
    <w:rPr>
      <w:rFonts w:ascii="Times New Roman" w:hAnsi="Times New Roman" w:cs="Times New Roman"/>
      <w:lang w:val="en-GB"/>
    </w:rPr>
  </w:style>
  <w:style w:type="paragraph" w:styleId="BalloonText">
    <w:name w:val="Balloon Text"/>
    <w:basedOn w:val="Normal"/>
    <w:link w:val="BalloonTextChar"/>
    <w:uiPriority w:val="99"/>
    <w:rsid w:val="00F60D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F60DCF"/>
    <w:rPr>
      <w:rFonts w:ascii="Tahoma" w:hAnsi="Tahoma" w:cs="Tahoma"/>
      <w:sz w:val="16"/>
      <w:szCs w:val="16"/>
      <w:lang w:val="en-GB"/>
    </w:rPr>
  </w:style>
  <w:style w:type="character" w:styleId="Hyperlink">
    <w:name w:val="Hyperlink"/>
    <w:basedOn w:val="DefaultParagraphFont"/>
    <w:uiPriority w:val="99"/>
    <w:rsid w:val="00F60DCF"/>
    <w:rPr>
      <w:rFonts w:ascii="Times New Roman" w:hAnsi="Times New Roman" w:cs="Times New Roman"/>
      <w:color w:val="0000FF"/>
      <w:u w:val="single"/>
    </w:rPr>
  </w:style>
  <w:style w:type="paragraph" w:customStyle="1" w:styleId="TitleandContentLTGliederung1">
    <w:name w:val="Title and Content~LT~Gliederung 1"/>
    <w:uiPriority w:val="99"/>
    <w:rsid w:val="00F60DCF"/>
    <w:pPr>
      <w:widowControl w:val="0"/>
      <w:tabs>
        <w:tab w:val="left" w:pos="720"/>
      </w:tabs>
      <w:suppressAutoHyphens/>
      <w:autoSpaceDE w:val="0"/>
      <w:spacing w:after="283" w:line="200" w:lineRule="atLeast"/>
    </w:pPr>
    <w:rPr>
      <w:rFonts w:ascii="Corbel" w:hAnsi="Corbel" w:cs="Corbel"/>
      <w:color w:val="073E87"/>
      <w:sz w:val="48"/>
      <w:szCs w:val="48"/>
      <w:lang w:val="el-GR" w:eastAsia="en-US"/>
    </w:rPr>
  </w:style>
  <w:style w:type="paragraph" w:styleId="BodyText">
    <w:name w:val="Body Text"/>
    <w:basedOn w:val="Normal"/>
    <w:link w:val="BodyTextChar"/>
    <w:uiPriority w:val="99"/>
    <w:rsid w:val="00F60DCF"/>
    <w:pPr>
      <w:jc w:val="both"/>
    </w:pPr>
    <w:rPr>
      <w:rFonts w:cs="Arial"/>
    </w:rPr>
  </w:style>
  <w:style w:type="character" w:customStyle="1" w:styleId="BodyTextChar">
    <w:name w:val="Body Text Char"/>
    <w:basedOn w:val="DefaultParagraphFont"/>
    <w:link w:val="BodyText"/>
    <w:uiPriority w:val="99"/>
    <w:semiHidden/>
    <w:rsid w:val="00D907F6"/>
    <w:rPr>
      <w:rFonts w:ascii="Calibri" w:hAnsi="Calibri" w:cs="Calibri"/>
      <w:lang w:val="en-GB" w:eastAsia="en-US"/>
    </w:rPr>
  </w:style>
  <w:style w:type="paragraph" w:styleId="Caption">
    <w:name w:val="caption"/>
    <w:basedOn w:val="Normal"/>
    <w:next w:val="Normal"/>
    <w:uiPriority w:val="35"/>
    <w:unhideWhenUsed/>
    <w:qFormat/>
    <w:rsid w:val="00F458CB"/>
    <w:pPr>
      <w:spacing w:line="240" w:lineRule="auto"/>
    </w:pPr>
    <w:rPr>
      <w:b/>
      <w:bCs/>
      <w:color w:val="4F81BD" w:themeColor="accent1"/>
      <w:sz w:val="18"/>
      <w:szCs w:val="18"/>
    </w:rPr>
  </w:style>
  <w:style w:type="table" w:styleId="TableGrid">
    <w:name w:val="Table Grid"/>
    <w:basedOn w:val="TableNormal"/>
    <w:uiPriority w:val="39"/>
    <w:rsid w:val="00B00B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41650"/>
    <w:rPr>
      <w:color w:val="800080" w:themeColor="followedHyperlink"/>
      <w:u w:val="single"/>
    </w:rPr>
  </w:style>
  <w:style w:type="character" w:customStyle="1" w:styleId="Heading1Char">
    <w:name w:val="Heading 1 Char"/>
    <w:basedOn w:val="DefaultParagraphFont"/>
    <w:link w:val="Heading1"/>
    <w:uiPriority w:val="9"/>
    <w:rsid w:val="004A454A"/>
    <w:rPr>
      <w:rFonts w:ascii="Arial" w:eastAsiaTheme="majorEastAsia" w:hAnsi="Arial" w:cstheme="majorBidi"/>
      <w:b/>
      <w:bCs/>
      <w:color w:val="365F91" w:themeColor="accent1" w:themeShade="BF"/>
      <w:sz w:val="36"/>
      <w:szCs w:val="28"/>
      <w:lang w:val="en-GB" w:eastAsia="en-US"/>
    </w:rPr>
  </w:style>
  <w:style w:type="character" w:customStyle="1" w:styleId="Heading2Char">
    <w:name w:val="Heading 2 Char"/>
    <w:basedOn w:val="DefaultParagraphFont"/>
    <w:link w:val="Heading2"/>
    <w:uiPriority w:val="9"/>
    <w:rsid w:val="004A454A"/>
    <w:rPr>
      <w:rFonts w:ascii="Arial" w:eastAsiaTheme="majorEastAsia" w:hAnsi="Arial" w:cstheme="majorBidi"/>
      <w:b/>
      <w:color w:val="4F81BD" w:themeColor="accent1"/>
      <w:sz w:val="28"/>
      <w:szCs w:val="26"/>
      <w:lang w:val="en-GB" w:eastAsia="en-US"/>
    </w:rPr>
  </w:style>
  <w:style w:type="numbering" w:customStyle="1" w:styleId="Headings">
    <w:name w:val="Headings"/>
    <w:uiPriority w:val="99"/>
    <w:rsid w:val="00CD5EAC"/>
    <w:pPr>
      <w:numPr>
        <w:numId w:val="18"/>
      </w:numPr>
    </w:pPr>
  </w:style>
  <w:style w:type="character" w:customStyle="1" w:styleId="Heading3Char">
    <w:name w:val="Heading 3 Char"/>
    <w:basedOn w:val="DefaultParagraphFont"/>
    <w:link w:val="Heading3"/>
    <w:uiPriority w:val="9"/>
    <w:rsid w:val="004A454A"/>
    <w:rPr>
      <w:rFonts w:ascii="Arial" w:eastAsiaTheme="majorEastAsia" w:hAnsi="Arial" w:cstheme="majorBidi"/>
      <w:b/>
      <w:bCs/>
      <w:color w:val="4F81BD" w:themeColor="accent1"/>
      <w:sz w:val="26"/>
      <w:lang w:val="en-GB" w:eastAsia="en-US"/>
    </w:rPr>
  </w:style>
  <w:style w:type="character" w:customStyle="1" w:styleId="Heading4Char">
    <w:name w:val="Heading 4 Char"/>
    <w:basedOn w:val="DefaultParagraphFont"/>
    <w:link w:val="Heading4"/>
    <w:uiPriority w:val="9"/>
    <w:rsid w:val="00042B5A"/>
    <w:rPr>
      <w:rFonts w:ascii="Arial" w:eastAsiaTheme="majorEastAsia" w:hAnsi="Arial" w:cstheme="majorBidi"/>
      <w:b/>
      <w:bCs/>
      <w:iCs/>
      <w:color w:val="4F81BD" w:themeColor="accent1"/>
      <w:sz w:val="24"/>
      <w:lang w:val="en-GB" w:eastAsia="en-US"/>
    </w:rPr>
  </w:style>
  <w:style w:type="character" w:customStyle="1" w:styleId="Heading5Char">
    <w:name w:val="Heading 5 Char"/>
    <w:basedOn w:val="DefaultParagraphFont"/>
    <w:link w:val="Heading5"/>
    <w:uiPriority w:val="9"/>
    <w:semiHidden/>
    <w:rsid w:val="005F5C98"/>
    <w:rPr>
      <w:rFonts w:asciiTheme="majorHAnsi" w:eastAsiaTheme="majorEastAsia" w:hAnsiTheme="majorHAnsi" w:cstheme="majorBidi"/>
      <w:color w:val="243F60" w:themeColor="accent1" w:themeShade="7F"/>
      <w:lang w:val="en-GB" w:eastAsia="en-US"/>
    </w:rPr>
  </w:style>
  <w:style w:type="character" w:customStyle="1" w:styleId="Heading6Char">
    <w:name w:val="Heading 6 Char"/>
    <w:basedOn w:val="DefaultParagraphFont"/>
    <w:link w:val="Heading6"/>
    <w:uiPriority w:val="9"/>
    <w:semiHidden/>
    <w:rsid w:val="005F5C98"/>
    <w:rPr>
      <w:rFonts w:asciiTheme="majorHAnsi" w:eastAsiaTheme="majorEastAsia" w:hAnsiTheme="majorHAnsi" w:cstheme="majorBidi"/>
      <w:i/>
      <w:iCs/>
      <w:color w:val="243F60" w:themeColor="accent1" w:themeShade="7F"/>
      <w:lang w:val="en-GB" w:eastAsia="en-US"/>
    </w:rPr>
  </w:style>
  <w:style w:type="character" w:customStyle="1" w:styleId="Heading7Char">
    <w:name w:val="Heading 7 Char"/>
    <w:basedOn w:val="DefaultParagraphFont"/>
    <w:link w:val="Heading7"/>
    <w:uiPriority w:val="9"/>
    <w:semiHidden/>
    <w:rsid w:val="005F5C98"/>
    <w:rPr>
      <w:rFonts w:asciiTheme="majorHAnsi" w:eastAsiaTheme="majorEastAsia" w:hAnsiTheme="majorHAnsi" w:cstheme="majorBidi"/>
      <w:i/>
      <w:iCs/>
      <w:color w:val="404040" w:themeColor="text1" w:themeTint="BF"/>
      <w:lang w:val="en-GB" w:eastAsia="en-US"/>
    </w:rPr>
  </w:style>
  <w:style w:type="character" w:customStyle="1" w:styleId="Heading8Char">
    <w:name w:val="Heading 8 Char"/>
    <w:basedOn w:val="DefaultParagraphFont"/>
    <w:link w:val="Heading8"/>
    <w:uiPriority w:val="9"/>
    <w:semiHidden/>
    <w:rsid w:val="005F5C98"/>
    <w:rPr>
      <w:rFonts w:asciiTheme="majorHAnsi" w:eastAsiaTheme="majorEastAsia" w:hAnsiTheme="majorHAnsi" w:cstheme="majorBidi"/>
      <w:color w:val="404040" w:themeColor="text1" w:themeTint="BF"/>
      <w:sz w:val="20"/>
      <w:szCs w:val="20"/>
      <w:lang w:val="en-GB" w:eastAsia="en-US"/>
    </w:rPr>
  </w:style>
  <w:style w:type="character" w:customStyle="1" w:styleId="Heading9Char">
    <w:name w:val="Heading 9 Char"/>
    <w:basedOn w:val="DefaultParagraphFont"/>
    <w:link w:val="Heading9"/>
    <w:uiPriority w:val="9"/>
    <w:semiHidden/>
    <w:rsid w:val="005F5C98"/>
    <w:rPr>
      <w:rFonts w:asciiTheme="majorHAnsi" w:eastAsiaTheme="majorEastAsia" w:hAnsiTheme="majorHAnsi" w:cstheme="majorBidi"/>
      <w:i/>
      <w:iCs/>
      <w:color w:val="404040" w:themeColor="text1" w:themeTint="BF"/>
      <w:sz w:val="20"/>
      <w:szCs w:val="20"/>
      <w:lang w:val="en-GB" w:eastAsia="en-US"/>
    </w:rPr>
  </w:style>
  <w:style w:type="paragraph" w:styleId="TOCHeading">
    <w:name w:val="TOC Heading"/>
    <w:basedOn w:val="Heading1"/>
    <w:next w:val="Normal"/>
    <w:uiPriority w:val="39"/>
    <w:semiHidden/>
    <w:unhideWhenUsed/>
    <w:qFormat/>
    <w:rsid w:val="00204C02"/>
    <w:pPr>
      <w:numPr>
        <w:numId w:val="0"/>
      </w:numPr>
      <w:spacing w:after="0" w:line="276" w:lineRule="auto"/>
      <w:outlineLvl w:val="9"/>
    </w:pPr>
    <w:rPr>
      <w:rFonts w:asciiTheme="majorHAnsi" w:hAnsiTheme="majorHAnsi"/>
      <w:sz w:val="28"/>
      <w:lang w:val="en-US"/>
    </w:rPr>
  </w:style>
  <w:style w:type="paragraph" w:styleId="TOC1">
    <w:name w:val="toc 1"/>
    <w:basedOn w:val="Normal"/>
    <w:next w:val="Normal"/>
    <w:autoRedefine/>
    <w:uiPriority w:val="39"/>
    <w:unhideWhenUsed/>
    <w:rsid w:val="00204C02"/>
    <w:pPr>
      <w:spacing w:after="100"/>
    </w:pPr>
  </w:style>
  <w:style w:type="paragraph" w:styleId="TOC2">
    <w:name w:val="toc 2"/>
    <w:basedOn w:val="Normal"/>
    <w:next w:val="Normal"/>
    <w:autoRedefine/>
    <w:uiPriority w:val="39"/>
    <w:unhideWhenUsed/>
    <w:rsid w:val="00204C02"/>
    <w:pPr>
      <w:spacing w:after="100"/>
      <w:ind w:left="220"/>
    </w:pPr>
  </w:style>
  <w:style w:type="paragraph" w:styleId="TOC3">
    <w:name w:val="toc 3"/>
    <w:basedOn w:val="Normal"/>
    <w:next w:val="Normal"/>
    <w:autoRedefine/>
    <w:uiPriority w:val="39"/>
    <w:unhideWhenUsed/>
    <w:rsid w:val="00204C02"/>
    <w:pPr>
      <w:spacing w:after="100"/>
      <w:ind w:left="440"/>
    </w:pPr>
  </w:style>
  <w:style w:type="character" w:styleId="CommentReference">
    <w:name w:val="annotation reference"/>
    <w:basedOn w:val="DefaultParagraphFont"/>
    <w:uiPriority w:val="99"/>
    <w:semiHidden/>
    <w:unhideWhenUsed/>
    <w:rsid w:val="00AA2C62"/>
    <w:rPr>
      <w:sz w:val="16"/>
      <w:szCs w:val="16"/>
    </w:rPr>
  </w:style>
  <w:style w:type="paragraph" w:styleId="CommentText">
    <w:name w:val="annotation text"/>
    <w:basedOn w:val="Normal"/>
    <w:link w:val="CommentTextChar"/>
    <w:uiPriority w:val="99"/>
    <w:semiHidden/>
    <w:unhideWhenUsed/>
    <w:rsid w:val="00AA2C62"/>
    <w:pPr>
      <w:spacing w:line="240" w:lineRule="auto"/>
    </w:pPr>
    <w:rPr>
      <w:sz w:val="20"/>
      <w:szCs w:val="20"/>
    </w:rPr>
  </w:style>
  <w:style w:type="character" w:customStyle="1" w:styleId="CommentTextChar">
    <w:name w:val="Comment Text Char"/>
    <w:basedOn w:val="DefaultParagraphFont"/>
    <w:link w:val="CommentText"/>
    <w:uiPriority w:val="99"/>
    <w:semiHidden/>
    <w:rsid w:val="00AA2C62"/>
    <w:rPr>
      <w:rFonts w:ascii="Arial" w:hAnsi="Arial" w:cs="Calibri"/>
      <w:sz w:val="20"/>
      <w:szCs w:val="20"/>
      <w:lang w:val="en-GB" w:eastAsia="en-US"/>
    </w:rPr>
  </w:style>
  <w:style w:type="paragraph" w:styleId="CommentSubject">
    <w:name w:val="annotation subject"/>
    <w:basedOn w:val="CommentText"/>
    <w:next w:val="CommentText"/>
    <w:link w:val="CommentSubjectChar"/>
    <w:uiPriority w:val="99"/>
    <w:semiHidden/>
    <w:unhideWhenUsed/>
    <w:rsid w:val="00AA2C62"/>
    <w:rPr>
      <w:b/>
      <w:bCs/>
    </w:rPr>
  </w:style>
  <w:style w:type="character" w:customStyle="1" w:styleId="CommentSubjectChar">
    <w:name w:val="Comment Subject Char"/>
    <w:basedOn w:val="CommentTextChar"/>
    <w:link w:val="CommentSubject"/>
    <w:uiPriority w:val="99"/>
    <w:semiHidden/>
    <w:rsid w:val="00AA2C62"/>
    <w:rPr>
      <w:rFonts w:ascii="Arial" w:hAnsi="Arial" w:cs="Calibri"/>
      <w:b/>
      <w:bCs/>
      <w:sz w:val="20"/>
      <w:szCs w:val="20"/>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8121426">
      <w:bodyDiv w:val="1"/>
      <w:marLeft w:val="0"/>
      <w:marRight w:val="0"/>
      <w:marTop w:val="0"/>
      <w:marBottom w:val="0"/>
      <w:divBdr>
        <w:top w:val="none" w:sz="0" w:space="0" w:color="auto"/>
        <w:left w:val="none" w:sz="0" w:space="0" w:color="auto"/>
        <w:bottom w:val="none" w:sz="0" w:space="0" w:color="auto"/>
        <w:right w:val="none" w:sz="0" w:space="0" w:color="auto"/>
      </w:divBdr>
      <w:divsChild>
        <w:div w:id="216937020">
          <w:marLeft w:val="432"/>
          <w:marRight w:val="0"/>
          <w:marTop w:val="120"/>
          <w:marBottom w:val="0"/>
          <w:divBdr>
            <w:top w:val="none" w:sz="0" w:space="0" w:color="auto"/>
            <w:left w:val="none" w:sz="0" w:space="0" w:color="auto"/>
            <w:bottom w:val="none" w:sz="0" w:space="0" w:color="auto"/>
            <w:right w:val="none" w:sz="0" w:space="0" w:color="auto"/>
          </w:divBdr>
        </w:div>
        <w:div w:id="1367632769">
          <w:marLeft w:val="864"/>
          <w:marRight w:val="0"/>
          <w:marTop w:val="100"/>
          <w:marBottom w:val="0"/>
          <w:divBdr>
            <w:top w:val="none" w:sz="0" w:space="0" w:color="auto"/>
            <w:left w:val="none" w:sz="0" w:space="0" w:color="auto"/>
            <w:bottom w:val="none" w:sz="0" w:space="0" w:color="auto"/>
            <w:right w:val="none" w:sz="0" w:space="0" w:color="auto"/>
          </w:divBdr>
        </w:div>
        <w:div w:id="1734617322">
          <w:marLeft w:val="864"/>
          <w:marRight w:val="0"/>
          <w:marTop w:val="100"/>
          <w:marBottom w:val="0"/>
          <w:divBdr>
            <w:top w:val="none" w:sz="0" w:space="0" w:color="auto"/>
            <w:left w:val="none" w:sz="0" w:space="0" w:color="auto"/>
            <w:bottom w:val="none" w:sz="0" w:space="0" w:color="auto"/>
            <w:right w:val="none" w:sz="0" w:space="0" w:color="auto"/>
          </w:divBdr>
        </w:div>
        <w:div w:id="820656934">
          <w:marLeft w:val="432"/>
          <w:marRight w:val="0"/>
          <w:marTop w:val="120"/>
          <w:marBottom w:val="0"/>
          <w:divBdr>
            <w:top w:val="none" w:sz="0" w:space="0" w:color="auto"/>
            <w:left w:val="none" w:sz="0" w:space="0" w:color="auto"/>
            <w:bottom w:val="none" w:sz="0" w:space="0" w:color="auto"/>
            <w:right w:val="none" w:sz="0" w:space="0" w:color="auto"/>
          </w:divBdr>
        </w:div>
        <w:div w:id="1174951712">
          <w:marLeft w:val="864"/>
          <w:marRight w:val="0"/>
          <w:marTop w:val="100"/>
          <w:marBottom w:val="0"/>
          <w:divBdr>
            <w:top w:val="none" w:sz="0" w:space="0" w:color="auto"/>
            <w:left w:val="none" w:sz="0" w:space="0" w:color="auto"/>
            <w:bottom w:val="none" w:sz="0" w:space="0" w:color="auto"/>
            <w:right w:val="none" w:sz="0" w:space="0" w:color="auto"/>
          </w:divBdr>
        </w:div>
        <w:div w:id="380597249">
          <w:marLeft w:val="864"/>
          <w:marRight w:val="0"/>
          <w:marTop w:val="100"/>
          <w:marBottom w:val="0"/>
          <w:divBdr>
            <w:top w:val="none" w:sz="0" w:space="0" w:color="auto"/>
            <w:left w:val="none" w:sz="0" w:space="0" w:color="auto"/>
            <w:bottom w:val="none" w:sz="0" w:space="0" w:color="auto"/>
            <w:right w:val="none" w:sz="0" w:space="0" w:color="auto"/>
          </w:divBdr>
        </w:div>
        <w:div w:id="90205547">
          <w:marLeft w:val="432"/>
          <w:marRight w:val="0"/>
          <w:marTop w:val="120"/>
          <w:marBottom w:val="0"/>
          <w:divBdr>
            <w:top w:val="none" w:sz="0" w:space="0" w:color="auto"/>
            <w:left w:val="none" w:sz="0" w:space="0" w:color="auto"/>
            <w:bottom w:val="none" w:sz="0" w:space="0" w:color="auto"/>
            <w:right w:val="none" w:sz="0" w:space="0" w:color="auto"/>
          </w:divBdr>
        </w:div>
        <w:div w:id="1036396492">
          <w:marLeft w:val="864"/>
          <w:marRight w:val="0"/>
          <w:marTop w:val="100"/>
          <w:marBottom w:val="0"/>
          <w:divBdr>
            <w:top w:val="none" w:sz="0" w:space="0" w:color="auto"/>
            <w:left w:val="none" w:sz="0" w:space="0" w:color="auto"/>
            <w:bottom w:val="none" w:sz="0" w:space="0" w:color="auto"/>
            <w:right w:val="none" w:sz="0" w:space="0" w:color="auto"/>
          </w:divBdr>
        </w:div>
        <w:div w:id="1131677173">
          <w:marLeft w:val="864"/>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netlib.org/blas/%20" TargetMode="External"/><Relationship Id="rId18" Type="http://schemas.openxmlformats.org/officeDocument/2006/relationships/hyperlink" Target="http://gmsh.info/%23Download"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https://www.openmpi.org/software/ompi/v1.6/" TargetMode="External"/><Relationship Id="rId17" Type="http://schemas.openxmlformats.org/officeDocument/2006/relationships/hyperlink" Target="http://www.vtk.org/download/%20" TargetMode="External"/><Relationship Id="rId25" Type="http://schemas.openxmlformats.org/officeDocument/2006/relationships/image" Target="media/image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cs.sandia.gov/Zoltan/Zoltan_download.html"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FluidityProject/ATHAM-Fluidity" TargetMode="External"/><Relationship Id="rId24" Type="http://schemas.openxmlformats.org/officeDocument/2006/relationships/image" Target="media/image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glaros.dtc.umn.edu/gkhome/fsroot/sw/parmetis/OLD%20"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yperlink" Target="http://fluidityproject.github.io/" TargetMode="External"/><Relationship Id="rId19" Type="http://schemas.openxmlformats.org/officeDocument/2006/relationships/hyperlink" Target="http://gmsh.info/doc/texinfo/gmsh.pdf"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netlib.org/lapack/%20"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yperlink" Target="https://www.paraview.org/%20" TargetMode="Externa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rj30\Documents\Custom%20Office%20Templates\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37DAD9-AEA3-4D6B-8AF6-3063F3737C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Manual</Template>
  <TotalTime>1</TotalTime>
  <Pages>33</Pages>
  <Words>11959</Words>
  <Characters>67418</Characters>
  <Application>Microsoft Office Word</Application>
  <DocSecurity>0</DocSecurity>
  <Lines>561</Lines>
  <Paragraphs>158</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Minutes of the Kick -off Meeting/Workshop of  project PEARL</vt:lpstr>
      <vt:lpstr>Minutes of the Kick -off Meeting/Workshop of  project PEARL</vt:lpstr>
    </vt:vector>
  </TitlesOfParts>
  <Company>HP</Company>
  <LinksUpToDate>false</LinksUpToDate>
  <CharactersWithSpaces>79219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Minutes of the Kick -off Meeting/Workshop of  project PEARL</dc:title>
  <dc:creator>James Jordan</dc:creator>
  <cp:lastModifiedBy>James Jordan</cp:lastModifiedBy>
  <cp:revision>2</cp:revision>
  <cp:lastPrinted>2014-02-18T13:49:00Z</cp:lastPrinted>
  <dcterms:created xsi:type="dcterms:W3CDTF">2018-01-11T16:44:00Z</dcterms:created>
  <dcterms:modified xsi:type="dcterms:W3CDTF">2018-01-11T16:44:00Z</dcterms:modified>
</cp:coreProperties>
</file>